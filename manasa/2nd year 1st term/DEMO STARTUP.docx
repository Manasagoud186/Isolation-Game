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0C8E" w14:textId="37BA52C3" w:rsidR="003E1735" w:rsidRPr="00443A04" w:rsidRDefault="00837ECC" w:rsidP="001F3177">
      <w:pPr>
        <w:spacing w:after="120" w:line="360" w:lineRule="auto"/>
        <w:jc w:val="center"/>
        <w:rPr>
          <w:b/>
          <w:bCs/>
          <w:smallCaps/>
          <w:sz w:val="36"/>
          <w:szCs w:val="40"/>
        </w:rPr>
      </w:pPr>
      <w:bookmarkStart w:id="0" w:name="_Hlk166349317"/>
      <w:r>
        <w:rPr>
          <w:b/>
          <w:bCs/>
          <w:smallCaps/>
          <w:sz w:val="36"/>
          <w:szCs w:val="40"/>
        </w:rPr>
        <w:t xml:space="preserve"> </w:t>
      </w:r>
      <w:r w:rsidR="003A3D73">
        <w:rPr>
          <w:b/>
          <w:bCs/>
          <w:smallCaps/>
          <w:sz w:val="36"/>
          <w:szCs w:val="40"/>
        </w:rPr>
        <w:t>A</w:t>
      </w:r>
      <w:r w:rsidR="00E139C7" w:rsidRPr="00443A04">
        <w:rPr>
          <w:b/>
          <w:bCs/>
          <w:smallCaps/>
          <w:sz w:val="36"/>
          <w:szCs w:val="40"/>
        </w:rPr>
        <w:t>urora's Higher Education and Research Academy</w:t>
      </w:r>
    </w:p>
    <w:p w14:paraId="75DE8A29" w14:textId="77777777" w:rsidR="000534BA" w:rsidRPr="00443A04" w:rsidRDefault="00E139C7" w:rsidP="008C072E">
      <w:pPr>
        <w:spacing w:after="120" w:line="360" w:lineRule="auto"/>
        <w:jc w:val="center"/>
        <w:rPr>
          <w:b/>
          <w:bCs/>
          <w:sz w:val="20"/>
          <w:szCs w:val="22"/>
        </w:rPr>
      </w:pPr>
      <w:r w:rsidRPr="00443A04">
        <w:rPr>
          <w:b/>
          <w:bCs/>
          <w:sz w:val="20"/>
          <w:szCs w:val="22"/>
        </w:rPr>
        <w:t>Uppal, Hyderabad, Telangana, +91 91001</w:t>
      </w:r>
      <w:r w:rsidR="003E1735" w:rsidRPr="00443A04">
        <w:rPr>
          <w:b/>
          <w:bCs/>
          <w:sz w:val="20"/>
          <w:szCs w:val="22"/>
        </w:rPr>
        <w:t>23456, aurora.edu.in</w:t>
      </w:r>
    </w:p>
    <w:bookmarkEnd w:id="0"/>
    <w:p w14:paraId="75673A48" w14:textId="3923EFB0" w:rsidR="00842581" w:rsidRPr="00443A04" w:rsidRDefault="00E139C7" w:rsidP="008C072E">
      <w:pPr>
        <w:spacing w:line="360" w:lineRule="auto"/>
        <w:jc w:val="center"/>
        <w:rPr>
          <w:b/>
        </w:rPr>
      </w:pPr>
      <w:r w:rsidRPr="00443A04">
        <w:rPr>
          <w:b/>
        </w:rPr>
        <w:t xml:space="preserve">DEPARTMENT OF </w:t>
      </w:r>
      <w:r w:rsidR="004A4E48" w:rsidRPr="00443A04">
        <w:rPr>
          <w:b/>
        </w:rPr>
        <w:t>COMPUTER SCIENCE AND ENGINEERING</w:t>
      </w:r>
      <w:r w:rsidR="008C072E" w:rsidRPr="00443A04">
        <w:rPr>
          <w:b/>
        </w:rPr>
        <w:t xml:space="preserve"> </w:t>
      </w:r>
      <w:r w:rsidR="003C4E4B">
        <w:rPr>
          <w:b/>
        </w:rPr>
        <w:t>–</w:t>
      </w:r>
      <w:r w:rsidR="004A4E48" w:rsidRPr="00443A04">
        <w:rPr>
          <w:b/>
        </w:rPr>
        <w:t xml:space="preserve"> </w:t>
      </w:r>
      <w:r w:rsidR="003C4E4B" w:rsidRPr="003C4E4B">
        <w:rPr>
          <w:b/>
        </w:rPr>
        <w:t>DATA SCIENCE</w:t>
      </w:r>
    </w:p>
    <w:p w14:paraId="1433D1DF" w14:textId="77777777" w:rsidR="00D51761" w:rsidRPr="00443A04" w:rsidRDefault="00E139C7" w:rsidP="008C072E">
      <w:pPr>
        <w:spacing w:line="360" w:lineRule="auto"/>
        <w:jc w:val="center"/>
        <w:rPr>
          <w:b/>
          <w:sz w:val="32"/>
          <w:szCs w:val="32"/>
        </w:rPr>
      </w:pPr>
      <w:r w:rsidRPr="00443A04">
        <w:rPr>
          <w:b/>
          <w:sz w:val="32"/>
          <w:szCs w:val="32"/>
        </w:rPr>
        <w:t>COMPREHENSIVE PROJECT REPORT</w:t>
      </w:r>
    </w:p>
    <w:p w14:paraId="23071947" w14:textId="2F4D2142" w:rsidR="002C1616" w:rsidRPr="00443A04" w:rsidRDefault="00E139C7" w:rsidP="008C072E">
      <w:pPr>
        <w:spacing w:line="360" w:lineRule="auto"/>
        <w:jc w:val="center"/>
        <w:rPr>
          <w:b/>
          <w:sz w:val="32"/>
          <w:szCs w:val="32"/>
        </w:rPr>
      </w:pPr>
      <w:r w:rsidRPr="00443A04">
        <w:rPr>
          <w:noProof/>
        </w:rPr>
        <w:drawing>
          <wp:anchor distT="0" distB="0" distL="114300" distR="114300" simplePos="0" relativeHeight="251658240" behindDoc="1" locked="0" layoutInCell="1" allowOverlap="1" wp14:anchorId="0A9F6203" wp14:editId="1F7FD1BA">
            <wp:simplePos x="0" y="0"/>
            <wp:positionH relativeFrom="margin">
              <wp:align>center</wp:align>
            </wp:positionH>
            <wp:positionV relativeFrom="paragraph">
              <wp:posOffset>14723</wp:posOffset>
            </wp:positionV>
            <wp:extent cx="1310654" cy="1473817"/>
            <wp:effectExtent l="0" t="0" r="3810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54" cy="1473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3D28">
        <w:rPr>
          <w:b/>
          <w:sz w:val="32"/>
          <w:szCs w:val="32"/>
        </w:rPr>
        <w:t>START-UP MANAGEMENT</w:t>
      </w:r>
    </w:p>
    <w:p w14:paraId="62617449" w14:textId="77777777" w:rsidR="00842581" w:rsidRPr="00443A04" w:rsidRDefault="00842581" w:rsidP="008C072E">
      <w:pPr>
        <w:spacing w:line="360" w:lineRule="auto"/>
        <w:jc w:val="center"/>
        <w:rPr>
          <w:b/>
        </w:rPr>
      </w:pPr>
    </w:p>
    <w:p w14:paraId="4FB6F6E6" w14:textId="77777777" w:rsidR="00AA0849" w:rsidRPr="00443A04" w:rsidRDefault="00AA0849" w:rsidP="008C072E">
      <w:pPr>
        <w:spacing w:line="360" w:lineRule="auto"/>
        <w:jc w:val="center"/>
        <w:rPr>
          <w:b/>
        </w:rPr>
      </w:pPr>
    </w:p>
    <w:p w14:paraId="392AC25A" w14:textId="77777777" w:rsidR="00E41BCE" w:rsidRPr="00443A04" w:rsidRDefault="00E41BCE" w:rsidP="008C072E">
      <w:pPr>
        <w:spacing w:line="360" w:lineRule="auto"/>
        <w:jc w:val="center"/>
        <w:rPr>
          <w:b/>
        </w:rPr>
      </w:pPr>
    </w:p>
    <w:p w14:paraId="386EC6A5" w14:textId="77777777" w:rsidR="00B96A0A" w:rsidRPr="00443A04" w:rsidRDefault="00B96A0A" w:rsidP="008C072E">
      <w:pPr>
        <w:spacing w:line="360" w:lineRule="auto"/>
        <w:jc w:val="center"/>
        <w:rPr>
          <w:b/>
        </w:rPr>
      </w:pPr>
    </w:p>
    <w:p w14:paraId="0CC77A84" w14:textId="77777777" w:rsidR="00D66E42" w:rsidRDefault="00E139C7" w:rsidP="008C072E">
      <w:pPr>
        <w:spacing w:line="360" w:lineRule="auto"/>
        <w:jc w:val="center"/>
        <w:rPr>
          <w:b/>
        </w:rPr>
      </w:pPr>
      <w:r w:rsidRPr="00443A04">
        <w:rPr>
          <w:b/>
        </w:rPr>
        <w:t>PROJECT TITLE</w:t>
      </w:r>
    </w:p>
    <w:p w14:paraId="54975B9C" w14:textId="4153A10B" w:rsidR="00837ECC" w:rsidRDefault="00837ECC" w:rsidP="008C072E">
      <w:pPr>
        <w:spacing w:line="360" w:lineRule="auto"/>
        <w:jc w:val="center"/>
        <w:rPr>
          <w:b/>
        </w:rPr>
      </w:pPr>
      <w:r w:rsidRPr="00F76BD9">
        <w:rPr>
          <w:b/>
          <w:bCs/>
          <w:sz w:val="28"/>
          <w:szCs w:val="28"/>
        </w:rPr>
        <w:t>CleanMilk – Building Consumer Trust through Purity Assurance</w:t>
      </w:r>
    </w:p>
    <w:p w14:paraId="1CD3FB83" w14:textId="60721459" w:rsidR="004078DD" w:rsidRPr="00443A04" w:rsidRDefault="00E139C7" w:rsidP="008C072E">
      <w:pPr>
        <w:spacing w:line="360" w:lineRule="auto"/>
        <w:jc w:val="center"/>
        <w:rPr>
          <w:bCs/>
        </w:rPr>
      </w:pPr>
      <w:r w:rsidRPr="00443A04">
        <w:rPr>
          <w:b/>
        </w:rPr>
        <w:t>LEARNING GROUP</w:t>
      </w:r>
      <w:r w:rsidR="002C1616" w:rsidRPr="00443A04">
        <w:rPr>
          <w:b/>
        </w:rPr>
        <w:t xml:space="preserve"> </w:t>
      </w:r>
      <w:r w:rsidR="000534BA" w:rsidRPr="00443A04">
        <w:rPr>
          <w:b/>
        </w:rPr>
        <w:t>NO:</w:t>
      </w:r>
      <w:r w:rsidRPr="00443A04">
        <w:rPr>
          <w:b/>
        </w:rPr>
        <w:t xml:space="preserve"> </w:t>
      </w:r>
      <w:r w:rsidRPr="00443A04">
        <w:rPr>
          <w:bCs/>
        </w:rPr>
        <w:t xml:space="preserve"> </w:t>
      </w:r>
      <w:r w:rsidR="00837ECC">
        <w:rPr>
          <w:bCs/>
        </w:rPr>
        <w:t>1</w:t>
      </w:r>
    </w:p>
    <w:p w14:paraId="2E7B2030" w14:textId="77EEADA6" w:rsidR="00BC0856" w:rsidRPr="00D14C03" w:rsidRDefault="00E139C7" w:rsidP="00D14C03">
      <w:pPr>
        <w:spacing w:line="360" w:lineRule="auto"/>
        <w:jc w:val="center"/>
        <w:rPr>
          <w:bCs/>
        </w:rPr>
      </w:pPr>
      <w:r w:rsidRPr="00443A04">
        <w:rPr>
          <w:b/>
        </w:rPr>
        <w:t xml:space="preserve">INTERNAL </w:t>
      </w:r>
      <w:r w:rsidR="00AA0849" w:rsidRPr="00443A04">
        <w:rPr>
          <w:b/>
        </w:rPr>
        <w:t>GUIDE</w:t>
      </w:r>
      <w:r w:rsidR="003E1735" w:rsidRPr="00443A04">
        <w:rPr>
          <w:b/>
        </w:rPr>
        <w:t>:</w:t>
      </w:r>
      <w:r w:rsidR="0013077C" w:rsidRPr="00443A04">
        <w:rPr>
          <w:b/>
        </w:rPr>
        <w:t xml:space="preserve"> </w:t>
      </w:r>
      <w:r w:rsidR="000F02CA" w:rsidRPr="000F02CA">
        <w:rPr>
          <w:b/>
        </w:rPr>
        <w:t>Mrs. Meghna Bandi, Assistant Professor dept. of Management</w:t>
      </w:r>
    </w:p>
    <w:p w14:paraId="05D1D724" w14:textId="77777777" w:rsidR="00FE7F63" w:rsidRDefault="00FE7F63" w:rsidP="004A4E48">
      <w:pPr>
        <w:spacing w:line="360" w:lineRule="auto"/>
        <w:rPr>
          <w:b/>
        </w:rPr>
      </w:pPr>
    </w:p>
    <w:p w14:paraId="448EA13C" w14:textId="376F2CE4" w:rsidR="00BC0856" w:rsidRPr="00443A04" w:rsidRDefault="00E139C7" w:rsidP="004A4E48">
      <w:pPr>
        <w:spacing w:line="360" w:lineRule="auto"/>
        <w:rPr>
          <w:b/>
        </w:rPr>
      </w:pPr>
      <w:r w:rsidRPr="00443A04">
        <w:rPr>
          <w:b/>
        </w:rPr>
        <w:t>NAME:</w:t>
      </w:r>
      <w:r w:rsidR="003C4E4B">
        <w:rPr>
          <w:b/>
        </w:rPr>
        <w:t xml:space="preserve"> </w:t>
      </w:r>
      <w:r w:rsidR="00837ECC">
        <w:rPr>
          <w:bCs/>
        </w:rPr>
        <w:t>M. Sai Vardhan Reddy</w:t>
      </w:r>
      <w:r w:rsidR="00E41BCE" w:rsidRPr="00443A04">
        <w:rPr>
          <w:b/>
        </w:rPr>
        <w:tab/>
      </w:r>
      <w:r w:rsidR="00E41BCE" w:rsidRPr="00443A04">
        <w:rPr>
          <w:b/>
        </w:rPr>
        <w:tab/>
      </w:r>
      <w:r w:rsidR="00E41BCE" w:rsidRPr="00443A04">
        <w:rPr>
          <w:b/>
        </w:rPr>
        <w:tab/>
      </w:r>
      <w:r w:rsidR="00E41BCE" w:rsidRPr="00443A04">
        <w:rPr>
          <w:b/>
        </w:rPr>
        <w:tab/>
      </w:r>
      <w:r w:rsidR="00E41BCE" w:rsidRPr="00443A04">
        <w:rPr>
          <w:b/>
        </w:rPr>
        <w:tab/>
      </w:r>
      <w:r w:rsidR="00E41BCE" w:rsidRPr="00443A04">
        <w:rPr>
          <w:b/>
        </w:rPr>
        <w:tab/>
        <w:t xml:space="preserve">          </w:t>
      </w:r>
    </w:p>
    <w:p w14:paraId="2ECC65CC" w14:textId="5782E580" w:rsidR="000534BA" w:rsidRPr="00443A04" w:rsidRDefault="00E139C7" w:rsidP="004A4E48">
      <w:pPr>
        <w:spacing w:line="360" w:lineRule="auto"/>
        <w:rPr>
          <w:b/>
        </w:rPr>
      </w:pPr>
      <w:r w:rsidRPr="00443A04">
        <w:rPr>
          <w:b/>
        </w:rPr>
        <w:t>ROLL NO:</w:t>
      </w:r>
      <w:r w:rsidR="000E175E">
        <w:rPr>
          <w:b/>
        </w:rPr>
        <w:t xml:space="preserve"> </w:t>
      </w:r>
      <w:r w:rsidR="003C4E4B" w:rsidRPr="000E175E">
        <w:rPr>
          <w:bCs/>
        </w:rPr>
        <w:t>241U1R30</w:t>
      </w:r>
      <w:r w:rsidR="00837ECC">
        <w:rPr>
          <w:bCs/>
        </w:rPr>
        <w:t>01</w:t>
      </w:r>
    </w:p>
    <w:p w14:paraId="726A0545" w14:textId="199E52D7" w:rsidR="000534BA" w:rsidRPr="00443A04" w:rsidRDefault="00E139C7" w:rsidP="004A4E48">
      <w:pPr>
        <w:spacing w:line="360" w:lineRule="auto"/>
      </w:pPr>
      <w:r w:rsidRPr="00443A04">
        <w:rPr>
          <w:b/>
        </w:rPr>
        <w:t>Mob num</w:t>
      </w:r>
      <w:r w:rsidRPr="000E175E">
        <w:rPr>
          <w:b/>
        </w:rPr>
        <w:t>:</w:t>
      </w:r>
      <w:r w:rsidR="00E16A6C" w:rsidRPr="000E175E">
        <w:rPr>
          <w:bCs/>
        </w:rPr>
        <w:t xml:space="preserve"> </w:t>
      </w:r>
      <w:r w:rsidR="00837ECC">
        <w:rPr>
          <w:bCs/>
        </w:rPr>
        <w:t>9063205333</w:t>
      </w:r>
    </w:p>
    <w:p w14:paraId="685910D0" w14:textId="295FCCD7" w:rsidR="004A4E48" w:rsidRPr="00443A04" w:rsidRDefault="00E139C7" w:rsidP="004A4E48">
      <w:pPr>
        <w:spacing w:line="360" w:lineRule="auto"/>
        <w:rPr>
          <w:bCs/>
        </w:rPr>
      </w:pPr>
      <w:r w:rsidRPr="00443A04">
        <w:rPr>
          <w:b/>
        </w:rPr>
        <w:t>Email id:</w:t>
      </w:r>
      <w:r w:rsidR="00BA4305">
        <w:rPr>
          <w:b/>
        </w:rPr>
        <w:t xml:space="preserve"> </w:t>
      </w:r>
      <w:r w:rsidR="00837ECC">
        <w:rPr>
          <w:bCs/>
        </w:rPr>
        <w:t>maramsaivardhanreddy@gmail.com</w:t>
      </w:r>
    </w:p>
    <w:p w14:paraId="3BE6F95E" w14:textId="77777777" w:rsidR="002C1616" w:rsidRPr="00443A04" w:rsidRDefault="00E139C7" w:rsidP="004A4E48">
      <w:pPr>
        <w:spacing w:line="360" w:lineRule="auto"/>
        <w:rPr>
          <w:b/>
        </w:rPr>
      </w:pPr>
      <w:r w:rsidRPr="00443A04">
        <w:rPr>
          <w:b/>
        </w:rPr>
        <w:t xml:space="preserve">                                                                                  </w:t>
      </w:r>
    </w:p>
    <w:p w14:paraId="26F96404" w14:textId="74037CB7" w:rsidR="0084717E" w:rsidRPr="00443A04" w:rsidRDefault="00E139C7" w:rsidP="0084717E">
      <w:pPr>
        <w:spacing w:line="360" w:lineRule="auto"/>
        <w:rPr>
          <w:b/>
        </w:rPr>
      </w:pPr>
      <w:r w:rsidRPr="00443A04">
        <w:rPr>
          <w:b/>
        </w:rPr>
        <w:t>NAM</w:t>
      </w:r>
      <w:r w:rsidR="003E1735" w:rsidRPr="00443A04">
        <w:rPr>
          <w:b/>
        </w:rPr>
        <w:t>E</w:t>
      </w:r>
      <w:r w:rsidRPr="00443A04">
        <w:rPr>
          <w:b/>
        </w:rPr>
        <w:t xml:space="preserve">: </w:t>
      </w:r>
      <w:r w:rsidR="00837ECC">
        <w:rPr>
          <w:bCs/>
        </w:rPr>
        <w:t xml:space="preserve">M. Naveen </w:t>
      </w:r>
    </w:p>
    <w:p w14:paraId="487EB143" w14:textId="59AD9507" w:rsidR="002C1616" w:rsidRPr="00443A04" w:rsidRDefault="00E139C7" w:rsidP="0084717E">
      <w:pPr>
        <w:spacing w:line="360" w:lineRule="auto"/>
        <w:rPr>
          <w:bCs/>
        </w:rPr>
      </w:pPr>
      <w:r w:rsidRPr="00443A04">
        <w:rPr>
          <w:b/>
        </w:rPr>
        <w:t>ROLL NO:</w:t>
      </w:r>
      <w:r w:rsidR="00777924">
        <w:rPr>
          <w:bCs/>
        </w:rPr>
        <w:t xml:space="preserve"> </w:t>
      </w:r>
      <w:r w:rsidR="00777924" w:rsidRPr="000E175E">
        <w:rPr>
          <w:bCs/>
        </w:rPr>
        <w:t>241U1R30</w:t>
      </w:r>
      <w:r w:rsidR="00837ECC">
        <w:rPr>
          <w:bCs/>
        </w:rPr>
        <w:t>04</w:t>
      </w:r>
    </w:p>
    <w:p w14:paraId="3F633FF1" w14:textId="752B3A39" w:rsidR="000534BA" w:rsidRPr="002A4B09" w:rsidRDefault="00E139C7" w:rsidP="004A4E48">
      <w:pPr>
        <w:spacing w:line="360" w:lineRule="auto"/>
        <w:rPr>
          <w:bCs/>
        </w:rPr>
      </w:pPr>
      <w:r w:rsidRPr="00443A04">
        <w:rPr>
          <w:b/>
        </w:rPr>
        <w:t>Mob num:</w:t>
      </w:r>
      <w:r w:rsidR="00517A89" w:rsidRPr="007D76C1">
        <w:rPr>
          <w:bCs/>
        </w:rPr>
        <w:t xml:space="preserve"> </w:t>
      </w:r>
    </w:p>
    <w:p w14:paraId="5D98C9E7" w14:textId="6225E202" w:rsidR="000534BA" w:rsidRPr="00FF212F" w:rsidRDefault="00E139C7" w:rsidP="004A4E48">
      <w:pPr>
        <w:spacing w:line="360" w:lineRule="auto"/>
        <w:rPr>
          <w:bCs/>
        </w:rPr>
      </w:pPr>
      <w:r w:rsidRPr="00443A04">
        <w:rPr>
          <w:b/>
        </w:rPr>
        <w:t>Email id</w:t>
      </w:r>
      <w:r w:rsidR="00401DF0" w:rsidRPr="00443A04">
        <w:rPr>
          <w:b/>
        </w:rPr>
        <w:t xml:space="preserve">: </w:t>
      </w:r>
    </w:p>
    <w:p w14:paraId="49869C74" w14:textId="77777777" w:rsidR="002C1616" w:rsidRPr="00443A04" w:rsidRDefault="002C1616" w:rsidP="004A4E48">
      <w:pPr>
        <w:spacing w:line="360" w:lineRule="auto"/>
        <w:rPr>
          <w:b/>
        </w:rPr>
      </w:pPr>
    </w:p>
    <w:p w14:paraId="4C2CD971" w14:textId="03E849E8" w:rsidR="00517A89" w:rsidRPr="00443A04" w:rsidRDefault="00E139C7" w:rsidP="004A4E48">
      <w:pPr>
        <w:spacing w:line="360" w:lineRule="auto"/>
        <w:rPr>
          <w:b/>
        </w:rPr>
      </w:pPr>
      <w:r w:rsidRPr="00443A04">
        <w:rPr>
          <w:b/>
        </w:rPr>
        <w:t xml:space="preserve">NAME: </w:t>
      </w:r>
      <w:r w:rsidR="007D76C1" w:rsidRPr="007D76C1">
        <w:rPr>
          <w:bCs/>
        </w:rPr>
        <w:t xml:space="preserve">K. </w:t>
      </w:r>
      <w:r w:rsidR="00837ECC">
        <w:rPr>
          <w:bCs/>
        </w:rPr>
        <w:t>G. Manasa</w:t>
      </w:r>
    </w:p>
    <w:p w14:paraId="6F9EB2F1" w14:textId="5C27B37F" w:rsidR="002C1616" w:rsidRPr="00443A04" w:rsidRDefault="00E139C7" w:rsidP="004A4E48">
      <w:pPr>
        <w:spacing w:line="360" w:lineRule="auto"/>
        <w:rPr>
          <w:b/>
        </w:rPr>
      </w:pPr>
      <w:r w:rsidRPr="00443A04">
        <w:rPr>
          <w:b/>
        </w:rPr>
        <w:t>ROLL NO</w:t>
      </w:r>
      <w:r w:rsidR="000534BA" w:rsidRPr="00443A04">
        <w:rPr>
          <w:b/>
        </w:rPr>
        <w:t>:</w:t>
      </w:r>
      <w:r w:rsidR="00D323C3">
        <w:rPr>
          <w:b/>
        </w:rPr>
        <w:t xml:space="preserve"> </w:t>
      </w:r>
      <w:r w:rsidR="00D323C3" w:rsidRPr="000E175E">
        <w:rPr>
          <w:bCs/>
        </w:rPr>
        <w:t>241U1R30</w:t>
      </w:r>
      <w:r w:rsidR="00837ECC">
        <w:rPr>
          <w:bCs/>
        </w:rPr>
        <w:t>07</w:t>
      </w:r>
    </w:p>
    <w:p w14:paraId="3643C129" w14:textId="438C5DA2" w:rsidR="000534BA" w:rsidRPr="00443A04" w:rsidRDefault="00E139C7" w:rsidP="004A4E48">
      <w:pPr>
        <w:spacing w:line="360" w:lineRule="auto"/>
        <w:rPr>
          <w:b/>
        </w:rPr>
      </w:pPr>
      <w:r w:rsidRPr="00443A04">
        <w:rPr>
          <w:b/>
        </w:rPr>
        <w:t>Mob num:</w:t>
      </w:r>
      <w:r w:rsidR="0021494E" w:rsidRPr="00443A04">
        <w:rPr>
          <w:b/>
        </w:rPr>
        <w:t xml:space="preserve"> </w:t>
      </w:r>
      <w:r w:rsidR="00837ECC">
        <w:rPr>
          <w:bCs/>
        </w:rPr>
        <w:t>8988199666</w:t>
      </w:r>
    </w:p>
    <w:p w14:paraId="6056143D" w14:textId="5786AE6C" w:rsidR="00CA4662" w:rsidRPr="00443A04" w:rsidRDefault="00E139C7" w:rsidP="001F3177">
      <w:pPr>
        <w:spacing w:line="360" w:lineRule="auto"/>
        <w:rPr>
          <w:bCs/>
        </w:rPr>
        <w:sectPr w:rsidR="00CA4662" w:rsidRPr="00443A04" w:rsidSect="001F3177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450" w:right="1440" w:bottom="540" w:left="1440" w:header="1474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/>
          <w:cols w:space="720"/>
          <w:titlePg/>
          <w:docGrid w:linePitch="360"/>
        </w:sectPr>
      </w:pPr>
      <w:r w:rsidRPr="00443A04">
        <w:rPr>
          <w:b/>
        </w:rPr>
        <w:t>Email id</w:t>
      </w:r>
      <w:r w:rsidR="004078DD" w:rsidRPr="00443A04">
        <w:rPr>
          <w:b/>
        </w:rPr>
        <w:t>:</w:t>
      </w:r>
      <w:r w:rsidR="005974C0">
        <w:rPr>
          <w:b/>
        </w:rPr>
        <w:t xml:space="preserve"> </w:t>
      </w:r>
      <w:r w:rsidR="00837ECC">
        <w:rPr>
          <w:bCs/>
        </w:rPr>
        <w:t xml:space="preserve"> gmanasa125@gmail.com</w:t>
      </w:r>
    </w:p>
    <w:p w14:paraId="05B371F7" w14:textId="60E58726" w:rsidR="00BF405E" w:rsidRDefault="000853A9" w:rsidP="000853A9">
      <w:pPr>
        <w:spacing w:before="20" w:after="20" w:line="360" w:lineRule="auto"/>
        <w:ind w:right="-421"/>
        <w:jc w:val="both"/>
        <w:rPr>
          <w:b/>
          <w:sz w:val="32"/>
          <w:szCs w:val="32"/>
        </w:rPr>
      </w:pPr>
      <w:r w:rsidRPr="000853A9">
        <w:rPr>
          <w:b/>
          <w:sz w:val="32"/>
          <w:szCs w:val="32"/>
        </w:rPr>
        <w:lastRenderedPageBreak/>
        <w:t>Demonstration:</w:t>
      </w:r>
    </w:p>
    <w:p w14:paraId="77EB723D" w14:textId="1E8A7976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41625B8A" wp14:editId="755E9565">
            <wp:extent cx="5048177" cy="2838450"/>
            <wp:effectExtent l="0" t="0" r="635" b="0"/>
            <wp:docPr id="140724942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930" cy="2839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09F1" w14:textId="77777777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</w:p>
    <w:p w14:paraId="140F05C6" w14:textId="77777777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</w:p>
    <w:p w14:paraId="53BB071A" w14:textId="77777777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</w:p>
    <w:p w14:paraId="77768518" w14:textId="77777777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</w:p>
    <w:p w14:paraId="6C8885C1" w14:textId="77777777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</w:p>
    <w:p w14:paraId="6CA9562C" w14:textId="77777777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</w:p>
    <w:p w14:paraId="54BF949A" w14:textId="77777777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</w:p>
    <w:p w14:paraId="33125DD2" w14:textId="77777777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</w:p>
    <w:p w14:paraId="19F86C53" w14:textId="77777777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</w:p>
    <w:p w14:paraId="126BE52F" w14:textId="77777777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</w:p>
    <w:p w14:paraId="5A101CF8" w14:textId="77777777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</w:p>
    <w:p w14:paraId="6B6FAF58" w14:textId="77777777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</w:p>
    <w:p w14:paraId="32924F16" w14:textId="77777777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</w:p>
    <w:p w14:paraId="7D28F2AA" w14:textId="77777777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</w:p>
    <w:p w14:paraId="059E61AE" w14:textId="4E993DFE" w:rsidR="000853A9" w:rsidRPr="000853A9" w:rsidRDefault="000853A9" w:rsidP="000853A9">
      <w:pPr>
        <w:spacing w:after="38"/>
        <w:jc w:val="center"/>
        <w:rPr>
          <w:rFonts w:ascii="Algerian" w:hAnsi="Algerian"/>
          <w:b/>
          <w:i/>
          <w:iCs/>
          <w:sz w:val="40"/>
        </w:rPr>
      </w:pPr>
      <w:bookmarkStart w:id="1" w:name="_Hlk209729923"/>
      <w:r w:rsidRPr="000853A9">
        <w:rPr>
          <w:rFonts w:ascii="Algerian" w:hAnsi="Algerian"/>
          <w:b/>
          <w:i/>
          <w:iCs/>
          <w:sz w:val="40"/>
        </w:rPr>
        <w:t>IDEA GENERATION</w:t>
      </w:r>
    </w:p>
    <w:p w14:paraId="01F2587A" w14:textId="77777777" w:rsidR="000853A9" w:rsidRDefault="000853A9" w:rsidP="000853A9">
      <w:pPr>
        <w:spacing w:after="38"/>
        <w:jc w:val="center"/>
        <w:rPr>
          <w:rFonts w:ascii="Algerian" w:hAnsi="Algerian"/>
          <w:b/>
          <w:sz w:val="40"/>
        </w:rPr>
      </w:pPr>
    </w:p>
    <w:p w14:paraId="5530AFDF" w14:textId="18590F3A" w:rsidR="000853A9" w:rsidRDefault="000853A9" w:rsidP="000853A9">
      <w:pPr>
        <w:spacing w:after="38"/>
        <w:jc w:val="center"/>
        <w:rPr>
          <w:rFonts w:ascii="Algerian" w:hAnsi="Algerian"/>
          <w:b/>
        </w:rPr>
      </w:pPr>
      <w:r>
        <w:rPr>
          <w:noProof/>
        </w:rPr>
        <w:drawing>
          <wp:inline distT="0" distB="0" distL="0" distR="0" wp14:anchorId="2BA9E3FC" wp14:editId="2F9C1210">
            <wp:extent cx="4342765" cy="6513830"/>
            <wp:effectExtent l="0" t="0" r="635" b="1270"/>
            <wp:docPr id="17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92A0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50B08167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599E2E00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4CC0E6F2" w14:textId="77777777" w:rsidR="000853A9" w:rsidRPr="000853A9" w:rsidRDefault="000853A9" w:rsidP="000853A9">
      <w:pPr>
        <w:ind w:left="3245" w:hanging="10"/>
        <w:rPr>
          <w:rFonts w:ascii="Algerian" w:hAnsi="Algerian"/>
          <w:b/>
          <w:i/>
          <w:iCs/>
          <w:color w:val="374151"/>
          <w:sz w:val="40"/>
          <w:u w:color="374151"/>
        </w:rPr>
      </w:pPr>
      <w:bookmarkStart w:id="2" w:name="_Hlk209729975"/>
      <w:r w:rsidRPr="000853A9">
        <w:rPr>
          <w:rFonts w:ascii="Algerian" w:hAnsi="Algerian"/>
          <w:b/>
          <w:i/>
          <w:iCs/>
          <w:color w:val="374151"/>
          <w:sz w:val="40"/>
          <w:u w:color="374151"/>
        </w:rPr>
        <w:t>CUSTOMER PERSONA</w:t>
      </w:r>
    </w:p>
    <w:p w14:paraId="0D5E1F1E" w14:textId="77777777" w:rsidR="000853A9" w:rsidRDefault="000853A9" w:rsidP="000853A9">
      <w:pPr>
        <w:ind w:left="3245" w:hanging="10"/>
        <w:rPr>
          <w:rFonts w:ascii="Algerian" w:hAnsi="Algerian"/>
          <w:b/>
          <w:color w:val="374151"/>
          <w:sz w:val="40"/>
          <w:u w:color="374151"/>
        </w:rPr>
      </w:pPr>
    </w:p>
    <w:p w14:paraId="66ED8CD7" w14:textId="1F68AA68" w:rsidR="000853A9" w:rsidRDefault="000853A9" w:rsidP="000853A9">
      <w:pPr>
        <w:ind w:left="3245" w:hanging="10"/>
        <w:rPr>
          <w:rFonts w:ascii="Algerian" w:hAnsi="Algerian"/>
          <w:b/>
          <w:color w:val="374151"/>
          <w:sz w:val="40"/>
        </w:rPr>
      </w:pPr>
      <w:r w:rsidRPr="009166E2">
        <w:rPr>
          <w:rFonts w:ascii="Algerian" w:hAnsi="Algerian"/>
          <w:b/>
          <w:color w:val="374151"/>
          <w:sz w:val="40"/>
        </w:rPr>
        <w:t xml:space="preserve"> </w:t>
      </w:r>
    </w:p>
    <w:bookmarkEnd w:id="2"/>
    <w:p w14:paraId="4B0D1A6E" w14:textId="0FA923E0" w:rsidR="000853A9" w:rsidRDefault="000853A9" w:rsidP="000853A9">
      <w:pPr>
        <w:spacing w:after="38"/>
        <w:jc w:val="center"/>
        <w:rPr>
          <w:rFonts w:ascii="Algerian" w:hAnsi="Algerian"/>
          <w:b/>
        </w:rPr>
      </w:pPr>
      <w:r>
        <w:rPr>
          <w:noProof/>
        </w:rPr>
        <w:drawing>
          <wp:inline distT="0" distB="0" distL="0" distR="0" wp14:anchorId="66D20DFB" wp14:editId="236F4C93">
            <wp:extent cx="5579110" cy="3668395"/>
            <wp:effectExtent l="0" t="0" r="2540" b="8255"/>
            <wp:docPr id="32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BAB9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2AFFC29F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6AEA45E7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251B6ABC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50A26E22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6DE27301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26E7C6FF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73FC42D9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13170728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653FA14E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60DF607C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2B4DF025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2973C628" w14:textId="77777777" w:rsidR="000853A9" w:rsidRDefault="000853A9" w:rsidP="000853A9">
      <w:pPr>
        <w:spacing w:after="38"/>
        <w:rPr>
          <w:rFonts w:ascii="Algerian" w:hAnsi="Algerian"/>
          <w:b/>
        </w:rPr>
      </w:pPr>
    </w:p>
    <w:p w14:paraId="2F088393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2E7D84DF" w14:textId="77777777" w:rsidR="000853A9" w:rsidRPr="000853A9" w:rsidRDefault="000853A9" w:rsidP="000853A9">
      <w:pPr>
        <w:jc w:val="center"/>
        <w:rPr>
          <w:rFonts w:ascii="Algerian" w:hAnsi="Algerian"/>
          <w:i/>
          <w:iCs/>
        </w:rPr>
      </w:pPr>
      <w:r w:rsidRPr="000853A9">
        <w:rPr>
          <w:rFonts w:ascii="Algerian" w:hAnsi="Algerian"/>
          <w:b/>
          <w:i/>
          <w:iCs/>
          <w:color w:val="374151"/>
          <w:sz w:val="40"/>
          <w:u w:color="374151"/>
        </w:rPr>
        <w:t>LEAN CANVAS</w:t>
      </w:r>
    </w:p>
    <w:p w14:paraId="293B1325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3A1831E7" w14:textId="252C8DB9" w:rsidR="000853A9" w:rsidRDefault="000853A9" w:rsidP="000853A9">
      <w:pPr>
        <w:spacing w:after="38"/>
        <w:jc w:val="center"/>
        <w:rPr>
          <w:rFonts w:ascii="Algerian" w:hAnsi="Algerian"/>
          <w:b/>
        </w:rPr>
      </w:pPr>
      <w:r>
        <w:rPr>
          <w:noProof/>
        </w:rPr>
        <w:drawing>
          <wp:inline distT="0" distB="0" distL="0" distR="0" wp14:anchorId="3945C2AE" wp14:editId="444A6A32">
            <wp:extent cx="3343277" cy="5943601"/>
            <wp:effectExtent l="14288" t="4762" r="4762" b="4763"/>
            <wp:docPr id="35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-5399999">
                      <a:off x="0" y="0"/>
                      <a:ext cx="3343277" cy="594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43DA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77A0B4E9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5D866C2E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48DA6736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610DDC6E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4175B788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4CED03A9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317A0AF3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63F2E747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2DE65A35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5B7A6FCB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1D5AE786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55AC6FB0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4DB339B3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245EBEE5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6E06E2C2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794A475D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01511548" w14:textId="77777777" w:rsidR="000853A9" w:rsidRDefault="000853A9" w:rsidP="000853A9">
      <w:pPr>
        <w:spacing w:after="38"/>
        <w:jc w:val="center"/>
        <w:rPr>
          <w:rFonts w:ascii="Algerian" w:hAnsi="Algerian"/>
          <w:b/>
        </w:rPr>
      </w:pPr>
    </w:p>
    <w:p w14:paraId="2503A4D0" w14:textId="03B5D3DA" w:rsidR="000853A9" w:rsidRPr="000853A9" w:rsidRDefault="000853A9" w:rsidP="000853A9">
      <w:pPr>
        <w:spacing w:after="38"/>
        <w:jc w:val="center"/>
        <w:rPr>
          <w:rFonts w:ascii="Algerian" w:hAnsi="Algerian"/>
          <w:b/>
          <w:i/>
          <w:iCs/>
          <w:color w:val="374151"/>
          <w:sz w:val="40"/>
          <w:u w:color="374151"/>
        </w:rPr>
      </w:pPr>
      <w:r w:rsidRPr="000853A9">
        <w:rPr>
          <w:rFonts w:ascii="Algerian" w:hAnsi="Algerian"/>
          <w:b/>
          <w:i/>
          <w:iCs/>
          <w:color w:val="374151"/>
          <w:sz w:val="40"/>
          <w:u w:color="374151"/>
        </w:rPr>
        <w:t>PROTOTYPE</w:t>
      </w:r>
    </w:p>
    <w:p w14:paraId="0EB7B5DC" w14:textId="77777777" w:rsidR="000853A9" w:rsidRDefault="000853A9" w:rsidP="000853A9">
      <w:pPr>
        <w:spacing w:after="38"/>
        <w:jc w:val="center"/>
        <w:rPr>
          <w:rFonts w:ascii="Algerian" w:hAnsi="Algerian"/>
          <w:b/>
          <w:color w:val="374151"/>
          <w:sz w:val="40"/>
          <w:u w:color="374151"/>
        </w:rPr>
      </w:pPr>
    </w:p>
    <w:p w14:paraId="6558292B" w14:textId="0A7525CC" w:rsidR="000853A9" w:rsidRDefault="000853A9" w:rsidP="000853A9">
      <w:pPr>
        <w:spacing w:after="38"/>
        <w:rPr>
          <w:noProof/>
        </w:rPr>
      </w:pPr>
      <w:r>
        <w:rPr>
          <w:noProof/>
        </w:rPr>
        <w:drawing>
          <wp:inline distT="0" distB="0" distL="0" distR="0" wp14:anchorId="226955DF" wp14:editId="21DA0E3B">
            <wp:extent cx="2385060" cy="4838700"/>
            <wp:effectExtent l="0" t="0" r="0" b="0"/>
            <wp:docPr id="40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C0F31CC" wp14:editId="5B027373">
            <wp:extent cx="3368040" cy="4808220"/>
            <wp:effectExtent l="0" t="0" r="3810" b="0"/>
            <wp:docPr id="39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27C5" w14:textId="77777777" w:rsidR="000853A9" w:rsidRDefault="000853A9" w:rsidP="000853A9">
      <w:pPr>
        <w:spacing w:after="38"/>
        <w:rPr>
          <w:noProof/>
        </w:rPr>
      </w:pPr>
    </w:p>
    <w:p w14:paraId="437DCCC9" w14:textId="77777777" w:rsidR="000853A9" w:rsidRDefault="000853A9" w:rsidP="000853A9">
      <w:pPr>
        <w:spacing w:after="38"/>
        <w:rPr>
          <w:noProof/>
        </w:rPr>
      </w:pPr>
    </w:p>
    <w:p w14:paraId="4AA3F7B0" w14:textId="77777777" w:rsidR="000853A9" w:rsidRDefault="000853A9" w:rsidP="000853A9">
      <w:pPr>
        <w:spacing w:after="38"/>
        <w:rPr>
          <w:noProof/>
        </w:rPr>
      </w:pPr>
    </w:p>
    <w:p w14:paraId="5EB47C94" w14:textId="77777777" w:rsidR="000853A9" w:rsidRDefault="000853A9" w:rsidP="000853A9">
      <w:pPr>
        <w:spacing w:after="38"/>
        <w:rPr>
          <w:noProof/>
        </w:rPr>
      </w:pPr>
    </w:p>
    <w:p w14:paraId="36508A05" w14:textId="77777777" w:rsidR="000853A9" w:rsidRDefault="000853A9" w:rsidP="000853A9">
      <w:pPr>
        <w:spacing w:after="38"/>
        <w:rPr>
          <w:noProof/>
        </w:rPr>
      </w:pPr>
    </w:p>
    <w:p w14:paraId="6647526C" w14:textId="77777777" w:rsidR="000853A9" w:rsidRDefault="000853A9" w:rsidP="000853A9">
      <w:pPr>
        <w:spacing w:after="38"/>
        <w:rPr>
          <w:noProof/>
        </w:rPr>
      </w:pPr>
    </w:p>
    <w:p w14:paraId="3E3C9CD3" w14:textId="77777777" w:rsidR="000853A9" w:rsidRDefault="000853A9" w:rsidP="000853A9">
      <w:pPr>
        <w:spacing w:after="38"/>
        <w:rPr>
          <w:noProof/>
        </w:rPr>
      </w:pPr>
    </w:p>
    <w:p w14:paraId="705BE59B" w14:textId="77777777" w:rsidR="000853A9" w:rsidRDefault="000853A9" w:rsidP="000853A9">
      <w:pPr>
        <w:spacing w:after="38"/>
        <w:rPr>
          <w:noProof/>
        </w:rPr>
      </w:pPr>
    </w:p>
    <w:p w14:paraId="1D50789E" w14:textId="77777777" w:rsidR="000853A9" w:rsidRDefault="000853A9" w:rsidP="000853A9">
      <w:pPr>
        <w:spacing w:after="38"/>
        <w:rPr>
          <w:noProof/>
        </w:rPr>
      </w:pPr>
    </w:p>
    <w:p w14:paraId="0E2F82F0" w14:textId="77777777" w:rsidR="000853A9" w:rsidRDefault="000853A9" w:rsidP="000853A9">
      <w:pPr>
        <w:spacing w:after="38"/>
        <w:rPr>
          <w:noProof/>
        </w:rPr>
      </w:pPr>
    </w:p>
    <w:p w14:paraId="39683D99" w14:textId="77777777" w:rsidR="000853A9" w:rsidRDefault="000853A9" w:rsidP="000853A9">
      <w:pPr>
        <w:spacing w:after="38"/>
        <w:rPr>
          <w:noProof/>
        </w:rPr>
      </w:pPr>
    </w:p>
    <w:p w14:paraId="2FF52665" w14:textId="77777777" w:rsidR="000853A9" w:rsidRDefault="000853A9" w:rsidP="000853A9">
      <w:pPr>
        <w:spacing w:after="38"/>
        <w:rPr>
          <w:noProof/>
        </w:rPr>
      </w:pPr>
    </w:p>
    <w:p w14:paraId="25234FD5" w14:textId="7C3948DD" w:rsidR="000853A9" w:rsidRDefault="000853A9" w:rsidP="000853A9">
      <w:pPr>
        <w:spacing w:after="38"/>
        <w:rPr>
          <w:noProof/>
        </w:rPr>
      </w:pPr>
      <w:r>
        <w:rPr>
          <w:noProof/>
        </w:rPr>
        <w:drawing>
          <wp:inline distT="0" distB="0" distL="0" distR="0" wp14:anchorId="544E2B8A" wp14:editId="7AA9C95F">
            <wp:extent cx="2847975" cy="6580505"/>
            <wp:effectExtent l="0" t="0" r="9525" b="0"/>
            <wp:docPr id="41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658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3A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D36D328" wp14:editId="2AEE1F87">
            <wp:extent cx="2926080" cy="6225540"/>
            <wp:effectExtent l="0" t="0" r="7620" b="3810"/>
            <wp:docPr id="4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4CC8" w14:textId="77777777" w:rsidR="000853A9" w:rsidRDefault="000853A9" w:rsidP="000853A9">
      <w:pPr>
        <w:spacing w:after="38"/>
        <w:rPr>
          <w:noProof/>
        </w:rPr>
      </w:pPr>
    </w:p>
    <w:p w14:paraId="1D53DD4E" w14:textId="77777777" w:rsidR="000853A9" w:rsidRDefault="000853A9" w:rsidP="000853A9">
      <w:pPr>
        <w:spacing w:after="38"/>
        <w:rPr>
          <w:noProof/>
        </w:rPr>
      </w:pPr>
    </w:p>
    <w:p w14:paraId="496726C9" w14:textId="77777777" w:rsidR="000853A9" w:rsidRDefault="000853A9" w:rsidP="000853A9">
      <w:pPr>
        <w:spacing w:after="38"/>
        <w:rPr>
          <w:noProof/>
        </w:rPr>
      </w:pPr>
    </w:p>
    <w:p w14:paraId="20F9162A" w14:textId="77777777" w:rsidR="000853A9" w:rsidRDefault="000853A9" w:rsidP="000853A9">
      <w:pPr>
        <w:spacing w:after="38"/>
        <w:rPr>
          <w:noProof/>
        </w:rPr>
      </w:pPr>
    </w:p>
    <w:p w14:paraId="04B4A7E7" w14:textId="77777777" w:rsidR="000853A9" w:rsidRDefault="000853A9" w:rsidP="000853A9">
      <w:pPr>
        <w:spacing w:after="38"/>
        <w:rPr>
          <w:noProof/>
        </w:rPr>
      </w:pPr>
    </w:p>
    <w:p w14:paraId="2EB0A99C" w14:textId="77777777" w:rsidR="000853A9" w:rsidRDefault="000853A9" w:rsidP="000853A9">
      <w:pPr>
        <w:spacing w:after="38"/>
        <w:rPr>
          <w:noProof/>
        </w:rPr>
      </w:pPr>
    </w:p>
    <w:p w14:paraId="08DC8052" w14:textId="32C5FEE5" w:rsidR="000853A9" w:rsidRDefault="000853A9" w:rsidP="000853A9">
      <w:pPr>
        <w:spacing w:after="38"/>
        <w:rPr>
          <w:noProof/>
        </w:rPr>
      </w:pPr>
      <w:r>
        <w:rPr>
          <w:noProof/>
        </w:rPr>
        <w:lastRenderedPageBreak/>
        <w:drawing>
          <wp:inline distT="0" distB="0" distL="0" distR="0" wp14:anchorId="066A313C" wp14:editId="4AB6267A">
            <wp:extent cx="2750820" cy="6393180"/>
            <wp:effectExtent l="0" t="0" r="0" b="7620"/>
            <wp:docPr id="44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63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3A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218901" wp14:editId="256CC14F">
            <wp:extent cx="2781300" cy="5867400"/>
            <wp:effectExtent l="0" t="0" r="0" b="0"/>
            <wp:docPr id="44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ED5E" w14:textId="77777777" w:rsidR="000853A9" w:rsidRDefault="000853A9" w:rsidP="000853A9">
      <w:pPr>
        <w:spacing w:after="38"/>
        <w:rPr>
          <w:noProof/>
        </w:rPr>
      </w:pPr>
    </w:p>
    <w:p w14:paraId="0D437541" w14:textId="77777777" w:rsidR="000853A9" w:rsidRDefault="000853A9" w:rsidP="000853A9">
      <w:pPr>
        <w:spacing w:after="38"/>
        <w:rPr>
          <w:noProof/>
        </w:rPr>
      </w:pPr>
    </w:p>
    <w:p w14:paraId="56165981" w14:textId="77777777" w:rsidR="000853A9" w:rsidRDefault="000853A9" w:rsidP="000853A9">
      <w:pPr>
        <w:spacing w:after="38"/>
        <w:rPr>
          <w:noProof/>
        </w:rPr>
      </w:pPr>
    </w:p>
    <w:p w14:paraId="65DC74DC" w14:textId="77777777" w:rsidR="000853A9" w:rsidRDefault="000853A9" w:rsidP="000853A9">
      <w:pPr>
        <w:spacing w:after="38"/>
        <w:rPr>
          <w:noProof/>
        </w:rPr>
      </w:pPr>
    </w:p>
    <w:p w14:paraId="19100E7E" w14:textId="77777777" w:rsidR="000853A9" w:rsidRDefault="000853A9" w:rsidP="000853A9">
      <w:pPr>
        <w:spacing w:after="38"/>
        <w:rPr>
          <w:noProof/>
        </w:rPr>
      </w:pPr>
    </w:p>
    <w:p w14:paraId="0D85A039" w14:textId="77777777" w:rsidR="000853A9" w:rsidRDefault="000853A9" w:rsidP="000853A9">
      <w:pPr>
        <w:spacing w:after="38"/>
        <w:rPr>
          <w:noProof/>
        </w:rPr>
      </w:pPr>
    </w:p>
    <w:p w14:paraId="0F92571C" w14:textId="77777777" w:rsidR="000853A9" w:rsidRDefault="000853A9" w:rsidP="000853A9">
      <w:pPr>
        <w:spacing w:after="38"/>
        <w:rPr>
          <w:noProof/>
        </w:rPr>
      </w:pPr>
    </w:p>
    <w:p w14:paraId="4F4C9B03" w14:textId="77777777" w:rsidR="000853A9" w:rsidRDefault="000853A9" w:rsidP="000853A9">
      <w:pPr>
        <w:spacing w:after="38"/>
        <w:rPr>
          <w:noProof/>
        </w:rPr>
      </w:pPr>
    </w:p>
    <w:p w14:paraId="3B3803C7" w14:textId="77777777" w:rsidR="000853A9" w:rsidRDefault="000853A9" w:rsidP="000853A9">
      <w:pPr>
        <w:spacing w:after="38"/>
        <w:rPr>
          <w:noProof/>
        </w:rPr>
      </w:pPr>
    </w:p>
    <w:p w14:paraId="3B4BAE6E" w14:textId="77777777" w:rsidR="000853A9" w:rsidRDefault="000853A9" w:rsidP="000853A9">
      <w:pPr>
        <w:spacing w:after="38"/>
        <w:rPr>
          <w:noProof/>
        </w:rPr>
      </w:pPr>
    </w:p>
    <w:p w14:paraId="64A3F54D" w14:textId="059F07F6" w:rsidR="000853A9" w:rsidRPr="000853A9" w:rsidRDefault="000853A9" w:rsidP="000853A9">
      <w:pPr>
        <w:spacing w:after="38"/>
        <w:jc w:val="center"/>
        <w:rPr>
          <w:rFonts w:ascii="Algerian" w:hAnsi="Algerian"/>
          <w:b/>
          <w:bCs/>
          <w:i/>
          <w:iCs/>
          <w:sz w:val="40"/>
          <w:szCs w:val="40"/>
        </w:rPr>
      </w:pPr>
      <w:r w:rsidRPr="000853A9">
        <w:rPr>
          <w:rFonts w:ascii="Algerian" w:hAnsi="Algerian"/>
          <w:b/>
          <w:i/>
          <w:iCs/>
          <w:sz w:val="40"/>
          <w:szCs w:val="40"/>
        </w:rPr>
        <w:t>Financial Planning Tool venture of MVSR DIRECT FRESH MILK</w:t>
      </w:r>
    </w:p>
    <w:p w14:paraId="4BA5BE5F" w14:textId="77777777" w:rsidR="000853A9" w:rsidRDefault="000853A9" w:rsidP="000853A9">
      <w:pPr>
        <w:spacing w:after="38"/>
        <w:rPr>
          <w:rFonts w:ascii="Algerian" w:hAnsi="Algerian"/>
          <w:b/>
        </w:rPr>
      </w:pPr>
    </w:p>
    <w:p w14:paraId="61D287EF" w14:textId="2F12CEC9" w:rsidR="000853A9" w:rsidRPr="000853A9" w:rsidRDefault="000853A9" w:rsidP="000853A9">
      <w:pPr>
        <w:spacing w:after="38"/>
        <w:jc w:val="center"/>
        <w:rPr>
          <w:rFonts w:ascii="Algerian" w:hAnsi="Algerian"/>
          <w:b/>
        </w:rPr>
      </w:pPr>
      <w:r>
        <w:rPr>
          <w:noProof/>
        </w:rPr>
        <w:drawing>
          <wp:inline distT="0" distB="0" distL="0" distR="0" wp14:anchorId="7F93C826" wp14:editId="65D33E27">
            <wp:extent cx="5707380" cy="3210401"/>
            <wp:effectExtent l="0" t="0" r="7620" b="9525"/>
            <wp:docPr id="57069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95121" name="Picture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198" cy="321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39932154" w14:textId="1E7AF71C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6E66AB6F" wp14:editId="0AA1986B">
            <wp:extent cx="6103620" cy="3433286"/>
            <wp:effectExtent l="0" t="0" r="0" b="0"/>
            <wp:docPr id="1856891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91888" name="Picture 2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030" cy="343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8D2A5" w14:textId="77777777" w:rsidR="000853A9" w:rsidRDefault="000853A9" w:rsidP="000853A9">
      <w:pPr>
        <w:spacing w:before="20" w:after="20" w:line="360" w:lineRule="auto"/>
        <w:ind w:right="-421"/>
        <w:jc w:val="center"/>
        <w:rPr>
          <w:sz w:val="32"/>
          <w:szCs w:val="32"/>
          <w:lang w:val="en-IN"/>
        </w:rPr>
      </w:pPr>
    </w:p>
    <w:p w14:paraId="0BFAB45E" w14:textId="2FDE23D4" w:rsidR="000853A9" w:rsidRPr="000853A9" w:rsidRDefault="000853A9" w:rsidP="000853A9">
      <w:pPr>
        <w:spacing w:before="20" w:after="20" w:line="360" w:lineRule="auto"/>
        <w:ind w:right="-421"/>
        <w:jc w:val="center"/>
        <w:rPr>
          <w:rFonts w:ascii="Algerian" w:hAnsi="Algerian"/>
          <w:b/>
          <w:bCs/>
          <w:i/>
          <w:iCs/>
          <w:sz w:val="40"/>
          <w:szCs w:val="40"/>
        </w:rPr>
      </w:pPr>
      <w:r w:rsidRPr="000853A9">
        <w:rPr>
          <w:rFonts w:ascii="Algerian" w:hAnsi="Algerian"/>
          <w:b/>
          <w:bCs/>
          <w:i/>
          <w:iCs/>
          <w:sz w:val="40"/>
          <w:szCs w:val="40"/>
        </w:rPr>
        <w:t>TEAM MEMBERS</w:t>
      </w:r>
    </w:p>
    <w:p w14:paraId="30AB5B26" w14:textId="22EDBFA5" w:rsidR="000853A9" w:rsidRDefault="000853A9" w:rsidP="000853A9">
      <w:pPr>
        <w:spacing w:before="20" w:after="20" w:line="360" w:lineRule="auto"/>
        <w:ind w:right="-421"/>
        <w:jc w:val="center"/>
        <w:rPr>
          <w:rFonts w:ascii="Algerian" w:hAnsi="Algerian"/>
          <w:sz w:val="40"/>
          <w:szCs w:val="40"/>
          <w:lang w:val="en-IN"/>
        </w:rPr>
      </w:pPr>
      <w:r>
        <w:rPr>
          <w:noProof/>
        </w:rPr>
        <w:drawing>
          <wp:inline distT="0" distB="0" distL="0" distR="0" wp14:anchorId="15DDDF68" wp14:editId="7BD050AD">
            <wp:extent cx="4572000" cy="6431280"/>
            <wp:effectExtent l="0" t="0" r="0" b="7620"/>
            <wp:docPr id="156559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93212" name="Picture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D2A0" w14:textId="77777777" w:rsidR="000853A9" w:rsidRDefault="000853A9" w:rsidP="000853A9">
      <w:pPr>
        <w:spacing w:before="20" w:after="20" w:line="360" w:lineRule="auto"/>
        <w:ind w:right="-421"/>
        <w:jc w:val="center"/>
        <w:rPr>
          <w:rFonts w:ascii="Algerian" w:hAnsi="Algerian"/>
          <w:sz w:val="40"/>
          <w:szCs w:val="40"/>
          <w:lang w:val="en-IN"/>
        </w:rPr>
      </w:pPr>
    </w:p>
    <w:p w14:paraId="537EB251" w14:textId="77777777" w:rsidR="000853A9" w:rsidRDefault="000853A9" w:rsidP="000853A9">
      <w:pPr>
        <w:spacing w:before="20" w:after="20" w:line="360" w:lineRule="auto"/>
        <w:ind w:right="-421"/>
        <w:jc w:val="center"/>
        <w:rPr>
          <w:rFonts w:ascii="Algerian" w:hAnsi="Algerian"/>
          <w:sz w:val="40"/>
          <w:szCs w:val="40"/>
          <w:lang w:val="en-IN"/>
        </w:rPr>
      </w:pPr>
    </w:p>
    <w:p w14:paraId="11AA8A34" w14:textId="164EA057" w:rsidR="000853A9" w:rsidRDefault="000853A9" w:rsidP="000853A9">
      <w:pPr>
        <w:spacing w:before="20" w:after="20" w:line="360" w:lineRule="auto"/>
        <w:ind w:right="-421"/>
        <w:jc w:val="center"/>
        <w:rPr>
          <w:rFonts w:ascii="Algerian" w:hAnsi="Algerian"/>
          <w:b/>
          <w:bCs/>
          <w:i/>
          <w:iCs/>
          <w:sz w:val="40"/>
          <w:szCs w:val="40"/>
        </w:rPr>
      </w:pPr>
      <w:r w:rsidRPr="000853A9">
        <w:rPr>
          <w:rFonts w:ascii="Algerian" w:hAnsi="Algerian"/>
          <w:b/>
          <w:bCs/>
          <w:i/>
          <w:iCs/>
          <w:sz w:val="40"/>
          <w:szCs w:val="40"/>
        </w:rPr>
        <w:t>Social Media on MVSR DIECT FRESH MILK</w:t>
      </w:r>
    </w:p>
    <w:p w14:paraId="0840BC8B" w14:textId="21F25544" w:rsidR="000853A9" w:rsidRDefault="000853A9" w:rsidP="000853A9">
      <w:pPr>
        <w:spacing w:before="20" w:after="20" w:line="360" w:lineRule="auto"/>
        <w:ind w:right="-421"/>
        <w:jc w:val="center"/>
        <w:rPr>
          <w:rFonts w:ascii="Algerian" w:hAnsi="Algerian"/>
          <w:sz w:val="40"/>
          <w:szCs w:val="40"/>
          <w:lang w:val="en-IN"/>
        </w:rPr>
      </w:pPr>
      <w:r>
        <w:rPr>
          <w:noProof/>
        </w:rPr>
        <w:drawing>
          <wp:inline distT="0" distB="0" distL="0" distR="0" wp14:anchorId="68BDCADF" wp14:editId="541CBD8E">
            <wp:extent cx="2377440" cy="5229860"/>
            <wp:effectExtent l="0" t="0" r="3810" b="8890"/>
            <wp:docPr id="1554674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74999" name="Picture 3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22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64333" w14:textId="77777777" w:rsidR="000853A9" w:rsidRDefault="000853A9" w:rsidP="000853A9">
      <w:pPr>
        <w:spacing w:before="20" w:after="20" w:line="360" w:lineRule="auto"/>
        <w:ind w:right="-421"/>
        <w:jc w:val="center"/>
        <w:rPr>
          <w:rFonts w:ascii="Algerian" w:hAnsi="Algerian"/>
          <w:sz w:val="40"/>
          <w:szCs w:val="40"/>
          <w:lang w:val="en-IN"/>
        </w:rPr>
      </w:pPr>
    </w:p>
    <w:p w14:paraId="34C17B93" w14:textId="77777777" w:rsidR="000853A9" w:rsidRDefault="000853A9" w:rsidP="000853A9">
      <w:pPr>
        <w:spacing w:before="20" w:after="20" w:line="360" w:lineRule="auto"/>
        <w:ind w:right="-421"/>
        <w:jc w:val="center"/>
        <w:rPr>
          <w:rFonts w:ascii="Algerian" w:hAnsi="Algerian"/>
          <w:sz w:val="40"/>
          <w:szCs w:val="40"/>
          <w:lang w:val="en-IN"/>
        </w:rPr>
      </w:pPr>
    </w:p>
    <w:p w14:paraId="2A6248E8" w14:textId="77777777" w:rsidR="000853A9" w:rsidRDefault="000853A9" w:rsidP="000853A9">
      <w:pPr>
        <w:spacing w:before="20" w:after="20" w:line="360" w:lineRule="auto"/>
        <w:ind w:right="-421"/>
        <w:jc w:val="center"/>
        <w:rPr>
          <w:rFonts w:ascii="Algerian" w:hAnsi="Algerian"/>
          <w:sz w:val="40"/>
          <w:szCs w:val="40"/>
          <w:lang w:val="en-IN"/>
        </w:rPr>
      </w:pPr>
    </w:p>
    <w:p w14:paraId="1A32EFCD" w14:textId="77777777" w:rsidR="000853A9" w:rsidRDefault="000853A9" w:rsidP="000853A9">
      <w:pPr>
        <w:spacing w:before="20" w:after="20" w:line="360" w:lineRule="auto"/>
        <w:ind w:right="-421"/>
        <w:jc w:val="center"/>
        <w:rPr>
          <w:rFonts w:ascii="Algerian" w:hAnsi="Algerian"/>
          <w:sz w:val="40"/>
          <w:szCs w:val="40"/>
          <w:lang w:val="en-IN"/>
        </w:rPr>
      </w:pPr>
    </w:p>
    <w:p w14:paraId="695B012C" w14:textId="7C14689D" w:rsidR="000853A9" w:rsidRDefault="000853A9" w:rsidP="000853A9">
      <w:pPr>
        <w:spacing w:before="20" w:after="20" w:line="360" w:lineRule="auto"/>
        <w:ind w:right="-421"/>
        <w:jc w:val="center"/>
        <w:rPr>
          <w:rFonts w:ascii="Algerian" w:hAnsi="Algerian"/>
          <w:b/>
          <w:bCs/>
          <w:i/>
          <w:iCs/>
          <w:sz w:val="40"/>
          <w:szCs w:val="40"/>
        </w:rPr>
      </w:pPr>
      <w:r w:rsidRPr="000853A9">
        <w:rPr>
          <w:rFonts w:ascii="Algerian" w:hAnsi="Algerian"/>
          <w:b/>
          <w:bCs/>
          <w:i/>
          <w:iCs/>
          <w:sz w:val="40"/>
          <w:szCs w:val="40"/>
        </w:rPr>
        <w:t>Webpage</w:t>
      </w:r>
    </w:p>
    <w:p w14:paraId="656ED7F5" w14:textId="630CD47D" w:rsidR="000853A9" w:rsidRDefault="000853A9" w:rsidP="000853A9">
      <w:pPr>
        <w:spacing w:before="20" w:after="20" w:line="360" w:lineRule="auto"/>
        <w:ind w:right="-421"/>
        <w:rPr>
          <w:rFonts w:ascii="Algerian" w:hAnsi="Algerian"/>
          <w:sz w:val="40"/>
          <w:szCs w:val="40"/>
          <w:lang w:val="en-IN"/>
        </w:rPr>
      </w:pPr>
      <w:r>
        <w:rPr>
          <w:noProof/>
        </w:rPr>
        <w:drawing>
          <wp:inline distT="0" distB="0" distL="0" distR="0" wp14:anchorId="58DF599B" wp14:editId="0EA548B0">
            <wp:extent cx="2919280" cy="3314400"/>
            <wp:effectExtent l="0" t="0" r="0" b="635"/>
            <wp:docPr id="68825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53756" name="Picture 1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162" cy="333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0B2CC" wp14:editId="0C9E501A">
            <wp:extent cx="2749674" cy="3333115"/>
            <wp:effectExtent l="0" t="0" r="0" b="635"/>
            <wp:docPr id="727607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07315" name="Picture 2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541" cy="333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2F45" w14:textId="77777777" w:rsidR="000853A9" w:rsidRDefault="000853A9" w:rsidP="000853A9">
      <w:pPr>
        <w:spacing w:before="20" w:after="20" w:line="360" w:lineRule="auto"/>
        <w:ind w:right="-421"/>
        <w:rPr>
          <w:rFonts w:ascii="Algerian" w:hAnsi="Algerian"/>
          <w:sz w:val="40"/>
          <w:szCs w:val="40"/>
          <w:lang w:val="en-IN"/>
        </w:rPr>
      </w:pPr>
    </w:p>
    <w:p w14:paraId="3FBE66D5" w14:textId="77777777" w:rsidR="000853A9" w:rsidRDefault="000853A9" w:rsidP="000853A9">
      <w:pPr>
        <w:spacing w:before="20" w:after="20" w:line="360" w:lineRule="auto"/>
        <w:ind w:right="-421"/>
        <w:rPr>
          <w:rFonts w:ascii="Algerian" w:hAnsi="Algerian"/>
          <w:sz w:val="40"/>
          <w:szCs w:val="40"/>
          <w:lang w:val="en-IN"/>
        </w:rPr>
      </w:pPr>
    </w:p>
    <w:p w14:paraId="57239FDC" w14:textId="77777777" w:rsidR="000853A9" w:rsidRDefault="000853A9" w:rsidP="000853A9">
      <w:pPr>
        <w:spacing w:before="20" w:after="20" w:line="360" w:lineRule="auto"/>
        <w:ind w:right="-421"/>
        <w:rPr>
          <w:rFonts w:ascii="Algerian" w:hAnsi="Algerian"/>
          <w:sz w:val="40"/>
          <w:szCs w:val="40"/>
          <w:lang w:val="en-IN"/>
        </w:rPr>
      </w:pPr>
    </w:p>
    <w:p w14:paraId="2235373C" w14:textId="77777777" w:rsidR="000853A9" w:rsidRDefault="000853A9" w:rsidP="000853A9">
      <w:pPr>
        <w:spacing w:before="20" w:after="20" w:line="360" w:lineRule="auto"/>
        <w:ind w:right="-421"/>
        <w:rPr>
          <w:rFonts w:ascii="Algerian" w:hAnsi="Algerian"/>
          <w:sz w:val="40"/>
          <w:szCs w:val="40"/>
          <w:lang w:val="en-IN"/>
        </w:rPr>
      </w:pPr>
    </w:p>
    <w:p w14:paraId="5C61DFE8" w14:textId="77777777" w:rsidR="000853A9" w:rsidRDefault="000853A9" w:rsidP="000853A9">
      <w:pPr>
        <w:spacing w:before="20" w:after="20" w:line="360" w:lineRule="auto"/>
        <w:ind w:right="-421"/>
        <w:rPr>
          <w:rFonts w:ascii="Algerian" w:hAnsi="Algerian"/>
          <w:sz w:val="40"/>
          <w:szCs w:val="40"/>
          <w:lang w:val="en-IN"/>
        </w:rPr>
      </w:pPr>
    </w:p>
    <w:p w14:paraId="38EDECB1" w14:textId="77777777" w:rsidR="000853A9" w:rsidRDefault="000853A9" w:rsidP="000853A9">
      <w:pPr>
        <w:spacing w:before="20" w:after="20" w:line="360" w:lineRule="auto"/>
        <w:ind w:right="-421"/>
        <w:rPr>
          <w:rFonts w:ascii="Algerian" w:hAnsi="Algerian"/>
          <w:sz w:val="40"/>
          <w:szCs w:val="40"/>
          <w:lang w:val="en-IN"/>
        </w:rPr>
      </w:pPr>
    </w:p>
    <w:p w14:paraId="3E822490" w14:textId="77777777" w:rsidR="000853A9" w:rsidRDefault="000853A9" w:rsidP="000853A9">
      <w:pPr>
        <w:spacing w:before="20" w:after="20" w:line="360" w:lineRule="auto"/>
        <w:ind w:right="-421"/>
        <w:rPr>
          <w:rFonts w:ascii="Algerian" w:hAnsi="Algerian"/>
          <w:sz w:val="40"/>
          <w:szCs w:val="40"/>
          <w:lang w:val="en-IN"/>
        </w:rPr>
      </w:pPr>
    </w:p>
    <w:p w14:paraId="14BF8578" w14:textId="474A4531" w:rsidR="000853A9" w:rsidRDefault="000853A9" w:rsidP="000853A9">
      <w:pPr>
        <w:spacing w:before="20" w:after="20" w:line="360" w:lineRule="auto"/>
        <w:ind w:right="-421"/>
        <w:rPr>
          <w:noProof/>
        </w:rPr>
      </w:pPr>
      <w:r>
        <w:rPr>
          <w:noProof/>
        </w:rPr>
        <w:lastRenderedPageBreak/>
        <w:drawing>
          <wp:inline distT="0" distB="0" distL="0" distR="0" wp14:anchorId="0E34357C" wp14:editId="6C994032">
            <wp:extent cx="2941320" cy="3704305"/>
            <wp:effectExtent l="0" t="0" r="0" b="0"/>
            <wp:docPr id="532071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71403" name="Picture 3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684" cy="371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53A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55E0B7" wp14:editId="0A844059">
            <wp:extent cx="2637112" cy="3703320"/>
            <wp:effectExtent l="0" t="0" r="0" b="0"/>
            <wp:docPr id="1631046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46510" name="Picture 4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96" cy="3706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C3CA4" w14:textId="77777777" w:rsidR="000853A9" w:rsidRDefault="000853A9" w:rsidP="000853A9">
      <w:pPr>
        <w:spacing w:before="20" w:after="20" w:line="360" w:lineRule="auto"/>
        <w:ind w:right="-421"/>
        <w:rPr>
          <w:noProof/>
        </w:rPr>
      </w:pPr>
    </w:p>
    <w:p w14:paraId="37EF1636" w14:textId="77777777" w:rsidR="000853A9" w:rsidRDefault="000853A9" w:rsidP="000853A9">
      <w:pPr>
        <w:spacing w:before="20" w:after="20" w:line="360" w:lineRule="auto"/>
        <w:ind w:right="-421"/>
        <w:rPr>
          <w:noProof/>
        </w:rPr>
      </w:pPr>
    </w:p>
    <w:p w14:paraId="66144610" w14:textId="77777777" w:rsidR="000853A9" w:rsidRDefault="000853A9" w:rsidP="000853A9">
      <w:pPr>
        <w:spacing w:before="20" w:after="20" w:line="360" w:lineRule="auto"/>
        <w:ind w:right="-421"/>
        <w:rPr>
          <w:noProof/>
        </w:rPr>
      </w:pPr>
    </w:p>
    <w:p w14:paraId="0B188C0A" w14:textId="77777777" w:rsidR="000853A9" w:rsidRDefault="000853A9" w:rsidP="000853A9">
      <w:pPr>
        <w:spacing w:before="20" w:after="20" w:line="360" w:lineRule="auto"/>
        <w:ind w:right="-421"/>
        <w:rPr>
          <w:noProof/>
        </w:rPr>
      </w:pPr>
    </w:p>
    <w:p w14:paraId="57C8F02D" w14:textId="77777777" w:rsidR="000853A9" w:rsidRDefault="000853A9" w:rsidP="000853A9">
      <w:pPr>
        <w:spacing w:before="20" w:after="20" w:line="360" w:lineRule="auto"/>
        <w:ind w:right="-421"/>
        <w:rPr>
          <w:noProof/>
        </w:rPr>
      </w:pPr>
    </w:p>
    <w:p w14:paraId="2EF613C7" w14:textId="77777777" w:rsidR="000853A9" w:rsidRDefault="000853A9" w:rsidP="000853A9">
      <w:pPr>
        <w:spacing w:before="20" w:after="20" w:line="360" w:lineRule="auto"/>
        <w:ind w:right="-421"/>
        <w:rPr>
          <w:noProof/>
        </w:rPr>
      </w:pPr>
    </w:p>
    <w:p w14:paraId="02A7A6F5" w14:textId="77777777" w:rsidR="000853A9" w:rsidRDefault="000853A9" w:rsidP="000853A9">
      <w:pPr>
        <w:spacing w:before="20" w:after="20" w:line="360" w:lineRule="auto"/>
        <w:ind w:right="-421"/>
        <w:rPr>
          <w:noProof/>
        </w:rPr>
      </w:pPr>
    </w:p>
    <w:p w14:paraId="05BF06B8" w14:textId="77777777" w:rsidR="000853A9" w:rsidRDefault="000853A9" w:rsidP="000853A9">
      <w:pPr>
        <w:spacing w:before="20" w:after="20" w:line="360" w:lineRule="auto"/>
        <w:ind w:right="-421"/>
        <w:rPr>
          <w:noProof/>
        </w:rPr>
      </w:pPr>
    </w:p>
    <w:p w14:paraId="74B99FCA" w14:textId="77777777" w:rsidR="000853A9" w:rsidRDefault="000853A9" w:rsidP="000853A9">
      <w:pPr>
        <w:spacing w:before="20" w:after="20" w:line="360" w:lineRule="auto"/>
        <w:ind w:right="-421"/>
        <w:rPr>
          <w:noProof/>
        </w:rPr>
      </w:pPr>
    </w:p>
    <w:p w14:paraId="36543E96" w14:textId="77777777" w:rsidR="000853A9" w:rsidRDefault="000853A9" w:rsidP="000853A9">
      <w:pPr>
        <w:spacing w:before="20" w:after="20" w:line="360" w:lineRule="auto"/>
        <w:ind w:right="-421"/>
        <w:rPr>
          <w:noProof/>
        </w:rPr>
      </w:pPr>
    </w:p>
    <w:p w14:paraId="4FF5F033" w14:textId="77777777" w:rsidR="000853A9" w:rsidRDefault="000853A9" w:rsidP="000853A9">
      <w:pPr>
        <w:spacing w:before="20" w:after="20" w:line="360" w:lineRule="auto"/>
        <w:ind w:right="-421"/>
        <w:rPr>
          <w:noProof/>
        </w:rPr>
      </w:pPr>
    </w:p>
    <w:p w14:paraId="6675FEB9" w14:textId="77777777" w:rsidR="000853A9" w:rsidRDefault="000853A9" w:rsidP="000853A9">
      <w:pPr>
        <w:spacing w:before="20" w:after="20" w:line="360" w:lineRule="auto"/>
        <w:ind w:right="-421"/>
        <w:rPr>
          <w:noProof/>
        </w:rPr>
      </w:pPr>
    </w:p>
    <w:p w14:paraId="1409E205" w14:textId="77777777" w:rsidR="000853A9" w:rsidRDefault="000853A9" w:rsidP="000853A9">
      <w:pPr>
        <w:spacing w:before="20" w:after="20" w:line="360" w:lineRule="auto"/>
        <w:ind w:right="-421"/>
        <w:rPr>
          <w:noProof/>
        </w:rPr>
      </w:pPr>
    </w:p>
    <w:p w14:paraId="153E95B0" w14:textId="77777777" w:rsidR="000853A9" w:rsidRDefault="000853A9" w:rsidP="000853A9">
      <w:pPr>
        <w:spacing w:before="20" w:after="20" w:line="360" w:lineRule="auto"/>
        <w:ind w:right="-421"/>
        <w:rPr>
          <w:noProof/>
        </w:rPr>
      </w:pPr>
    </w:p>
    <w:p w14:paraId="515BC2A8" w14:textId="77777777" w:rsidR="000853A9" w:rsidRDefault="000853A9" w:rsidP="000853A9">
      <w:pPr>
        <w:spacing w:before="20" w:after="20" w:line="360" w:lineRule="auto"/>
        <w:ind w:right="-421"/>
        <w:rPr>
          <w:noProof/>
        </w:rPr>
      </w:pPr>
    </w:p>
    <w:p w14:paraId="785EB13E" w14:textId="5F0266D1" w:rsidR="000853A9" w:rsidRDefault="000853A9" w:rsidP="000853A9">
      <w:pPr>
        <w:spacing w:before="20" w:after="20" w:line="360" w:lineRule="auto"/>
        <w:ind w:right="-421"/>
        <w:rPr>
          <w:rFonts w:ascii="Algerian" w:hAnsi="Algerian"/>
          <w:sz w:val="40"/>
          <w:szCs w:val="40"/>
          <w:lang w:val="en-IN"/>
        </w:rPr>
      </w:pPr>
      <w:r>
        <w:rPr>
          <w:noProof/>
        </w:rPr>
        <w:lastRenderedPageBreak/>
        <w:drawing>
          <wp:inline distT="0" distB="0" distL="0" distR="0" wp14:anchorId="70011CC2" wp14:editId="135F85D2">
            <wp:extent cx="2848276" cy="3900805"/>
            <wp:effectExtent l="0" t="0" r="9525" b="4445"/>
            <wp:docPr id="6966244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24452" name="Picture 7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814" cy="390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BF3A4FE" wp14:editId="49DD9B9A">
            <wp:extent cx="2831577" cy="3779520"/>
            <wp:effectExtent l="0" t="0" r="6985" b="0"/>
            <wp:docPr id="17364445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44574" name="Picture 5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415" cy="378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0DF7A" w14:textId="274AE47E" w:rsidR="000853A9" w:rsidRDefault="000853A9" w:rsidP="000853A9">
      <w:pPr>
        <w:spacing w:before="20" w:after="20" w:line="360" w:lineRule="auto"/>
        <w:ind w:right="-421"/>
        <w:jc w:val="center"/>
        <w:rPr>
          <w:rFonts w:ascii="Algerian" w:hAnsi="Algerian"/>
          <w:sz w:val="40"/>
          <w:szCs w:val="40"/>
          <w:lang w:val="en-IN"/>
        </w:rPr>
      </w:pPr>
      <w:r>
        <w:rPr>
          <w:noProof/>
        </w:rPr>
        <w:drawing>
          <wp:inline distT="0" distB="0" distL="0" distR="0" wp14:anchorId="7F2C8AAA" wp14:editId="1489EE36">
            <wp:extent cx="2446020" cy="3450413"/>
            <wp:effectExtent l="0" t="0" r="0" b="0"/>
            <wp:docPr id="2034229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911" name="Picture 8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513" cy="345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3D20" w14:textId="391FD061" w:rsidR="000853A9" w:rsidRPr="000853A9" w:rsidRDefault="000853A9" w:rsidP="000853A9">
      <w:pPr>
        <w:spacing w:before="20" w:after="20" w:line="360" w:lineRule="auto"/>
        <w:ind w:right="-421"/>
        <w:jc w:val="center"/>
        <w:rPr>
          <w:rFonts w:ascii="Algerian" w:hAnsi="Algerian"/>
          <w:sz w:val="40"/>
          <w:szCs w:val="40"/>
          <w:lang w:val="en-IN"/>
        </w:rPr>
      </w:pPr>
      <w:r>
        <w:rPr>
          <w:rFonts w:ascii="Algerian" w:hAnsi="Algerian"/>
          <w:sz w:val="40"/>
          <w:szCs w:val="40"/>
          <w:lang w:val="en-IN"/>
        </w:rPr>
        <w:t>-THANK YOU-</w:t>
      </w:r>
    </w:p>
    <w:sectPr w:rsidR="000853A9" w:rsidRPr="000853A9" w:rsidSect="00B64CE1">
      <w:headerReference w:type="default" r:id="rId34"/>
      <w:footerReference w:type="default" r:id="rId35"/>
      <w:headerReference w:type="first" r:id="rId36"/>
      <w:footerReference w:type="first" r:id="rId37"/>
      <w:pgSz w:w="12240" w:h="15840"/>
      <w:pgMar w:top="450" w:right="1440" w:bottom="540" w:left="1440" w:header="1587" w:footer="45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8B04E" w14:textId="77777777" w:rsidR="003661FE" w:rsidRDefault="003661FE">
      <w:r>
        <w:separator/>
      </w:r>
    </w:p>
  </w:endnote>
  <w:endnote w:type="continuationSeparator" w:id="0">
    <w:p w14:paraId="236E7B6D" w14:textId="77777777" w:rsidR="003661FE" w:rsidRDefault="00366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FGOAG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iberation Serif">
    <w:altName w:val="MS Mincho"/>
    <w:charset w:val="01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DejaVu Sans Mono">
    <w:altName w:val="MS Mincho"/>
    <w:charset w:val="00"/>
    <w:family w:val="modern"/>
    <w:pitch w:val="fixed"/>
    <w:sig w:usb0="E60026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4F210" w14:textId="77777777" w:rsidR="00842581" w:rsidRDefault="00842581" w:rsidP="009818C9">
    <w:pPr>
      <w:pStyle w:val="Footer"/>
      <w:framePr w:wrap="around" w:vAnchor="text" w:hAnchor="margin" w:xAlign="center" w:y="1"/>
      <w:jc w:val="center"/>
      <w:rPr>
        <w:rStyle w:val="PageNumber"/>
      </w:rPr>
    </w:pPr>
  </w:p>
  <w:p w14:paraId="45072634" w14:textId="77777777" w:rsidR="00842581" w:rsidRDefault="00842581" w:rsidP="00590085">
    <w:pPr>
      <w:pStyle w:val="Footer"/>
      <w:framePr w:wrap="around" w:vAnchor="text" w:hAnchor="margin" w:xAlign="center" w:y="1"/>
      <w:rPr>
        <w:rStyle w:val="PageNumber"/>
      </w:rPr>
    </w:pPr>
  </w:p>
  <w:p w14:paraId="3E51834A" w14:textId="77777777" w:rsidR="00842581" w:rsidRDefault="008425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30544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B622EA" w14:textId="77777777" w:rsidR="00485A41" w:rsidRDefault="00E139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664273" w14:textId="77777777" w:rsidR="001F3177" w:rsidRDefault="001F3177" w:rsidP="001F3177">
    <w:pPr>
      <w:pStyle w:val="Footer"/>
      <w:tabs>
        <w:tab w:val="clear" w:pos="4320"/>
        <w:tab w:val="clear" w:pos="8640"/>
        <w:tab w:val="left" w:pos="7686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2974C" w14:textId="77777777" w:rsidR="00B64CE1" w:rsidRDefault="00E139C7">
    <w:pPr>
      <w:pStyle w:val="Footer"/>
      <w:jc w:val="right"/>
    </w:pPr>
    <w:r>
      <w:ptab w:relativeTo="margin" w:alignment="right" w:leader="none"/>
    </w:r>
  </w:p>
  <w:sdt>
    <w:sdtPr>
      <w:id w:val="743384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333E4A" w14:textId="77777777" w:rsidR="00B64CE1" w:rsidRDefault="00E139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E96425" w14:textId="77777777" w:rsidR="00842581" w:rsidRDefault="0084258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B4355" w14:textId="77777777" w:rsidR="00C5302D" w:rsidRDefault="00C5302D">
    <w:pPr>
      <w:rPr>
        <w:vanish/>
        <w:sz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14118" w14:textId="77777777" w:rsidR="003661FE" w:rsidRDefault="003661FE">
      <w:r>
        <w:separator/>
      </w:r>
    </w:p>
  </w:footnote>
  <w:footnote w:type="continuationSeparator" w:id="0">
    <w:p w14:paraId="2735FC23" w14:textId="77777777" w:rsidR="003661FE" w:rsidRDefault="003661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B4F08" w14:textId="77777777" w:rsidR="004A4E48" w:rsidRDefault="00E139C7" w:rsidP="00D068BB">
    <w:pPr>
      <w:pStyle w:val="Header"/>
      <w:tabs>
        <w:tab w:val="clear" w:pos="4320"/>
        <w:tab w:val="clear" w:pos="8640"/>
        <w:tab w:val="left" w:pos="2768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A1A89" w14:textId="77777777" w:rsidR="00D068BB" w:rsidRDefault="00E139C7">
    <w:pPr>
      <w:pStyle w:val="Header"/>
    </w:pPr>
    <w:r w:rsidRPr="004A5CB6">
      <w:rPr>
        <w:noProof/>
      </w:rPr>
      <w:drawing>
        <wp:anchor distT="0" distB="0" distL="114300" distR="114300" simplePos="0" relativeHeight="251658240" behindDoc="0" locked="0" layoutInCell="1" allowOverlap="1" wp14:anchorId="76D8578F" wp14:editId="3C119350">
          <wp:simplePos x="0" y="0"/>
          <wp:positionH relativeFrom="margin">
            <wp:align>center</wp:align>
          </wp:positionH>
          <wp:positionV relativeFrom="paragraph">
            <wp:posOffset>-678538</wp:posOffset>
          </wp:positionV>
          <wp:extent cx="1908699" cy="842645"/>
          <wp:effectExtent l="0" t="0" r="0" b="0"/>
          <wp:wrapNone/>
          <wp:docPr id="12318929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6779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8699" cy="842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F31DF" w14:textId="00EC55C0" w:rsidR="004A4E48" w:rsidRDefault="006B7845" w:rsidP="00D068BB">
    <w:pPr>
      <w:pStyle w:val="Header"/>
      <w:tabs>
        <w:tab w:val="clear" w:pos="4320"/>
        <w:tab w:val="clear" w:pos="8640"/>
        <w:tab w:val="left" w:pos="2768"/>
      </w:tabs>
    </w:pPr>
    <w:r w:rsidRPr="004A5CB6">
      <w:rPr>
        <w:noProof/>
      </w:rPr>
      <w:drawing>
        <wp:anchor distT="0" distB="0" distL="114300" distR="114300" simplePos="0" relativeHeight="251661312" behindDoc="0" locked="0" layoutInCell="1" allowOverlap="1" wp14:anchorId="036A75A5" wp14:editId="3E982DBE">
          <wp:simplePos x="0" y="0"/>
          <wp:positionH relativeFrom="column">
            <wp:posOffset>-546754</wp:posOffset>
          </wp:positionH>
          <wp:positionV relativeFrom="paragraph">
            <wp:posOffset>-658953</wp:posOffset>
          </wp:positionV>
          <wp:extent cx="1640264" cy="763270"/>
          <wp:effectExtent l="0" t="0" r="0" b="0"/>
          <wp:wrapNone/>
          <wp:docPr id="5009045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90451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3647" cy="7648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43A04" w:rsidRPr="0064791D">
      <w:rPr>
        <w:noProof/>
      </w:rPr>
      <w:drawing>
        <wp:anchor distT="0" distB="0" distL="114300" distR="114300" simplePos="0" relativeHeight="251662336" behindDoc="0" locked="0" layoutInCell="1" allowOverlap="1" wp14:anchorId="167300B6" wp14:editId="117277A3">
          <wp:simplePos x="0" y="0"/>
          <wp:positionH relativeFrom="column">
            <wp:posOffset>5772785</wp:posOffset>
          </wp:positionH>
          <wp:positionV relativeFrom="paragraph">
            <wp:posOffset>-798195</wp:posOffset>
          </wp:positionV>
          <wp:extent cx="795020" cy="892810"/>
          <wp:effectExtent l="0" t="0" r="5080" b="2540"/>
          <wp:wrapNone/>
          <wp:docPr id="2445844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58444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529" r="15868"/>
                  <a:stretch>
                    <a:fillRect/>
                  </a:stretch>
                </pic:blipFill>
                <pic:spPr bwMode="auto">
                  <a:xfrm>
                    <a:off x="0" y="0"/>
                    <a:ext cx="795020" cy="892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D068BB"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C43F" w14:textId="77777777" w:rsidR="00D068BB" w:rsidRDefault="00E139C7">
    <w:pPr>
      <w:pStyle w:val="Header"/>
    </w:pPr>
    <w:r w:rsidRPr="0064791D">
      <w:rPr>
        <w:noProof/>
      </w:rPr>
      <w:drawing>
        <wp:anchor distT="0" distB="0" distL="114300" distR="114300" simplePos="0" relativeHeight="251660288" behindDoc="0" locked="0" layoutInCell="1" allowOverlap="1" wp14:anchorId="714E5257" wp14:editId="64B9D7ED">
          <wp:simplePos x="0" y="0"/>
          <wp:positionH relativeFrom="column">
            <wp:posOffset>-513715</wp:posOffset>
          </wp:positionH>
          <wp:positionV relativeFrom="paragraph">
            <wp:posOffset>-728345</wp:posOffset>
          </wp:positionV>
          <wp:extent cx="795020" cy="892810"/>
          <wp:effectExtent l="0" t="0" r="5080" b="2540"/>
          <wp:wrapNone/>
          <wp:docPr id="13931130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311309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529" r="15868"/>
                  <a:stretch>
                    <a:fillRect/>
                  </a:stretch>
                </pic:blipFill>
                <pic:spPr bwMode="auto">
                  <a:xfrm>
                    <a:off x="0" y="0"/>
                    <a:ext cx="795020" cy="892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4A5CB6">
      <w:rPr>
        <w:noProof/>
      </w:rPr>
      <w:drawing>
        <wp:anchor distT="0" distB="0" distL="114300" distR="114300" simplePos="0" relativeHeight="251659264" behindDoc="0" locked="0" layoutInCell="1" allowOverlap="1" wp14:anchorId="489D96E8" wp14:editId="60B32D21">
          <wp:simplePos x="0" y="0"/>
          <wp:positionH relativeFrom="column">
            <wp:posOffset>4926953</wp:posOffset>
          </wp:positionH>
          <wp:positionV relativeFrom="paragraph">
            <wp:posOffset>-699135</wp:posOffset>
          </wp:positionV>
          <wp:extent cx="1713230" cy="843915"/>
          <wp:effectExtent l="0" t="0" r="1270" b="0"/>
          <wp:wrapNone/>
          <wp:docPr id="98956235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956235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3230" cy="843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F3833"/>
    <w:multiLevelType w:val="multilevel"/>
    <w:tmpl w:val="56A8DF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7D2AA2"/>
    <w:multiLevelType w:val="hybridMultilevel"/>
    <w:tmpl w:val="B894AAA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406C91"/>
    <w:multiLevelType w:val="multilevel"/>
    <w:tmpl w:val="ABBC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162F44"/>
    <w:multiLevelType w:val="multilevel"/>
    <w:tmpl w:val="E820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8794C"/>
    <w:multiLevelType w:val="multilevel"/>
    <w:tmpl w:val="8A14C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EB5611"/>
    <w:multiLevelType w:val="multilevel"/>
    <w:tmpl w:val="3A12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6F2AA0"/>
    <w:multiLevelType w:val="multilevel"/>
    <w:tmpl w:val="DFC8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F3966"/>
    <w:multiLevelType w:val="hybridMultilevel"/>
    <w:tmpl w:val="954E58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2186183"/>
    <w:multiLevelType w:val="hybridMultilevel"/>
    <w:tmpl w:val="336C34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63512A"/>
    <w:multiLevelType w:val="multilevel"/>
    <w:tmpl w:val="6F88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3B237C"/>
    <w:multiLevelType w:val="multilevel"/>
    <w:tmpl w:val="0562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0B0911"/>
    <w:multiLevelType w:val="multilevel"/>
    <w:tmpl w:val="2516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4F3BDB"/>
    <w:multiLevelType w:val="multilevel"/>
    <w:tmpl w:val="9F54B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BA0AF9"/>
    <w:multiLevelType w:val="multilevel"/>
    <w:tmpl w:val="D0EED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A72568"/>
    <w:multiLevelType w:val="multilevel"/>
    <w:tmpl w:val="7BF284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DD2D18"/>
    <w:multiLevelType w:val="multilevel"/>
    <w:tmpl w:val="6964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6C2EFA"/>
    <w:multiLevelType w:val="hybridMultilevel"/>
    <w:tmpl w:val="CC789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7F4643D"/>
    <w:multiLevelType w:val="multilevel"/>
    <w:tmpl w:val="8458A6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23077F"/>
    <w:multiLevelType w:val="multilevel"/>
    <w:tmpl w:val="891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10E1B"/>
    <w:multiLevelType w:val="multilevel"/>
    <w:tmpl w:val="9850C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540222"/>
    <w:multiLevelType w:val="multilevel"/>
    <w:tmpl w:val="2C482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A443EE"/>
    <w:multiLevelType w:val="multilevel"/>
    <w:tmpl w:val="A7B6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6263ED"/>
    <w:multiLevelType w:val="multilevel"/>
    <w:tmpl w:val="8452DE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1E0FB1"/>
    <w:multiLevelType w:val="multilevel"/>
    <w:tmpl w:val="E398C1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382119F6"/>
    <w:multiLevelType w:val="multilevel"/>
    <w:tmpl w:val="D582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E56960"/>
    <w:multiLevelType w:val="multilevel"/>
    <w:tmpl w:val="A11AF8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D403EE"/>
    <w:multiLevelType w:val="multilevel"/>
    <w:tmpl w:val="FB56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C46DA6"/>
    <w:multiLevelType w:val="multilevel"/>
    <w:tmpl w:val="4DA2A4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0E72AB"/>
    <w:multiLevelType w:val="hybridMultilevel"/>
    <w:tmpl w:val="F9B2DE5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E061DA"/>
    <w:multiLevelType w:val="multilevel"/>
    <w:tmpl w:val="7FC0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9D016C"/>
    <w:multiLevelType w:val="multilevel"/>
    <w:tmpl w:val="0A2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065DE8"/>
    <w:multiLevelType w:val="multilevel"/>
    <w:tmpl w:val="C41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180441"/>
    <w:multiLevelType w:val="multilevel"/>
    <w:tmpl w:val="A1E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A126F8"/>
    <w:multiLevelType w:val="multilevel"/>
    <w:tmpl w:val="89F61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217BCA"/>
    <w:multiLevelType w:val="multilevel"/>
    <w:tmpl w:val="D2AC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853D46"/>
    <w:multiLevelType w:val="multilevel"/>
    <w:tmpl w:val="F41A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572EE1"/>
    <w:multiLevelType w:val="multilevel"/>
    <w:tmpl w:val="E4565A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4A0D62"/>
    <w:multiLevelType w:val="multilevel"/>
    <w:tmpl w:val="1AF0B2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0A0663"/>
    <w:multiLevelType w:val="multilevel"/>
    <w:tmpl w:val="8752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4877AE"/>
    <w:multiLevelType w:val="multilevel"/>
    <w:tmpl w:val="46EC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9A139B"/>
    <w:multiLevelType w:val="multilevel"/>
    <w:tmpl w:val="A202C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6F37DC"/>
    <w:multiLevelType w:val="multilevel"/>
    <w:tmpl w:val="3A12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91601E"/>
    <w:multiLevelType w:val="multilevel"/>
    <w:tmpl w:val="4DEC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682208"/>
    <w:multiLevelType w:val="multilevel"/>
    <w:tmpl w:val="688E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84547C"/>
    <w:multiLevelType w:val="multilevel"/>
    <w:tmpl w:val="D620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FF2382"/>
    <w:multiLevelType w:val="multilevel"/>
    <w:tmpl w:val="B36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BF5330"/>
    <w:multiLevelType w:val="multilevel"/>
    <w:tmpl w:val="23B6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1A7CC4"/>
    <w:multiLevelType w:val="multilevel"/>
    <w:tmpl w:val="32DC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F71757"/>
    <w:multiLevelType w:val="multilevel"/>
    <w:tmpl w:val="D340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F219FF"/>
    <w:multiLevelType w:val="hybridMultilevel"/>
    <w:tmpl w:val="FF760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A0457E5"/>
    <w:multiLevelType w:val="hybridMultilevel"/>
    <w:tmpl w:val="8BEC4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B90790"/>
    <w:multiLevelType w:val="multilevel"/>
    <w:tmpl w:val="9208CF40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36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12" w:hanging="2160"/>
      </w:pPr>
      <w:rPr>
        <w:rFonts w:hint="default"/>
      </w:rPr>
    </w:lvl>
  </w:abstractNum>
  <w:abstractNum w:abstractNumId="55" w15:restartNumberingAfterBreak="0">
    <w:nsid w:val="6B4E4F59"/>
    <w:multiLevelType w:val="multilevel"/>
    <w:tmpl w:val="A178E83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12" w:hanging="2160"/>
      </w:pPr>
      <w:rPr>
        <w:rFonts w:hint="default"/>
      </w:rPr>
    </w:lvl>
  </w:abstractNum>
  <w:abstractNum w:abstractNumId="56" w15:restartNumberingAfterBreak="0">
    <w:nsid w:val="6CD60A14"/>
    <w:multiLevelType w:val="multilevel"/>
    <w:tmpl w:val="8AA8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DF21B8B"/>
    <w:multiLevelType w:val="multilevel"/>
    <w:tmpl w:val="D214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2541DD"/>
    <w:multiLevelType w:val="multilevel"/>
    <w:tmpl w:val="FC6E9508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36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12" w:hanging="2160"/>
      </w:pPr>
      <w:rPr>
        <w:rFonts w:hint="default"/>
      </w:rPr>
    </w:lvl>
  </w:abstractNum>
  <w:abstractNum w:abstractNumId="59" w15:restartNumberingAfterBreak="0">
    <w:nsid w:val="76085790"/>
    <w:multiLevelType w:val="multilevel"/>
    <w:tmpl w:val="E13A0C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64F0263"/>
    <w:multiLevelType w:val="hybridMultilevel"/>
    <w:tmpl w:val="7D2C9954"/>
    <w:lvl w:ilvl="0" w:tplc="4009000F">
      <w:start w:val="1"/>
      <w:numFmt w:val="decimal"/>
      <w:lvlText w:val="%1."/>
      <w:lvlJc w:val="left"/>
      <w:pPr>
        <w:ind w:left="436" w:hanging="360"/>
      </w:p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61" w15:restartNumberingAfterBreak="0">
    <w:nsid w:val="784838EC"/>
    <w:multiLevelType w:val="multilevel"/>
    <w:tmpl w:val="3A12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8CB4BC3"/>
    <w:multiLevelType w:val="multilevel"/>
    <w:tmpl w:val="422A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AC703E"/>
    <w:multiLevelType w:val="multilevel"/>
    <w:tmpl w:val="0076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C06325"/>
    <w:multiLevelType w:val="multilevel"/>
    <w:tmpl w:val="A1A0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CE5953"/>
    <w:multiLevelType w:val="multilevel"/>
    <w:tmpl w:val="0F34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D15D5E"/>
    <w:multiLevelType w:val="multilevel"/>
    <w:tmpl w:val="60B223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DE87BEA"/>
    <w:multiLevelType w:val="hybridMultilevel"/>
    <w:tmpl w:val="08A020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7F31494F"/>
    <w:multiLevelType w:val="multilevel"/>
    <w:tmpl w:val="2AB2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844542">
    <w:abstractNumId w:val="53"/>
  </w:num>
  <w:num w:numId="2" w16cid:durableId="1135487338">
    <w:abstractNumId w:val="14"/>
  </w:num>
  <w:num w:numId="3" w16cid:durableId="75564429">
    <w:abstractNumId w:val="29"/>
  </w:num>
  <w:num w:numId="4" w16cid:durableId="978614519">
    <w:abstractNumId w:val="4"/>
  </w:num>
  <w:num w:numId="5" w16cid:durableId="1941795542">
    <w:abstractNumId w:val="24"/>
  </w:num>
  <w:num w:numId="6" w16cid:durableId="841285960">
    <w:abstractNumId w:val="41"/>
  </w:num>
  <w:num w:numId="7" w16cid:durableId="533423295">
    <w:abstractNumId w:val="43"/>
  </w:num>
  <w:num w:numId="8" w16cid:durableId="406390902">
    <w:abstractNumId w:val="25"/>
  </w:num>
  <w:num w:numId="9" w16cid:durableId="708459012">
    <w:abstractNumId w:val="28"/>
  </w:num>
  <w:num w:numId="10" w16cid:durableId="268394871">
    <w:abstractNumId w:val="66"/>
  </w:num>
  <w:num w:numId="11" w16cid:durableId="1518694312">
    <w:abstractNumId w:val="49"/>
  </w:num>
  <w:num w:numId="12" w16cid:durableId="1241909306">
    <w:abstractNumId w:val="42"/>
  </w:num>
  <w:num w:numId="13" w16cid:durableId="1366255391">
    <w:abstractNumId w:val="35"/>
  </w:num>
  <w:num w:numId="14" w16cid:durableId="2070810845">
    <w:abstractNumId w:val="18"/>
  </w:num>
  <w:num w:numId="15" w16cid:durableId="1280917241">
    <w:abstractNumId w:val="21"/>
  </w:num>
  <w:num w:numId="16" w16cid:durableId="1876697626">
    <w:abstractNumId w:val="6"/>
  </w:num>
  <w:num w:numId="17" w16cid:durableId="592588686">
    <w:abstractNumId w:val="68"/>
  </w:num>
  <w:num w:numId="18" w16cid:durableId="968709922">
    <w:abstractNumId w:val="46"/>
  </w:num>
  <w:num w:numId="19" w16cid:durableId="215046776">
    <w:abstractNumId w:val="64"/>
  </w:num>
  <w:num w:numId="20" w16cid:durableId="1629316861">
    <w:abstractNumId w:val="57"/>
  </w:num>
  <w:num w:numId="21" w16cid:durableId="820343053">
    <w:abstractNumId w:val="9"/>
  </w:num>
  <w:num w:numId="22" w16cid:durableId="1542938104">
    <w:abstractNumId w:val="32"/>
  </w:num>
  <w:num w:numId="23" w16cid:durableId="288122952">
    <w:abstractNumId w:val="34"/>
  </w:num>
  <w:num w:numId="24" w16cid:durableId="1690453458">
    <w:abstractNumId w:val="13"/>
  </w:num>
  <w:num w:numId="25" w16cid:durableId="44572921">
    <w:abstractNumId w:val="45"/>
  </w:num>
  <w:num w:numId="26" w16cid:durableId="1275937439">
    <w:abstractNumId w:val="55"/>
  </w:num>
  <w:num w:numId="27" w16cid:durableId="1887177187">
    <w:abstractNumId w:val="58"/>
  </w:num>
  <w:num w:numId="28" w16cid:durableId="1174109220">
    <w:abstractNumId w:val="54"/>
  </w:num>
  <w:num w:numId="29" w16cid:durableId="841899566">
    <w:abstractNumId w:val="52"/>
  </w:num>
  <w:num w:numId="30" w16cid:durableId="1077899851">
    <w:abstractNumId w:val="63"/>
  </w:num>
  <w:num w:numId="31" w16cid:durableId="538397112">
    <w:abstractNumId w:val="27"/>
  </w:num>
  <w:num w:numId="32" w16cid:durableId="661274602">
    <w:abstractNumId w:val="51"/>
  </w:num>
  <w:num w:numId="33" w16cid:durableId="1020474391">
    <w:abstractNumId w:val="33"/>
  </w:num>
  <w:num w:numId="34" w16cid:durableId="2145466371">
    <w:abstractNumId w:val="48"/>
  </w:num>
  <w:num w:numId="35" w16cid:durableId="345987401">
    <w:abstractNumId w:val="11"/>
  </w:num>
  <w:num w:numId="36" w16cid:durableId="603727521">
    <w:abstractNumId w:val="19"/>
  </w:num>
  <w:num w:numId="37" w16cid:durableId="899441650">
    <w:abstractNumId w:val="10"/>
  </w:num>
  <w:num w:numId="38" w16cid:durableId="9718178">
    <w:abstractNumId w:val="67"/>
  </w:num>
  <w:num w:numId="39" w16cid:durableId="915936407">
    <w:abstractNumId w:val="47"/>
  </w:num>
  <w:num w:numId="40" w16cid:durableId="1388914728">
    <w:abstractNumId w:val="20"/>
  </w:num>
  <w:num w:numId="41" w16cid:durableId="66807547">
    <w:abstractNumId w:val="40"/>
  </w:num>
  <w:num w:numId="42" w16cid:durableId="1577591653">
    <w:abstractNumId w:val="59"/>
  </w:num>
  <w:num w:numId="43" w16cid:durableId="253561492">
    <w:abstractNumId w:val="3"/>
  </w:num>
  <w:num w:numId="44" w16cid:durableId="1015108690">
    <w:abstractNumId w:val="50"/>
  </w:num>
  <w:num w:numId="45" w16cid:durableId="921529372">
    <w:abstractNumId w:val="17"/>
  </w:num>
  <w:num w:numId="46" w16cid:durableId="2026637987">
    <w:abstractNumId w:val="15"/>
  </w:num>
  <w:num w:numId="47" w16cid:durableId="889998286">
    <w:abstractNumId w:val="39"/>
  </w:num>
  <w:num w:numId="48" w16cid:durableId="1325012333">
    <w:abstractNumId w:val="30"/>
  </w:num>
  <w:num w:numId="49" w16cid:durableId="244654497">
    <w:abstractNumId w:val="38"/>
  </w:num>
  <w:num w:numId="50" w16cid:durableId="725030512">
    <w:abstractNumId w:val="16"/>
  </w:num>
  <w:num w:numId="51" w16cid:durableId="759720933">
    <w:abstractNumId w:val="26"/>
  </w:num>
  <w:num w:numId="52" w16cid:durableId="503277751">
    <w:abstractNumId w:val="65"/>
  </w:num>
  <w:num w:numId="53" w16cid:durableId="1198617386">
    <w:abstractNumId w:val="37"/>
  </w:num>
  <w:num w:numId="54" w16cid:durableId="1947347457">
    <w:abstractNumId w:val="23"/>
  </w:num>
  <w:num w:numId="55" w16cid:durableId="1269049826">
    <w:abstractNumId w:val="31"/>
  </w:num>
  <w:num w:numId="56" w16cid:durableId="2014450371">
    <w:abstractNumId w:val="56"/>
  </w:num>
  <w:num w:numId="57" w16cid:durableId="1486511515">
    <w:abstractNumId w:val="5"/>
  </w:num>
  <w:num w:numId="58" w16cid:durableId="746463048">
    <w:abstractNumId w:val="7"/>
  </w:num>
  <w:num w:numId="59" w16cid:durableId="1299333948">
    <w:abstractNumId w:val="62"/>
  </w:num>
  <w:num w:numId="60" w16cid:durableId="1539774503">
    <w:abstractNumId w:val="22"/>
  </w:num>
  <w:num w:numId="61" w16cid:durableId="1858501257">
    <w:abstractNumId w:val="12"/>
  </w:num>
  <w:num w:numId="62" w16cid:durableId="1896509304">
    <w:abstractNumId w:val="61"/>
  </w:num>
  <w:num w:numId="63" w16cid:durableId="686252253">
    <w:abstractNumId w:val="44"/>
  </w:num>
  <w:num w:numId="64" w16cid:durableId="1665277730">
    <w:abstractNumId w:val="8"/>
  </w:num>
  <w:num w:numId="65" w16cid:durableId="581836029">
    <w:abstractNumId w:val="36"/>
  </w:num>
  <w:num w:numId="66" w16cid:durableId="1736126292">
    <w:abstractNumId w:val="6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B8"/>
    <w:rsid w:val="00004B0D"/>
    <w:rsid w:val="00007FC2"/>
    <w:rsid w:val="00011E6D"/>
    <w:rsid w:val="000131CD"/>
    <w:rsid w:val="000164DE"/>
    <w:rsid w:val="0001667A"/>
    <w:rsid w:val="00016D83"/>
    <w:rsid w:val="00016F3C"/>
    <w:rsid w:val="00020A13"/>
    <w:rsid w:val="00025588"/>
    <w:rsid w:val="00035596"/>
    <w:rsid w:val="00035D78"/>
    <w:rsid w:val="00037FC4"/>
    <w:rsid w:val="000400A9"/>
    <w:rsid w:val="000529FE"/>
    <w:rsid w:val="000534BA"/>
    <w:rsid w:val="00056391"/>
    <w:rsid w:val="00061C52"/>
    <w:rsid w:val="00064257"/>
    <w:rsid w:val="000654D2"/>
    <w:rsid w:val="00065F84"/>
    <w:rsid w:val="000715D8"/>
    <w:rsid w:val="00071D0A"/>
    <w:rsid w:val="00072EBC"/>
    <w:rsid w:val="00080D06"/>
    <w:rsid w:val="00081124"/>
    <w:rsid w:val="0008151D"/>
    <w:rsid w:val="00081FA3"/>
    <w:rsid w:val="0008305F"/>
    <w:rsid w:val="00084564"/>
    <w:rsid w:val="000853A9"/>
    <w:rsid w:val="00086037"/>
    <w:rsid w:val="00086815"/>
    <w:rsid w:val="0009528C"/>
    <w:rsid w:val="000A109D"/>
    <w:rsid w:val="000A5228"/>
    <w:rsid w:val="000A7C36"/>
    <w:rsid w:val="000B11B0"/>
    <w:rsid w:val="000B3FAD"/>
    <w:rsid w:val="000D3C28"/>
    <w:rsid w:val="000D4239"/>
    <w:rsid w:val="000D6C97"/>
    <w:rsid w:val="000D7702"/>
    <w:rsid w:val="000E175E"/>
    <w:rsid w:val="000E2598"/>
    <w:rsid w:val="000E26C4"/>
    <w:rsid w:val="000E39A1"/>
    <w:rsid w:val="000E3B80"/>
    <w:rsid w:val="000E5331"/>
    <w:rsid w:val="000E6117"/>
    <w:rsid w:val="000E7CFE"/>
    <w:rsid w:val="000F02CA"/>
    <w:rsid w:val="000F569C"/>
    <w:rsid w:val="000F575B"/>
    <w:rsid w:val="000F5A7E"/>
    <w:rsid w:val="000F772A"/>
    <w:rsid w:val="00101148"/>
    <w:rsid w:val="00102564"/>
    <w:rsid w:val="0010352E"/>
    <w:rsid w:val="001046CA"/>
    <w:rsid w:val="00107C6F"/>
    <w:rsid w:val="0011084B"/>
    <w:rsid w:val="00110F3C"/>
    <w:rsid w:val="00111CCB"/>
    <w:rsid w:val="00112471"/>
    <w:rsid w:val="00113DA4"/>
    <w:rsid w:val="00123FD1"/>
    <w:rsid w:val="001275F2"/>
    <w:rsid w:val="00127B46"/>
    <w:rsid w:val="0013077C"/>
    <w:rsid w:val="00131882"/>
    <w:rsid w:val="001322CE"/>
    <w:rsid w:val="0014425E"/>
    <w:rsid w:val="00145619"/>
    <w:rsid w:val="001468FF"/>
    <w:rsid w:val="001508A3"/>
    <w:rsid w:val="0015245F"/>
    <w:rsid w:val="00152EF9"/>
    <w:rsid w:val="00153C21"/>
    <w:rsid w:val="00156AE1"/>
    <w:rsid w:val="00163509"/>
    <w:rsid w:val="0016380E"/>
    <w:rsid w:val="001749DA"/>
    <w:rsid w:val="00175C01"/>
    <w:rsid w:val="00177AC2"/>
    <w:rsid w:val="001814FE"/>
    <w:rsid w:val="00183DD2"/>
    <w:rsid w:val="00185DE7"/>
    <w:rsid w:val="001860A8"/>
    <w:rsid w:val="00192A41"/>
    <w:rsid w:val="001B000C"/>
    <w:rsid w:val="001B270A"/>
    <w:rsid w:val="001B4855"/>
    <w:rsid w:val="001B5BAA"/>
    <w:rsid w:val="001B7712"/>
    <w:rsid w:val="001C0FDB"/>
    <w:rsid w:val="001C5F5B"/>
    <w:rsid w:val="001D22FF"/>
    <w:rsid w:val="001D6A50"/>
    <w:rsid w:val="001E13D4"/>
    <w:rsid w:val="001E1D3F"/>
    <w:rsid w:val="001E26F5"/>
    <w:rsid w:val="001E3501"/>
    <w:rsid w:val="001E3A76"/>
    <w:rsid w:val="001F0B8E"/>
    <w:rsid w:val="001F1306"/>
    <w:rsid w:val="001F3177"/>
    <w:rsid w:val="001F40F7"/>
    <w:rsid w:val="001F495F"/>
    <w:rsid w:val="001F51AD"/>
    <w:rsid w:val="001F58E8"/>
    <w:rsid w:val="002046B8"/>
    <w:rsid w:val="00204EAC"/>
    <w:rsid w:val="00206D94"/>
    <w:rsid w:val="002112A2"/>
    <w:rsid w:val="00213B14"/>
    <w:rsid w:val="00214250"/>
    <w:rsid w:val="0021494E"/>
    <w:rsid w:val="0021616C"/>
    <w:rsid w:val="00222AF6"/>
    <w:rsid w:val="00230048"/>
    <w:rsid w:val="00230548"/>
    <w:rsid w:val="00233DED"/>
    <w:rsid w:val="00233ED8"/>
    <w:rsid w:val="002344F1"/>
    <w:rsid w:val="00234C93"/>
    <w:rsid w:val="00235663"/>
    <w:rsid w:val="002356CB"/>
    <w:rsid w:val="002379D2"/>
    <w:rsid w:val="00243886"/>
    <w:rsid w:val="00246B15"/>
    <w:rsid w:val="0025445D"/>
    <w:rsid w:val="0025560A"/>
    <w:rsid w:val="002607EF"/>
    <w:rsid w:val="002625BA"/>
    <w:rsid w:val="002655BB"/>
    <w:rsid w:val="00267FFE"/>
    <w:rsid w:val="0027126B"/>
    <w:rsid w:val="00274DB1"/>
    <w:rsid w:val="00274E49"/>
    <w:rsid w:val="00274EEB"/>
    <w:rsid w:val="00275653"/>
    <w:rsid w:val="00276D68"/>
    <w:rsid w:val="0028330C"/>
    <w:rsid w:val="00283CAA"/>
    <w:rsid w:val="00284D9E"/>
    <w:rsid w:val="002853F0"/>
    <w:rsid w:val="00291C64"/>
    <w:rsid w:val="0029277F"/>
    <w:rsid w:val="0029345D"/>
    <w:rsid w:val="00295216"/>
    <w:rsid w:val="00295DF9"/>
    <w:rsid w:val="002A17AB"/>
    <w:rsid w:val="002A3CBB"/>
    <w:rsid w:val="002A4664"/>
    <w:rsid w:val="002A4A0E"/>
    <w:rsid w:val="002A4B09"/>
    <w:rsid w:val="002A5AE6"/>
    <w:rsid w:val="002A7E33"/>
    <w:rsid w:val="002B47B5"/>
    <w:rsid w:val="002B5601"/>
    <w:rsid w:val="002C135A"/>
    <w:rsid w:val="002C1616"/>
    <w:rsid w:val="002C212B"/>
    <w:rsid w:val="002C2C02"/>
    <w:rsid w:val="002D0C04"/>
    <w:rsid w:val="002E0278"/>
    <w:rsid w:val="002E4F72"/>
    <w:rsid w:val="002E5EB0"/>
    <w:rsid w:val="002F0AE7"/>
    <w:rsid w:val="002F20EF"/>
    <w:rsid w:val="002F37DE"/>
    <w:rsid w:val="002F7242"/>
    <w:rsid w:val="00300621"/>
    <w:rsid w:val="003010E3"/>
    <w:rsid w:val="003025D2"/>
    <w:rsid w:val="00304E81"/>
    <w:rsid w:val="00311456"/>
    <w:rsid w:val="0031173B"/>
    <w:rsid w:val="003123BE"/>
    <w:rsid w:val="003158F4"/>
    <w:rsid w:val="003159B0"/>
    <w:rsid w:val="00316A8C"/>
    <w:rsid w:val="00317761"/>
    <w:rsid w:val="0032028D"/>
    <w:rsid w:val="00322032"/>
    <w:rsid w:val="00323D45"/>
    <w:rsid w:val="00324B6F"/>
    <w:rsid w:val="00325C00"/>
    <w:rsid w:val="00325D07"/>
    <w:rsid w:val="003269B0"/>
    <w:rsid w:val="003305DA"/>
    <w:rsid w:val="0033083F"/>
    <w:rsid w:val="00331564"/>
    <w:rsid w:val="00335343"/>
    <w:rsid w:val="0033721E"/>
    <w:rsid w:val="00337B35"/>
    <w:rsid w:val="00340478"/>
    <w:rsid w:val="00342F2C"/>
    <w:rsid w:val="00350042"/>
    <w:rsid w:val="00352ECF"/>
    <w:rsid w:val="00353718"/>
    <w:rsid w:val="00353B2A"/>
    <w:rsid w:val="00354272"/>
    <w:rsid w:val="00354330"/>
    <w:rsid w:val="00354E36"/>
    <w:rsid w:val="00355CE9"/>
    <w:rsid w:val="00356479"/>
    <w:rsid w:val="00357154"/>
    <w:rsid w:val="00361897"/>
    <w:rsid w:val="00363742"/>
    <w:rsid w:val="00365788"/>
    <w:rsid w:val="003661FE"/>
    <w:rsid w:val="00366DC3"/>
    <w:rsid w:val="00370B08"/>
    <w:rsid w:val="003713FF"/>
    <w:rsid w:val="00373194"/>
    <w:rsid w:val="00374632"/>
    <w:rsid w:val="00376F6E"/>
    <w:rsid w:val="0037772A"/>
    <w:rsid w:val="00382E51"/>
    <w:rsid w:val="00386814"/>
    <w:rsid w:val="0039299D"/>
    <w:rsid w:val="003A0F92"/>
    <w:rsid w:val="003A135C"/>
    <w:rsid w:val="003A3D73"/>
    <w:rsid w:val="003A6C9B"/>
    <w:rsid w:val="003A7A77"/>
    <w:rsid w:val="003B01A9"/>
    <w:rsid w:val="003B0747"/>
    <w:rsid w:val="003B3C09"/>
    <w:rsid w:val="003B670B"/>
    <w:rsid w:val="003B6F38"/>
    <w:rsid w:val="003B6FDD"/>
    <w:rsid w:val="003B758C"/>
    <w:rsid w:val="003C11AF"/>
    <w:rsid w:val="003C2051"/>
    <w:rsid w:val="003C4E4B"/>
    <w:rsid w:val="003C639A"/>
    <w:rsid w:val="003D0410"/>
    <w:rsid w:val="003D101A"/>
    <w:rsid w:val="003D163C"/>
    <w:rsid w:val="003D52A4"/>
    <w:rsid w:val="003E066D"/>
    <w:rsid w:val="003E1735"/>
    <w:rsid w:val="003E4863"/>
    <w:rsid w:val="003E5200"/>
    <w:rsid w:val="003F5BDC"/>
    <w:rsid w:val="003F6A0A"/>
    <w:rsid w:val="00401DF0"/>
    <w:rsid w:val="00404704"/>
    <w:rsid w:val="00404CC1"/>
    <w:rsid w:val="00405801"/>
    <w:rsid w:val="00405BBC"/>
    <w:rsid w:val="004078DD"/>
    <w:rsid w:val="004078E6"/>
    <w:rsid w:val="0041052C"/>
    <w:rsid w:val="00410A14"/>
    <w:rsid w:val="0041134B"/>
    <w:rsid w:val="00412ECD"/>
    <w:rsid w:val="00415B5E"/>
    <w:rsid w:val="00416F7E"/>
    <w:rsid w:val="00421074"/>
    <w:rsid w:val="004229C4"/>
    <w:rsid w:val="00423B85"/>
    <w:rsid w:val="00423CE9"/>
    <w:rsid w:val="00431E02"/>
    <w:rsid w:val="004354CA"/>
    <w:rsid w:val="0044298D"/>
    <w:rsid w:val="00442E2C"/>
    <w:rsid w:val="00443A04"/>
    <w:rsid w:val="00452239"/>
    <w:rsid w:val="004526D6"/>
    <w:rsid w:val="00457A30"/>
    <w:rsid w:val="004612E0"/>
    <w:rsid w:val="00462AF4"/>
    <w:rsid w:val="00464A9C"/>
    <w:rsid w:val="00475C1F"/>
    <w:rsid w:val="00476A57"/>
    <w:rsid w:val="00480340"/>
    <w:rsid w:val="00483A70"/>
    <w:rsid w:val="0048498B"/>
    <w:rsid w:val="00485A41"/>
    <w:rsid w:val="00486CA3"/>
    <w:rsid w:val="00487925"/>
    <w:rsid w:val="00492073"/>
    <w:rsid w:val="00493741"/>
    <w:rsid w:val="00496487"/>
    <w:rsid w:val="00496D37"/>
    <w:rsid w:val="004A159A"/>
    <w:rsid w:val="004A26A3"/>
    <w:rsid w:val="004A2BC8"/>
    <w:rsid w:val="004A33AB"/>
    <w:rsid w:val="004A3FDB"/>
    <w:rsid w:val="004A4E48"/>
    <w:rsid w:val="004A6031"/>
    <w:rsid w:val="004B485F"/>
    <w:rsid w:val="004B638D"/>
    <w:rsid w:val="004B6AAB"/>
    <w:rsid w:val="004B731E"/>
    <w:rsid w:val="004C0ECA"/>
    <w:rsid w:val="004C2083"/>
    <w:rsid w:val="004D4DBA"/>
    <w:rsid w:val="004E1DE0"/>
    <w:rsid w:val="004E21DC"/>
    <w:rsid w:val="004E2C22"/>
    <w:rsid w:val="004E41AB"/>
    <w:rsid w:val="004E7AEC"/>
    <w:rsid w:val="004F0D43"/>
    <w:rsid w:val="004F183F"/>
    <w:rsid w:val="004F2325"/>
    <w:rsid w:val="004F66BC"/>
    <w:rsid w:val="004F7544"/>
    <w:rsid w:val="00506EB1"/>
    <w:rsid w:val="005122E0"/>
    <w:rsid w:val="00512B51"/>
    <w:rsid w:val="00517573"/>
    <w:rsid w:val="0051789D"/>
    <w:rsid w:val="00517A89"/>
    <w:rsid w:val="005230A7"/>
    <w:rsid w:val="00524A2D"/>
    <w:rsid w:val="00531619"/>
    <w:rsid w:val="00532641"/>
    <w:rsid w:val="005333D2"/>
    <w:rsid w:val="00533E0A"/>
    <w:rsid w:val="00540BF7"/>
    <w:rsid w:val="0054244D"/>
    <w:rsid w:val="00544102"/>
    <w:rsid w:val="005626BC"/>
    <w:rsid w:val="00563EAD"/>
    <w:rsid w:val="0056410D"/>
    <w:rsid w:val="00566CD7"/>
    <w:rsid w:val="0056750A"/>
    <w:rsid w:val="00570982"/>
    <w:rsid w:val="00573CBC"/>
    <w:rsid w:val="00574298"/>
    <w:rsid w:val="00575E3B"/>
    <w:rsid w:val="00575F06"/>
    <w:rsid w:val="00577E50"/>
    <w:rsid w:val="00586284"/>
    <w:rsid w:val="00587A71"/>
    <w:rsid w:val="00587CFD"/>
    <w:rsid w:val="00590085"/>
    <w:rsid w:val="0059391F"/>
    <w:rsid w:val="005974C0"/>
    <w:rsid w:val="005A0596"/>
    <w:rsid w:val="005A09E4"/>
    <w:rsid w:val="005A0F97"/>
    <w:rsid w:val="005A11BE"/>
    <w:rsid w:val="005A4480"/>
    <w:rsid w:val="005A6B88"/>
    <w:rsid w:val="005A6E4A"/>
    <w:rsid w:val="005B1544"/>
    <w:rsid w:val="005B1744"/>
    <w:rsid w:val="005B2FFC"/>
    <w:rsid w:val="005B5A4B"/>
    <w:rsid w:val="005B6A42"/>
    <w:rsid w:val="005C4E1B"/>
    <w:rsid w:val="005C7A34"/>
    <w:rsid w:val="005C7E57"/>
    <w:rsid w:val="005D0F20"/>
    <w:rsid w:val="005D32BB"/>
    <w:rsid w:val="005D3355"/>
    <w:rsid w:val="005D4ACD"/>
    <w:rsid w:val="005D4C18"/>
    <w:rsid w:val="005D74EB"/>
    <w:rsid w:val="005E01A1"/>
    <w:rsid w:val="005E197A"/>
    <w:rsid w:val="005E2717"/>
    <w:rsid w:val="005E7426"/>
    <w:rsid w:val="005F260B"/>
    <w:rsid w:val="005F3A4E"/>
    <w:rsid w:val="005F46E8"/>
    <w:rsid w:val="005F4E23"/>
    <w:rsid w:val="00600D9A"/>
    <w:rsid w:val="00601DDB"/>
    <w:rsid w:val="00602DC1"/>
    <w:rsid w:val="006105F4"/>
    <w:rsid w:val="00611A57"/>
    <w:rsid w:val="006162CD"/>
    <w:rsid w:val="006178DC"/>
    <w:rsid w:val="006221D7"/>
    <w:rsid w:val="00622637"/>
    <w:rsid w:val="0062670F"/>
    <w:rsid w:val="00631078"/>
    <w:rsid w:val="00631E87"/>
    <w:rsid w:val="006322F5"/>
    <w:rsid w:val="006360A2"/>
    <w:rsid w:val="0063726B"/>
    <w:rsid w:val="00640FA0"/>
    <w:rsid w:val="0064185E"/>
    <w:rsid w:val="00644B0B"/>
    <w:rsid w:val="00645A11"/>
    <w:rsid w:val="0064642E"/>
    <w:rsid w:val="00653D17"/>
    <w:rsid w:val="00654C0C"/>
    <w:rsid w:val="00654C79"/>
    <w:rsid w:val="00655673"/>
    <w:rsid w:val="00656E03"/>
    <w:rsid w:val="00657401"/>
    <w:rsid w:val="006576DA"/>
    <w:rsid w:val="00660852"/>
    <w:rsid w:val="00660F19"/>
    <w:rsid w:val="006621E4"/>
    <w:rsid w:val="006635BC"/>
    <w:rsid w:val="00663684"/>
    <w:rsid w:val="00663803"/>
    <w:rsid w:val="00665D01"/>
    <w:rsid w:val="006665B2"/>
    <w:rsid w:val="00671E3C"/>
    <w:rsid w:val="00680D5E"/>
    <w:rsid w:val="00683470"/>
    <w:rsid w:val="0068740F"/>
    <w:rsid w:val="00691CA0"/>
    <w:rsid w:val="00693D2E"/>
    <w:rsid w:val="00693F30"/>
    <w:rsid w:val="006969BA"/>
    <w:rsid w:val="00697467"/>
    <w:rsid w:val="006A14F3"/>
    <w:rsid w:val="006A673E"/>
    <w:rsid w:val="006A7E40"/>
    <w:rsid w:val="006B043B"/>
    <w:rsid w:val="006B0EDF"/>
    <w:rsid w:val="006B2A46"/>
    <w:rsid w:val="006B36BA"/>
    <w:rsid w:val="006B7845"/>
    <w:rsid w:val="006C29FF"/>
    <w:rsid w:val="006C4630"/>
    <w:rsid w:val="006D187B"/>
    <w:rsid w:val="006D24B0"/>
    <w:rsid w:val="006D268C"/>
    <w:rsid w:val="006D27CC"/>
    <w:rsid w:val="006E6936"/>
    <w:rsid w:val="006F1144"/>
    <w:rsid w:val="006F263E"/>
    <w:rsid w:val="006F483F"/>
    <w:rsid w:val="006F60B1"/>
    <w:rsid w:val="006F63B9"/>
    <w:rsid w:val="00704D78"/>
    <w:rsid w:val="00706069"/>
    <w:rsid w:val="0071296A"/>
    <w:rsid w:val="007137DD"/>
    <w:rsid w:val="00714DEB"/>
    <w:rsid w:val="00716BD4"/>
    <w:rsid w:val="00720B36"/>
    <w:rsid w:val="00722924"/>
    <w:rsid w:val="0072778A"/>
    <w:rsid w:val="007328B3"/>
    <w:rsid w:val="0073363E"/>
    <w:rsid w:val="00733D29"/>
    <w:rsid w:val="00737098"/>
    <w:rsid w:val="00737D32"/>
    <w:rsid w:val="007413F3"/>
    <w:rsid w:val="00747B2E"/>
    <w:rsid w:val="00753460"/>
    <w:rsid w:val="0075430B"/>
    <w:rsid w:val="0076241E"/>
    <w:rsid w:val="00770118"/>
    <w:rsid w:val="00773226"/>
    <w:rsid w:val="00775F17"/>
    <w:rsid w:val="007762A2"/>
    <w:rsid w:val="00776405"/>
    <w:rsid w:val="00777924"/>
    <w:rsid w:val="00785D8B"/>
    <w:rsid w:val="00790224"/>
    <w:rsid w:val="00790B93"/>
    <w:rsid w:val="00794A32"/>
    <w:rsid w:val="00795FD7"/>
    <w:rsid w:val="0079703A"/>
    <w:rsid w:val="007A1DCC"/>
    <w:rsid w:val="007A46DA"/>
    <w:rsid w:val="007B08F8"/>
    <w:rsid w:val="007C1C59"/>
    <w:rsid w:val="007C3476"/>
    <w:rsid w:val="007C3A4B"/>
    <w:rsid w:val="007C510D"/>
    <w:rsid w:val="007C6858"/>
    <w:rsid w:val="007C6951"/>
    <w:rsid w:val="007D0182"/>
    <w:rsid w:val="007D7361"/>
    <w:rsid w:val="007D76C1"/>
    <w:rsid w:val="007D7CD7"/>
    <w:rsid w:val="007E028C"/>
    <w:rsid w:val="007E0E08"/>
    <w:rsid w:val="007E3E66"/>
    <w:rsid w:val="007E407D"/>
    <w:rsid w:val="007E42B7"/>
    <w:rsid w:val="007E679F"/>
    <w:rsid w:val="007E790D"/>
    <w:rsid w:val="007F0453"/>
    <w:rsid w:val="007F1CA0"/>
    <w:rsid w:val="007F1D52"/>
    <w:rsid w:val="007F2627"/>
    <w:rsid w:val="007F2AFA"/>
    <w:rsid w:val="007F2BC6"/>
    <w:rsid w:val="007F3A7D"/>
    <w:rsid w:val="007F3F91"/>
    <w:rsid w:val="007F40B1"/>
    <w:rsid w:val="00800524"/>
    <w:rsid w:val="00803981"/>
    <w:rsid w:val="008040CE"/>
    <w:rsid w:val="008062B6"/>
    <w:rsid w:val="00812819"/>
    <w:rsid w:val="00812ABA"/>
    <w:rsid w:val="00817228"/>
    <w:rsid w:val="0082199D"/>
    <w:rsid w:val="0082320B"/>
    <w:rsid w:val="00827B66"/>
    <w:rsid w:val="0083149B"/>
    <w:rsid w:val="00833A44"/>
    <w:rsid w:val="00835F34"/>
    <w:rsid w:val="00837A1E"/>
    <w:rsid w:val="00837ECC"/>
    <w:rsid w:val="00840332"/>
    <w:rsid w:val="00841DEC"/>
    <w:rsid w:val="00842060"/>
    <w:rsid w:val="00842581"/>
    <w:rsid w:val="0084717E"/>
    <w:rsid w:val="00847408"/>
    <w:rsid w:val="00847EE4"/>
    <w:rsid w:val="00850156"/>
    <w:rsid w:val="00850165"/>
    <w:rsid w:val="008506D7"/>
    <w:rsid w:val="008517E3"/>
    <w:rsid w:val="008534DF"/>
    <w:rsid w:val="00854240"/>
    <w:rsid w:val="00863C27"/>
    <w:rsid w:val="00863CBC"/>
    <w:rsid w:val="008653FC"/>
    <w:rsid w:val="00865456"/>
    <w:rsid w:val="008670ED"/>
    <w:rsid w:val="00867F62"/>
    <w:rsid w:val="00874E18"/>
    <w:rsid w:val="00877148"/>
    <w:rsid w:val="008775CF"/>
    <w:rsid w:val="00880612"/>
    <w:rsid w:val="008807CD"/>
    <w:rsid w:val="00881079"/>
    <w:rsid w:val="00882345"/>
    <w:rsid w:val="00886E00"/>
    <w:rsid w:val="00887283"/>
    <w:rsid w:val="00887C6F"/>
    <w:rsid w:val="00887EDB"/>
    <w:rsid w:val="008900D7"/>
    <w:rsid w:val="00892282"/>
    <w:rsid w:val="008943C9"/>
    <w:rsid w:val="00894C29"/>
    <w:rsid w:val="00895883"/>
    <w:rsid w:val="008965D1"/>
    <w:rsid w:val="00897101"/>
    <w:rsid w:val="008A02E5"/>
    <w:rsid w:val="008A03AD"/>
    <w:rsid w:val="008A0DC4"/>
    <w:rsid w:val="008A0EEE"/>
    <w:rsid w:val="008A4619"/>
    <w:rsid w:val="008A4DED"/>
    <w:rsid w:val="008A674A"/>
    <w:rsid w:val="008A6847"/>
    <w:rsid w:val="008A7B09"/>
    <w:rsid w:val="008A7C42"/>
    <w:rsid w:val="008B0EAF"/>
    <w:rsid w:val="008B135B"/>
    <w:rsid w:val="008B5512"/>
    <w:rsid w:val="008B7868"/>
    <w:rsid w:val="008B7DFA"/>
    <w:rsid w:val="008C072E"/>
    <w:rsid w:val="008C128F"/>
    <w:rsid w:val="008C26D2"/>
    <w:rsid w:val="008D6C42"/>
    <w:rsid w:val="008D71E4"/>
    <w:rsid w:val="008D7E86"/>
    <w:rsid w:val="008E09C3"/>
    <w:rsid w:val="008E5781"/>
    <w:rsid w:val="008E75AD"/>
    <w:rsid w:val="008F1C7C"/>
    <w:rsid w:val="008F3730"/>
    <w:rsid w:val="008F4927"/>
    <w:rsid w:val="008F4A7A"/>
    <w:rsid w:val="008F56B7"/>
    <w:rsid w:val="00900119"/>
    <w:rsid w:val="00900A98"/>
    <w:rsid w:val="00905A4F"/>
    <w:rsid w:val="0090612F"/>
    <w:rsid w:val="00911C81"/>
    <w:rsid w:val="009122EC"/>
    <w:rsid w:val="00914236"/>
    <w:rsid w:val="0091625B"/>
    <w:rsid w:val="00916588"/>
    <w:rsid w:val="00916AD7"/>
    <w:rsid w:val="00921C9F"/>
    <w:rsid w:val="00921E0B"/>
    <w:rsid w:val="009220FB"/>
    <w:rsid w:val="00922699"/>
    <w:rsid w:val="0092479A"/>
    <w:rsid w:val="00924C6E"/>
    <w:rsid w:val="00924D00"/>
    <w:rsid w:val="00931E2D"/>
    <w:rsid w:val="00932056"/>
    <w:rsid w:val="00935FD6"/>
    <w:rsid w:val="00936619"/>
    <w:rsid w:val="00940632"/>
    <w:rsid w:val="00943F7D"/>
    <w:rsid w:val="009471E4"/>
    <w:rsid w:val="00950E4F"/>
    <w:rsid w:val="00953DDF"/>
    <w:rsid w:val="00955CD2"/>
    <w:rsid w:val="00955D71"/>
    <w:rsid w:val="009651CA"/>
    <w:rsid w:val="00965782"/>
    <w:rsid w:val="00965911"/>
    <w:rsid w:val="00966360"/>
    <w:rsid w:val="00970F5F"/>
    <w:rsid w:val="00975003"/>
    <w:rsid w:val="00976303"/>
    <w:rsid w:val="009818C9"/>
    <w:rsid w:val="009824A4"/>
    <w:rsid w:val="00982D88"/>
    <w:rsid w:val="00984400"/>
    <w:rsid w:val="00985759"/>
    <w:rsid w:val="0098639E"/>
    <w:rsid w:val="00990FED"/>
    <w:rsid w:val="00991C5A"/>
    <w:rsid w:val="00992A52"/>
    <w:rsid w:val="00995351"/>
    <w:rsid w:val="00995EE2"/>
    <w:rsid w:val="009A24C2"/>
    <w:rsid w:val="009A3D57"/>
    <w:rsid w:val="009A3E98"/>
    <w:rsid w:val="009A4F30"/>
    <w:rsid w:val="009A5B58"/>
    <w:rsid w:val="009A5CA1"/>
    <w:rsid w:val="009B0690"/>
    <w:rsid w:val="009B13E1"/>
    <w:rsid w:val="009B155D"/>
    <w:rsid w:val="009B280D"/>
    <w:rsid w:val="009B320C"/>
    <w:rsid w:val="009B4063"/>
    <w:rsid w:val="009B4348"/>
    <w:rsid w:val="009B63D3"/>
    <w:rsid w:val="009B6906"/>
    <w:rsid w:val="009B7FDF"/>
    <w:rsid w:val="009C198A"/>
    <w:rsid w:val="009C382C"/>
    <w:rsid w:val="009C6A53"/>
    <w:rsid w:val="009C74EA"/>
    <w:rsid w:val="009C76B6"/>
    <w:rsid w:val="009D375E"/>
    <w:rsid w:val="009D5DCE"/>
    <w:rsid w:val="009D6BE9"/>
    <w:rsid w:val="009E65B4"/>
    <w:rsid w:val="009E6E26"/>
    <w:rsid w:val="009E6E41"/>
    <w:rsid w:val="009F24AF"/>
    <w:rsid w:val="009F459A"/>
    <w:rsid w:val="009F45F2"/>
    <w:rsid w:val="009F6319"/>
    <w:rsid w:val="009F6F13"/>
    <w:rsid w:val="00A01A2C"/>
    <w:rsid w:val="00A01CD4"/>
    <w:rsid w:val="00A03158"/>
    <w:rsid w:val="00A03C74"/>
    <w:rsid w:val="00A0479F"/>
    <w:rsid w:val="00A06627"/>
    <w:rsid w:val="00A12A96"/>
    <w:rsid w:val="00A22504"/>
    <w:rsid w:val="00A2261A"/>
    <w:rsid w:val="00A25DED"/>
    <w:rsid w:val="00A27BE7"/>
    <w:rsid w:val="00A34629"/>
    <w:rsid w:val="00A351F2"/>
    <w:rsid w:val="00A40E3D"/>
    <w:rsid w:val="00A43CEF"/>
    <w:rsid w:val="00A448D8"/>
    <w:rsid w:val="00A47233"/>
    <w:rsid w:val="00A51FBA"/>
    <w:rsid w:val="00A53BF1"/>
    <w:rsid w:val="00A54F1A"/>
    <w:rsid w:val="00A60FA4"/>
    <w:rsid w:val="00A66DF3"/>
    <w:rsid w:val="00A7324A"/>
    <w:rsid w:val="00A73566"/>
    <w:rsid w:val="00A7492C"/>
    <w:rsid w:val="00A755D6"/>
    <w:rsid w:val="00A76E00"/>
    <w:rsid w:val="00A8010E"/>
    <w:rsid w:val="00A8130D"/>
    <w:rsid w:val="00A8263F"/>
    <w:rsid w:val="00A82BEA"/>
    <w:rsid w:val="00A87617"/>
    <w:rsid w:val="00A92187"/>
    <w:rsid w:val="00A922B4"/>
    <w:rsid w:val="00A95228"/>
    <w:rsid w:val="00A97660"/>
    <w:rsid w:val="00A9770B"/>
    <w:rsid w:val="00AA0849"/>
    <w:rsid w:val="00AA1F27"/>
    <w:rsid w:val="00AB48EA"/>
    <w:rsid w:val="00AC35A9"/>
    <w:rsid w:val="00AC4B22"/>
    <w:rsid w:val="00AE045B"/>
    <w:rsid w:val="00AE1124"/>
    <w:rsid w:val="00AE6415"/>
    <w:rsid w:val="00AE6FC6"/>
    <w:rsid w:val="00AE744E"/>
    <w:rsid w:val="00AF3523"/>
    <w:rsid w:val="00AF7C2E"/>
    <w:rsid w:val="00B0479D"/>
    <w:rsid w:val="00B05FA2"/>
    <w:rsid w:val="00B06720"/>
    <w:rsid w:val="00B103F7"/>
    <w:rsid w:val="00B105F3"/>
    <w:rsid w:val="00B11C46"/>
    <w:rsid w:val="00B12427"/>
    <w:rsid w:val="00B14390"/>
    <w:rsid w:val="00B16420"/>
    <w:rsid w:val="00B2378C"/>
    <w:rsid w:val="00B23852"/>
    <w:rsid w:val="00B25D26"/>
    <w:rsid w:val="00B26743"/>
    <w:rsid w:val="00B300CE"/>
    <w:rsid w:val="00B31B60"/>
    <w:rsid w:val="00B33D81"/>
    <w:rsid w:val="00B34927"/>
    <w:rsid w:val="00B36D15"/>
    <w:rsid w:val="00B37F3C"/>
    <w:rsid w:val="00B406EA"/>
    <w:rsid w:val="00B42DF5"/>
    <w:rsid w:val="00B45D93"/>
    <w:rsid w:val="00B56577"/>
    <w:rsid w:val="00B56B19"/>
    <w:rsid w:val="00B56DE0"/>
    <w:rsid w:val="00B62435"/>
    <w:rsid w:val="00B63059"/>
    <w:rsid w:val="00B6378A"/>
    <w:rsid w:val="00B64BA9"/>
    <w:rsid w:val="00B64C8B"/>
    <w:rsid w:val="00B64CE1"/>
    <w:rsid w:val="00B65949"/>
    <w:rsid w:val="00B701AF"/>
    <w:rsid w:val="00B73013"/>
    <w:rsid w:val="00B748CE"/>
    <w:rsid w:val="00B8034C"/>
    <w:rsid w:val="00B8344F"/>
    <w:rsid w:val="00B90BFA"/>
    <w:rsid w:val="00B90C36"/>
    <w:rsid w:val="00B91060"/>
    <w:rsid w:val="00B92EEB"/>
    <w:rsid w:val="00B936B2"/>
    <w:rsid w:val="00B93B77"/>
    <w:rsid w:val="00B9424B"/>
    <w:rsid w:val="00B949CE"/>
    <w:rsid w:val="00B94CBE"/>
    <w:rsid w:val="00B96084"/>
    <w:rsid w:val="00B9656F"/>
    <w:rsid w:val="00B96949"/>
    <w:rsid w:val="00B96A0A"/>
    <w:rsid w:val="00BA2642"/>
    <w:rsid w:val="00BA4305"/>
    <w:rsid w:val="00BA68D3"/>
    <w:rsid w:val="00BB2F2C"/>
    <w:rsid w:val="00BB380F"/>
    <w:rsid w:val="00BB3D28"/>
    <w:rsid w:val="00BB3E53"/>
    <w:rsid w:val="00BB4A13"/>
    <w:rsid w:val="00BB4D9C"/>
    <w:rsid w:val="00BC0856"/>
    <w:rsid w:val="00BC0E0E"/>
    <w:rsid w:val="00BC2A1C"/>
    <w:rsid w:val="00BC53C3"/>
    <w:rsid w:val="00BD25BE"/>
    <w:rsid w:val="00BD55E3"/>
    <w:rsid w:val="00BD6B1C"/>
    <w:rsid w:val="00BE0F00"/>
    <w:rsid w:val="00BE168E"/>
    <w:rsid w:val="00BE2257"/>
    <w:rsid w:val="00BF04A7"/>
    <w:rsid w:val="00BF405E"/>
    <w:rsid w:val="00BF611F"/>
    <w:rsid w:val="00C00655"/>
    <w:rsid w:val="00C02C08"/>
    <w:rsid w:val="00C0670A"/>
    <w:rsid w:val="00C06D22"/>
    <w:rsid w:val="00C07357"/>
    <w:rsid w:val="00C07ECE"/>
    <w:rsid w:val="00C10227"/>
    <w:rsid w:val="00C12372"/>
    <w:rsid w:val="00C12D11"/>
    <w:rsid w:val="00C140A6"/>
    <w:rsid w:val="00C17068"/>
    <w:rsid w:val="00C21DEE"/>
    <w:rsid w:val="00C22F2B"/>
    <w:rsid w:val="00C24F52"/>
    <w:rsid w:val="00C3074E"/>
    <w:rsid w:val="00C328D8"/>
    <w:rsid w:val="00C33F80"/>
    <w:rsid w:val="00C34B56"/>
    <w:rsid w:val="00C37240"/>
    <w:rsid w:val="00C42380"/>
    <w:rsid w:val="00C501D9"/>
    <w:rsid w:val="00C50C62"/>
    <w:rsid w:val="00C52872"/>
    <w:rsid w:val="00C52E4A"/>
    <w:rsid w:val="00C5302D"/>
    <w:rsid w:val="00C53422"/>
    <w:rsid w:val="00C53E15"/>
    <w:rsid w:val="00C55662"/>
    <w:rsid w:val="00C5791B"/>
    <w:rsid w:val="00C71B68"/>
    <w:rsid w:val="00C7228B"/>
    <w:rsid w:val="00C734C8"/>
    <w:rsid w:val="00C744F5"/>
    <w:rsid w:val="00C75E54"/>
    <w:rsid w:val="00C770D5"/>
    <w:rsid w:val="00C842E8"/>
    <w:rsid w:val="00C903AB"/>
    <w:rsid w:val="00C91A2C"/>
    <w:rsid w:val="00C95C12"/>
    <w:rsid w:val="00C97F2F"/>
    <w:rsid w:val="00CA0B69"/>
    <w:rsid w:val="00CA4662"/>
    <w:rsid w:val="00CA4FF1"/>
    <w:rsid w:val="00CA77DB"/>
    <w:rsid w:val="00CB30E2"/>
    <w:rsid w:val="00CB3BFE"/>
    <w:rsid w:val="00CB4179"/>
    <w:rsid w:val="00CC2319"/>
    <w:rsid w:val="00CC69CF"/>
    <w:rsid w:val="00CC6BA2"/>
    <w:rsid w:val="00CD0342"/>
    <w:rsid w:val="00CD069D"/>
    <w:rsid w:val="00CD07C0"/>
    <w:rsid w:val="00CD22AC"/>
    <w:rsid w:val="00CD3404"/>
    <w:rsid w:val="00CD4CB9"/>
    <w:rsid w:val="00CD58CA"/>
    <w:rsid w:val="00CD5B04"/>
    <w:rsid w:val="00CD63F4"/>
    <w:rsid w:val="00CD753A"/>
    <w:rsid w:val="00CE01ED"/>
    <w:rsid w:val="00CE4FD1"/>
    <w:rsid w:val="00CF01B7"/>
    <w:rsid w:val="00CF3824"/>
    <w:rsid w:val="00CF7178"/>
    <w:rsid w:val="00D0028E"/>
    <w:rsid w:val="00D01214"/>
    <w:rsid w:val="00D04EDA"/>
    <w:rsid w:val="00D068BB"/>
    <w:rsid w:val="00D07B85"/>
    <w:rsid w:val="00D07DC7"/>
    <w:rsid w:val="00D11956"/>
    <w:rsid w:val="00D125CB"/>
    <w:rsid w:val="00D14C03"/>
    <w:rsid w:val="00D16FCF"/>
    <w:rsid w:val="00D207B4"/>
    <w:rsid w:val="00D21361"/>
    <w:rsid w:val="00D21399"/>
    <w:rsid w:val="00D22C6B"/>
    <w:rsid w:val="00D23273"/>
    <w:rsid w:val="00D323C3"/>
    <w:rsid w:val="00D33679"/>
    <w:rsid w:val="00D378B1"/>
    <w:rsid w:val="00D40A2A"/>
    <w:rsid w:val="00D43D33"/>
    <w:rsid w:val="00D4474F"/>
    <w:rsid w:val="00D45A58"/>
    <w:rsid w:val="00D46327"/>
    <w:rsid w:val="00D503B2"/>
    <w:rsid w:val="00D51761"/>
    <w:rsid w:val="00D55289"/>
    <w:rsid w:val="00D5680E"/>
    <w:rsid w:val="00D66A07"/>
    <w:rsid w:val="00D66E42"/>
    <w:rsid w:val="00D74E48"/>
    <w:rsid w:val="00D80E72"/>
    <w:rsid w:val="00D82824"/>
    <w:rsid w:val="00D8590B"/>
    <w:rsid w:val="00D935FB"/>
    <w:rsid w:val="00D9504F"/>
    <w:rsid w:val="00D9582D"/>
    <w:rsid w:val="00DA1988"/>
    <w:rsid w:val="00DB24D7"/>
    <w:rsid w:val="00DB4E0C"/>
    <w:rsid w:val="00DC462E"/>
    <w:rsid w:val="00DC786B"/>
    <w:rsid w:val="00DD08C5"/>
    <w:rsid w:val="00DD0C16"/>
    <w:rsid w:val="00DD10A0"/>
    <w:rsid w:val="00DD4C2C"/>
    <w:rsid w:val="00DE2429"/>
    <w:rsid w:val="00DE24D5"/>
    <w:rsid w:val="00DE6EC0"/>
    <w:rsid w:val="00DE71D4"/>
    <w:rsid w:val="00DF1F42"/>
    <w:rsid w:val="00DF2167"/>
    <w:rsid w:val="00DF5651"/>
    <w:rsid w:val="00DF5FD6"/>
    <w:rsid w:val="00DF6B59"/>
    <w:rsid w:val="00E0017A"/>
    <w:rsid w:val="00E00D5C"/>
    <w:rsid w:val="00E0385A"/>
    <w:rsid w:val="00E03D30"/>
    <w:rsid w:val="00E0509E"/>
    <w:rsid w:val="00E056C2"/>
    <w:rsid w:val="00E064E5"/>
    <w:rsid w:val="00E11C84"/>
    <w:rsid w:val="00E11E72"/>
    <w:rsid w:val="00E11F7F"/>
    <w:rsid w:val="00E139C7"/>
    <w:rsid w:val="00E14350"/>
    <w:rsid w:val="00E16A6C"/>
    <w:rsid w:val="00E21C32"/>
    <w:rsid w:val="00E220AE"/>
    <w:rsid w:val="00E23123"/>
    <w:rsid w:val="00E2334B"/>
    <w:rsid w:val="00E269BA"/>
    <w:rsid w:val="00E2702D"/>
    <w:rsid w:val="00E277A0"/>
    <w:rsid w:val="00E41BCE"/>
    <w:rsid w:val="00E41F17"/>
    <w:rsid w:val="00E42EE1"/>
    <w:rsid w:val="00E47E92"/>
    <w:rsid w:val="00E52F5A"/>
    <w:rsid w:val="00E5506B"/>
    <w:rsid w:val="00E552EF"/>
    <w:rsid w:val="00E558F4"/>
    <w:rsid w:val="00E620B2"/>
    <w:rsid w:val="00E66732"/>
    <w:rsid w:val="00E66B37"/>
    <w:rsid w:val="00E6729F"/>
    <w:rsid w:val="00E76DD5"/>
    <w:rsid w:val="00E76FA4"/>
    <w:rsid w:val="00E77537"/>
    <w:rsid w:val="00E80C70"/>
    <w:rsid w:val="00E820EA"/>
    <w:rsid w:val="00E840E3"/>
    <w:rsid w:val="00E86A51"/>
    <w:rsid w:val="00E90DC1"/>
    <w:rsid w:val="00E92ECE"/>
    <w:rsid w:val="00E97945"/>
    <w:rsid w:val="00EA0503"/>
    <w:rsid w:val="00EA1183"/>
    <w:rsid w:val="00EA1246"/>
    <w:rsid w:val="00EA2A03"/>
    <w:rsid w:val="00EA3A43"/>
    <w:rsid w:val="00EA4F3F"/>
    <w:rsid w:val="00EB1CCB"/>
    <w:rsid w:val="00EB4E0C"/>
    <w:rsid w:val="00EB6499"/>
    <w:rsid w:val="00EB64A2"/>
    <w:rsid w:val="00EB6DA6"/>
    <w:rsid w:val="00EC1C74"/>
    <w:rsid w:val="00EC6663"/>
    <w:rsid w:val="00ED25F1"/>
    <w:rsid w:val="00ED2B0A"/>
    <w:rsid w:val="00ED3BC3"/>
    <w:rsid w:val="00ED3E9A"/>
    <w:rsid w:val="00ED47B6"/>
    <w:rsid w:val="00ED5697"/>
    <w:rsid w:val="00ED6A12"/>
    <w:rsid w:val="00ED79BE"/>
    <w:rsid w:val="00EE2313"/>
    <w:rsid w:val="00EE2835"/>
    <w:rsid w:val="00EF40B2"/>
    <w:rsid w:val="00F013B7"/>
    <w:rsid w:val="00F0338F"/>
    <w:rsid w:val="00F03C76"/>
    <w:rsid w:val="00F03D2C"/>
    <w:rsid w:val="00F114D1"/>
    <w:rsid w:val="00F13B85"/>
    <w:rsid w:val="00F14ABE"/>
    <w:rsid w:val="00F21A5C"/>
    <w:rsid w:val="00F25CE9"/>
    <w:rsid w:val="00F305C7"/>
    <w:rsid w:val="00F3446F"/>
    <w:rsid w:val="00F35E9C"/>
    <w:rsid w:val="00F36877"/>
    <w:rsid w:val="00F40020"/>
    <w:rsid w:val="00F45C8A"/>
    <w:rsid w:val="00F47AA4"/>
    <w:rsid w:val="00F5021C"/>
    <w:rsid w:val="00F630EC"/>
    <w:rsid w:val="00F71D53"/>
    <w:rsid w:val="00F80416"/>
    <w:rsid w:val="00F80E0F"/>
    <w:rsid w:val="00F821F1"/>
    <w:rsid w:val="00F82E77"/>
    <w:rsid w:val="00F84233"/>
    <w:rsid w:val="00F84990"/>
    <w:rsid w:val="00F872B5"/>
    <w:rsid w:val="00F87C11"/>
    <w:rsid w:val="00F90049"/>
    <w:rsid w:val="00F9568A"/>
    <w:rsid w:val="00FA0E76"/>
    <w:rsid w:val="00FA10D4"/>
    <w:rsid w:val="00FA3E3B"/>
    <w:rsid w:val="00FA7812"/>
    <w:rsid w:val="00FB3494"/>
    <w:rsid w:val="00FB5C60"/>
    <w:rsid w:val="00FB5ED0"/>
    <w:rsid w:val="00FC0ACB"/>
    <w:rsid w:val="00FC4072"/>
    <w:rsid w:val="00FC415B"/>
    <w:rsid w:val="00FC4329"/>
    <w:rsid w:val="00FC6D4E"/>
    <w:rsid w:val="00FC733C"/>
    <w:rsid w:val="00FD3F30"/>
    <w:rsid w:val="00FD7284"/>
    <w:rsid w:val="00FE2850"/>
    <w:rsid w:val="00FE3BC0"/>
    <w:rsid w:val="00FE5F74"/>
    <w:rsid w:val="00FE7F63"/>
    <w:rsid w:val="00FF212F"/>
    <w:rsid w:val="00FF5002"/>
    <w:rsid w:val="00FF648A"/>
    <w:rsid w:val="00F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F24AE"/>
  <w15:docId w15:val="{5725CFF2-29C1-4321-82B7-34CE6AB1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D4E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991C5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985759"/>
    <w:pPr>
      <w:keepNext/>
      <w:suppressAutoHyphens/>
      <w:spacing w:before="240" w:after="60" w:line="276" w:lineRule="auto"/>
      <w:outlineLvl w:val="1"/>
    </w:pPr>
    <w:rPr>
      <w:rFonts w:ascii="Arial" w:hAnsi="Arial" w:cs="Arial"/>
      <w:b/>
      <w:bCs/>
      <w:i/>
      <w:iCs/>
      <w:sz w:val="28"/>
      <w:szCs w:val="28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qFormat/>
    <w:rsid w:val="00FE285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84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4612E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91C5A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Heading3Char">
    <w:name w:val="Heading 3 Char"/>
    <w:link w:val="Heading3"/>
    <w:uiPriority w:val="9"/>
    <w:rsid w:val="00FE2850"/>
    <w:rPr>
      <w:rFonts w:ascii="Cambria" w:eastAsia="Times New Roman" w:hAnsi="Cambria" w:cs="Times New Roman"/>
      <w:b/>
      <w:bCs/>
      <w:sz w:val="26"/>
      <w:szCs w:val="26"/>
    </w:rPr>
  </w:style>
  <w:style w:type="character" w:styleId="Emphasis">
    <w:name w:val="Emphasis"/>
    <w:uiPriority w:val="20"/>
    <w:qFormat/>
    <w:rsid w:val="002046B8"/>
    <w:rPr>
      <w:i/>
      <w:iCs/>
    </w:rPr>
  </w:style>
  <w:style w:type="character" w:styleId="Hyperlink">
    <w:name w:val="Hyperlink"/>
    <w:uiPriority w:val="99"/>
    <w:unhideWhenUsed/>
    <w:rsid w:val="002046B8"/>
    <w:rPr>
      <w:color w:val="0000FF"/>
      <w:u w:val="single"/>
    </w:rPr>
  </w:style>
  <w:style w:type="character" w:styleId="Strong">
    <w:name w:val="Strong"/>
    <w:uiPriority w:val="22"/>
    <w:qFormat/>
    <w:rsid w:val="002046B8"/>
    <w:rPr>
      <w:b/>
      <w:bCs/>
    </w:rPr>
  </w:style>
  <w:style w:type="paragraph" w:customStyle="1" w:styleId="root">
    <w:name w:val="root"/>
    <w:basedOn w:val="Normal"/>
    <w:rsid w:val="002046B8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046B8"/>
    <w:pPr>
      <w:ind w:left="720"/>
      <w:contextualSpacing/>
    </w:pPr>
  </w:style>
  <w:style w:type="paragraph" w:styleId="NormalWeb">
    <w:name w:val="Normal (Web)"/>
    <w:basedOn w:val="Normal"/>
    <w:link w:val="NormalWebChar"/>
    <w:uiPriority w:val="99"/>
    <w:rsid w:val="00B64C8B"/>
    <w:pPr>
      <w:spacing w:before="100" w:beforeAutospacing="1" w:after="100" w:afterAutospacing="1"/>
    </w:pPr>
  </w:style>
  <w:style w:type="character" w:styleId="HTMLCite">
    <w:name w:val="HTML Cite"/>
    <w:uiPriority w:val="99"/>
    <w:semiHidden/>
    <w:unhideWhenUsed/>
    <w:rsid w:val="00B45D93"/>
    <w:rPr>
      <w:i/>
      <w:iCs/>
    </w:rPr>
  </w:style>
  <w:style w:type="character" w:customStyle="1" w:styleId="booktitle">
    <w:name w:val="booktitle"/>
    <w:basedOn w:val="DefaultParagraphFont"/>
    <w:rsid w:val="000131CD"/>
  </w:style>
  <w:style w:type="character" w:customStyle="1" w:styleId="snippet">
    <w:name w:val="snippet"/>
    <w:basedOn w:val="DefaultParagraphFont"/>
    <w:rsid w:val="00FE2850"/>
  </w:style>
  <w:style w:type="paragraph" w:customStyle="1" w:styleId="WW-Default">
    <w:name w:val="WW-Default"/>
    <w:rsid w:val="00E220AE"/>
    <w:pPr>
      <w:suppressAutoHyphens/>
      <w:autoSpaceDE w:val="0"/>
    </w:pPr>
    <w:rPr>
      <w:rFonts w:ascii="Times New Roman" w:eastAsia="Times New Roman" w:hAnsi="Times New Roman"/>
      <w:color w:val="000000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90612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0612F"/>
  </w:style>
  <w:style w:type="character" w:customStyle="1" w:styleId="citationbook">
    <w:name w:val="citation book"/>
    <w:basedOn w:val="DefaultParagraphFont"/>
    <w:rsid w:val="00985759"/>
  </w:style>
  <w:style w:type="character" w:customStyle="1" w:styleId="printonly">
    <w:name w:val="printonly"/>
    <w:basedOn w:val="DefaultParagraphFont"/>
    <w:rsid w:val="00985759"/>
  </w:style>
  <w:style w:type="paragraph" w:customStyle="1" w:styleId="Default">
    <w:name w:val="Default"/>
    <w:rsid w:val="00985759"/>
    <w:pPr>
      <w:autoSpaceDE w:val="0"/>
      <w:autoSpaceDN w:val="0"/>
      <w:adjustRightInd w:val="0"/>
    </w:pPr>
    <w:rPr>
      <w:rFonts w:ascii="KFGOAG+TimesNewRoman" w:eastAsia="Times New Roman" w:hAnsi="KFGOAG+TimesNewRoman" w:cs="KFGOAG+TimesNewRoman"/>
      <w:color w:val="000000"/>
      <w:sz w:val="24"/>
      <w:szCs w:val="24"/>
    </w:rPr>
  </w:style>
  <w:style w:type="character" w:customStyle="1" w:styleId="f">
    <w:name w:val="f"/>
    <w:basedOn w:val="DefaultParagraphFont"/>
    <w:rsid w:val="00985759"/>
  </w:style>
  <w:style w:type="character" w:customStyle="1" w:styleId="st">
    <w:name w:val="st"/>
    <w:basedOn w:val="DefaultParagraphFont"/>
    <w:rsid w:val="00985759"/>
  </w:style>
  <w:style w:type="paragraph" w:styleId="BodyText">
    <w:name w:val="Body Text"/>
    <w:basedOn w:val="Normal"/>
    <w:link w:val="BodyTextChar"/>
    <w:rsid w:val="00985759"/>
    <w:pPr>
      <w:widowControl w:val="0"/>
      <w:suppressAutoHyphens/>
      <w:spacing w:after="120"/>
    </w:pPr>
    <w:rPr>
      <w:rFonts w:ascii="Liberation Serif" w:eastAsia="DejaVu Sans" w:hAnsi="Liberation Serif" w:cs="DejaVu Sans"/>
      <w:lang w:val="en-IN" w:eastAsia="hi-IN" w:bidi="hi-IN"/>
    </w:rPr>
  </w:style>
  <w:style w:type="paragraph" w:customStyle="1" w:styleId="PreformattedText">
    <w:name w:val="Preformatted Text"/>
    <w:basedOn w:val="Normal"/>
    <w:rsid w:val="00985759"/>
    <w:pPr>
      <w:widowControl w:val="0"/>
      <w:suppressAutoHyphens/>
    </w:pPr>
    <w:rPr>
      <w:rFonts w:ascii="DejaVu Sans Mono" w:eastAsia="DejaVu Sans" w:hAnsi="DejaVu Sans Mono" w:cs="DejaVu Sans Mono"/>
      <w:sz w:val="20"/>
      <w:szCs w:val="20"/>
      <w:lang w:val="en-IN" w:eastAsia="hi-IN" w:bidi="hi-IN"/>
    </w:rPr>
  </w:style>
  <w:style w:type="character" w:customStyle="1" w:styleId="apple-style-span">
    <w:name w:val="apple-style-span"/>
    <w:basedOn w:val="DefaultParagraphFont"/>
    <w:rsid w:val="00985759"/>
  </w:style>
  <w:style w:type="character" w:customStyle="1" w:styleId="apple-converted-space">
    <w:name w:val="apple-converted-space"/>
    <w:basedOn w:val="DefaultParagraphFont"/>
    <w:rsid w:val="00985759"/>
  </w:style>
  <w:style w:type="character" w:customStyle="1" w:styleId="wrc126">
    <w:name w:val="wrc126"/>
    <w:rsid w:val="00985759"/>
    <w:rPr>
      <w:vanish/>
    </w:rPr>
  </w:style>
  <w:style w:type="character" w:customStyle="1" w:styleId="flc">
    <w:name w:val="flc"/>
    <w:basedOn w:val="DefaultParagraphFont"/>
    <w:rsid w:val="00985759"/>
  </w:style>
  <w:style w:type="character" w:customStyle="1" w:styleId="addmd">
    <w:name w:val="addmd"/>
    <w:basedOn w:val="DefaultParagraphFont"/>
    <w:rsid w:val="00985759"/>
  </w:style>
  <w:style w:type="character" w:customStyle="1" w:styleId="CharChar3">
    <w:name w:val="Char Char3"/>
    <w:rsid w:val="00985759"/>
    <w:rPr>
      <w:b/>
      <w:bCs/>
      <w:kern w:val="36"/>
      <w:sz w:val="48"/>
      <w:szCs w:val="48"/>
      <w:lang w:val="en-US" w:eastAsia="en-US" w:bidi="ar-SA"/>
    </w:rPr>
  </w:style>
  <w:style w:type="table" w:styleId="TableGrid">
    <w:name w:val="Table Grid"/>
    <w:basedOn w:val="TableNormal"/>
    <w:uiPriority w:val="59"/>
    <w:rsid w:val="00C5791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4E1DE0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rsid w:val="00C33F80"/>
    <w:pPr>
      <w:jc w:val="center"/>
    </w:pPr>
    <w:rPr>
      <w:b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C33F80"/>
    <w:rPr>
      <w:rFonts w:ascii="Times New Roman" w:eastAsia="Times New Roman" w:hAnsi="Times New Roman"/>
      <w:b/>
      <w:sz w:val="32"/>
    </w:rPr>
  </w:style>
  <w:style w:type="character" w:customStyle="1" w:styleId="Heading5Char">
    <w:name w:val="Heading 5 Char"/>
    <w:basedOn w:val="DefaultParagraphFont"/>
    <w:link w:val="Heading5"/>
    <w:rsid w:val="004612E0"/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BodyTextIndent">
    <w:name w:val="Body Text Indent"/>
    <w:basedOn w:val="Normal"/>
    <w:link w:val="BodyTextIndentChar"/>
    <w:uiPriority w:val="99"/>
    <w:unhideWhenUsed/>
    <w:rsid w:val="00656E0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656E03"/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Style30">
    <w:name w:val="Style30"/>
    <w:basedOn w:val="Normal"/>
    <w:uiPriority w:val="99"/>
    <w:rsid w:val="00656E03"/>
    <w:pPr>
      <w:widowControl w:val="0"/>
      <w:autoSpaceDE w:val="0"/>
      <w:autoSpaceDN w:val="0"/>
      <w:adjustRightInd w:val="0"/>
      <w:spacing w:line="432" w:lineRule="exact"/>
      <w:ind w:firstLine="830"/>
      <w:jc w:val="both"/>
    </w:pPr>
    <w:rPr>
      <w:rFonts w:ascii="Arial" w:hAnsi="Arial" w:cs="Arial"/>
    </w:rPr>
  </w:style>
  <w:style w:type="character" w:customStyle="1" w:styleId="FontStyle139">
    <w:name w:val="Font Style139"/>
    <w:basedOn w:val="DefaultParagraphFont"/>
    <w:uiPriority w:val="99"/>
    <w:rsid w:val="00656E03"/>
    <w:rPr>
      <w:rFonts w:ascii="Arial" w:hAnsi="Arial" w:cs="Arial"/>
      <w:b/>
      <w:bCs/>
      <w:sz w:val="26"/>
      <w:szCs w:val="26"/>
    </w:rPr>
  </w:style>
  <w:style w:type="character" w:customStyle="1" w:styleId="FontStyle142">
    <w:name w:val="Font Style142"/>
    <w:basedOn w:val="DefaultParagraphFont"/>
    <w:uiPriority w:val="99"/>
    <w:rsid w:val="00656E03"/>
    <w:rPr>
      <w:rFonts w:ascii="Arial" w:hAnsi="Arial" w:cs="Arial"/>
      <w:sz w:val="22"/>
      <w:szCs w:val="22"/>
    </w:rPr>
  </w:style>
  <w:style w:type="character" w:customStyle="1" w:styleId="FontStyle144">
    <w:name w:val="Font Style144"/>
    <w:basedOn w:val="DefaultParagraphFont"/>
    <w:uiPriority w:val="99"/>
    <w:rsid w:val="00656E03"/>
    <w:rPr>
      <w:rFonts w:ascii="Arial" w:hAnsi="Arial" w:cs="Arial"/>
      <w:b/>
      <w:bCs/>
      <w:i/>
      <w:iCs/>
      <w:w w:val="40"/>
      <w:sz w:val="38"/>
      <w:szCs w:val="38"/>
    </w:rPr>
  </w:style>
  <w:style w:type="character" w:customStyle="1" w:styleId="FontStyle145">
    <w:name w:val="Font Style145"/>
    <w:basedOn w:val="DefaultParagraphFont"/>
    <w:uiPriority w:val="99"/>
    <w:rsid w:val="00656E03"/>
    <w:rPr>
      <w:rFonts w:ascii="Arial" w:hAnsi="Arial" w:cs="Arial"/>
      <w:sz w:val="22"/>
      <w:szCs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56E0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56E03"/>
    <w:rPr>
      <w:rFonts w:eastAsia="Times New Roman"/>
      <w:sz w:val="16"/>
      <w:szCs w:val="16"/>
      <w:lang w:val="en-US" w:eastAsia="en-US"/>
    </w:rPr>
  </w:style>
  <w:style w:type="paragraph" w:customStyle="1" w:styleId="H3">
    <w:name w:val="H3"/>
    <w:basedOn w:val="Normal"/>
    <w:next w:val="Normal"/>
    <w:rsid w:val="00531619"/>
    <w:pPr>
      <w:keepNext/>
      <w:autoSpaceDE w:val="0"/>
      <w:autoSpaceDN w:val="0"/>
      <w:spacing w:before="100" w:after="100"/>
    </w:pPr>
    <w:rPr>
      <w:rFonts w:ascii="Arial" w:hAnsi="Arial"/>
      <w:b/>
      <w:sz w:val="28"/>
      <w:szCs w:val="20"/>
      <w:lang w:val="en-GB"/>
    </w:rPr>
  </w:style>
  <w:style w:type="paragraph" w:customStyle="1" w:styleId="papertitle">
    <w:name w:val="paper title"/>
    <w:rsid w:val="005230A7"/>
    <w:pPr>
      <w:suppressAutoHyphens/>
      <w:spacing w:after="120"/>
      <w:jc w:val="center"/>
    </w:pPr>
    <w:rPr>
      <w:rFonts w:ascii="Times New Roman" w:eastAsia="MS Mincho" w:hAnsi="Times New Roman"/>
      <w:sz w:val="48"/>
      <w:szCs w:val="48"/>
    </w:rPr>
  </w:style>
  <w:style w:type="paragraph" w:styleId="NoSpacing">
    <w:name w:val="No Spacing"/>
    <w:uiPriority w:val="1"/>
    <w:qFormat/>
    <w:rsid w:val="00F82E77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F21A5C"/>
    <w:rPr>
      <w:rFonts w:ascii="Liberation Serif" w:eastAsia="DejaVu Sans" w:hAnsi="Liberation Serif" w:cs="DejaVu Sans"/>
      <w:sz w:val="24"/>
      <w:szCs w:val="24"/>
      <w:lang w:eastAsia="hi-IN" w:bidi="hi-IN"/>
    </w:rPr>
  </w:style>
  <w:style w:type="paragraph" w:customStyle="1" w:styleId="Normal1">
    <w:name w:val="Normal1"/>
    <w:rsid w:val="00311456"/>
    <w:pPr>
      <w:jc w:val="center"/>
    </w:pPr>
    <w:rPr>
      <w:rFonts w:ascii="Times New Roman" w:eastAsia="Times New Roman" w:hAnsi="Times New Roman"/>
      <w:color w:val="000000"/>
    </w:rPr>
  </w:style>
  <w:style w:type="character" w:customStyle="1" w:styleId="CharChar30">
    <w:name w:val="Char Char3_0"/>
    <w:basedOn w:val="DefaultParagraphFont"/>
    <w:rsid w:val="00776405"/>
    <w:rPr>
      <w:b/>
      <w:bCs/>
      <w:kern w:val="36"/>
      <w:sz w:val="48"/>
      <w:szCs w:val="48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64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405"/>
    <w:rPr>
      <w:rFonts w:ascii="Tahoma" w:eastAsia="Times New Roman" w:hAnsi="Tahoma" w:cs="Tahoma"/>
      <w:sz w:val="16"/>
      <w:szCs w:val="16"/>
    </w:rPr>
  </w:style>
  <w:style w:type="character" w:customStyle="1" w:styleId="NormalWebChar">
    <w:name w:val="Normal (Web) Char"/>
    <w:basedOn w:val="DefaultParagraphFont"/>
    <w:link w:val="NormalWeb"/>
    <w:rsid w:val="00776405"/>
    <w:rPr>
      <w:rFonts w:ascii="Times New Roman" w:eastAsia="Times New Roman" w:hAnsi="Times New Roman"/>
      <w:sz w:val="24"/>
      <w:szCs w:val="24"/>
    </w:rPr>
  </w:style>
  <w:style w:type="table" w:customStyle="1" w:styleId="TableGrid0">
    <w:name w:val="Table Grid_0"/>
    <w:basedOn w:val="TableNormal"/>
    <w:uiPriority w:val="59"/>
    <w:rsid w:val="00C5791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1F3177"/>
    <w:rPr>
      <w:rFonts w:ascii="Times New Roman" w:eastAsia="Times New Roman" w:hAnsi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84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80C70"/>
    <w:pPr>
      <w:widowControl w:val="0"/>
      <w:autoSpaceDE w:val="0"/>
      <w:autoSpaceDN w:val="0"/>
      <w:ind w:left="107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129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56B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7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54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33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6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9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0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3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380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81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4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70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2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85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1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33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8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4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08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015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2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9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86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0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4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6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2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08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79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1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9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5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54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5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2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2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4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3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7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91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4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7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5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17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6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1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61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5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71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1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1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0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3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63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4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1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00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9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616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8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83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05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5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3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9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5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7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0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33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86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38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180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1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2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3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2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29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6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76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3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348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61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9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4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9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0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84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07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15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63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299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7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g"/><Relationship Id="rId26" Type="http://schemas.openxmlformats.org/officeDocument/2006/relationships/image" Target="media/image16.jpeg"/><Relationship Id="rId39" Type="http://schemas.openxmlformats.org/officeDocument/2006/relationships/theme" Target="theme/theme1.xml"/><Relationship Id="rId21" Type="http://schemas.openxmlformats.org/officeDocument/2006/relationships/image" Target="media/image11.jp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jp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9.jp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jpg"/><Relationship Id="rId22" Type="http://schemas.openxmlformats.org/officeDocument/2006/relationships/image" Target="media/image12.jp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B7F781-5106-4ABE-8089-5153886FC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114</Words>
  <Characters>992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A. VIVEK GOUD</dc:creator>
  <cp:lastModifiedBy>vamshi krishna</cp:lastModifiedBy>
  <cp:revision>2</cp:revision>
  <cp:lastPrinted>2024-05-12T08:51:00Z</cp:lastPrinted>
  <dcterms:created xsi:type="dcterms:W3CDTF">2025-09-25T16:49:00Z</dcterms:created>
  <dcterms:modified xsi:type="dcterms:W3CDTF">2025-09-25T16:49:00Z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c85c22b6c383dda35f315d593edfbcb7bb29c31bb3545bb6ae9dea69f29fd1da</vt:lpwstr>
  </property>
</Properties>
</file>