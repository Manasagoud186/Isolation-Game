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0C8E" w14:textId="13430F97" w:rsidR="003E1735" w:rsidRPr="00443A04" w:rsidRDefault="003A3D73" w:rsidP="00517173">
      <w:pPr>
        <w:spacing w:line="360" w:lineRule="auto"/>
        <w:jc w:val="center"/>
        <w:rPr>
          <w:b/>
          <w:bCs/>
          <w:smallCaps/>
          <w:sz w:val="36"/>
          <w:szCs w:val="40"/>
        </w:rPr>
      </w:pPr>
      <w:bookmarkStart w:id="0" w:name="_Hlk166349317"/>
      <w:r>
        <w:rPr>
          <w:b/>
          <w:bCs/>
          <w:smallCaps/>
          <w:sz w:val="36"/>
          <w:szCs w:val="40"/>
        </w:rPr>
        <w:t>A</w:t>
      </w:r>
      <w:r w:rsidR="00E139C7" w:rsidRPr="00443A04">
        <w:rPr>
          <w:b/>
          <w:bCs/>
          <w:smallCaps/>
          <w:sz w:val="36"/>
          <w:szCs w:val="40"/>
        </w:rPr>
        <w:t>urora's Higher Education and Research Academy</w:t>
      </w:r>
    </w:p>
    <w:p w14:paraId="75DE8A29" w14:textId="77777777" w:rsidR="000534BA" w:rsidRPr="00443A04" w:rsidRDefault="00E139C7" w:rsidP="00517173">
      <w:pPr>
        <w:spacing w:line="360" w:lineRule="auto"/>
        <w:jc w:val="center"/>
        <w:rPr>
          <w:b/>
          <w:bCs/>
          <w:sz w:val="20"/>
          <w:szCs w:val="22"/>
        </w:rPr>
      </w:pPr>
      <w:r w:rsidRPr="00443A04">
        <w:rPr>
          <w:b/>
          <w:bCs/>
          <w:sz w:val="20"/>
          <w:szCs w:val="22"/>
        </w:rPr>
        <w:t>Uppal, Hyderabad, Telangana, +91 91001</w:t>
      </w:r>
      <w:r w:rsidR="003E1735" w:rsidRPr="00443A04">
        <w:rPr>
          <w:b/>
          <w:bCs/>
          <w:sz w:val="20"/>
          <w:szCs w:val="22"/>
        </w:rPr>
        <w:t>23456, aurora.edu.in</w:t>
      </w:r>
    </w:p>
    <w:bookmarkEnd w:id="0"/>
    <w:p w14:paraId="75673A48" w14:textId="03632296" w:rsidR="00842581" w:rsidRPr="00443A04" w:rsidRDefault="00E139C7" w:rsidP="008C072E">
      <w:pPr>
        <w:spacing w:line="360" w:lineRule="auto"/>
        <w:jc w:val="center"/>
        <w:rPr>
          <w:b/>
        </w:rPr>
      </w:pPr>
      <w:r w:rsidRPr="00443A04">
        <w:rPr>
          <w:b/>
        </w:rPr>
        <w:t xml:space="preserve">DEPARTMENT OF </w:t>
      </w:r>
      <w:r w:rsidR="004A4E48" w:rsidRPr="00443A04">
        <w:rPr>
          <w:b/>
        </w:rPr>
        <w:t>COMPUTER SCIENCE AND ENGINEERING</w:t>
      </w:r>
      <w:r w:rsidR="008C072E" w:rsidRPr="00443A04">
        <w:rPr>
          <w:b/>
        </w:rPr>
        <w:t xml:space="preserve"> -</w:t>
      </w:r>
      <w:r w:rsidR="004A4E48" w:rsidRPr="00443A04">
        <w:rPr>
          <w:b/>
        </w:rPr>
        <w:t xml:space="preserve"> ARTIFICIAL INTELLIGENCE AND MACHINE LEARNING</w:t>
      </w:r>
    </w:p>
    <w:p w14:paraId="1433D1DF" w14:textId="4E538AB2" w:rsidR="00D51761" w:rsidRPr="00443A04" w:rsidRDefault="00E139C7" w:rsidP="008C072E">
      <w:pPr>
        <w:spacing w:line="360" w:lineRule="auto"/>
        <w:jc w:val="center"/>
        <w:rPr>
          <w:b/>
          <w:sz w:val="32"/>
          <w:szCs w:val="32"/>
        </w:rPr>
      </w:pPr>
      <w:r w:rsidRPr="00443A04">
        <w:rPr>
          <w:b/>
          <w:sz w:val="32"/>
          <w:szCs w:val="32"/>
        </w:rPr>
        <w:t xml:space="preserve">COMPREHENSIVE PROJECT </w:t>
      </w:r>
      <w:r w:rsidR="0034403D">
        <w:rPr>
          <w:b/>
          <w:sz w:val="32"/>
          <w:szCs w:val="32"/>
        </w:rPr>
        <w:t>DEMONSTRATION</w:t>
      </w:r>
    </w:p>
    <w:p w14:paraId="23071947" w14:textId="4CF70AEC" w:rsidR="002C1616" w:rsidRPr="00443A04" w:rsidRDefault="00E139C7" w:rsidP="008C072E">
      <w:pPr>
        <w:spacing w:line="360" w:lineRule="auto"/>
        <w:jc w:val="center"/>
        <w:rPr>
          <w:b/>
          <w:sz w:val="32"/>
          <w:szCs w:val="32"/>
        </w:rPr>
      </w:pPr>
      <w:r w:rsidRPr="00443A04">
        <w:rPr>
          <w:noProof/>
        </w:rPr>
        <w:drawing>
          <wp:anchor distT="0" distB="0" distL="114300" distR="114300" simplePos="0" relativeHeight="251658240" behindDoc="1" locked="0" layoutInCell="1" allowOverlap="1" wp14:anchorId="0A9F6203" wp14:editId="1F7FD1BA">
            <wp:simplePos x="0" y="0"/>
            <wp:positionH relativeFrom="margin">
              <wp:align>center</wp:align>
            </wp:positionH>
            <wp:positionV relativeFrom="paragraph">
              <wp:posOffset>14723</wp:posOffset>
            </wp:positionV>
            <wp:extent cx="1310654" cy="1473817"/>
            <wp:effectExtent l="0" t="0" r="3810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54" cy="1473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7F63">
        <w:rPr>
          <w:b/>
          <w:sz w:val="32"/>
          <w:szCs w:val="32"/>
        </w:rPr>
        <w:t>FOUNDATIONS OF DATA SCIENCE</w:t>
      </w:r>
    </w:p>
    <w:p w14:paraId="62617449" w14:textId="77777777" w:rsidR="00842581" w:rsidRPr="00443A04" w:rsidRDefault="00842581" w:rsidP="008C072E">
      <w:pPr>
        <w:spacing w:line="360" w:lineRule="auto"/>
        <w:jc w:val="center"/>
        <w:rPr>
          <w:b/>
        </w:rPr>
      </w:pPr>
    </w:p>
    <w:p w14:paraId="4FB6F6E6" w14:textId="77777777" w:rsidR="00AA0849" w:rsidRPr="00443A04" w:rsidRDefault="00AA0849" w:rsidP="008C072E">
      <w:pPr>
        <w:spacing w:line="360" w:lineRule="auto"/>
        <w:jc w:val="center"/>
        <w:rPr>
          <w:b/>
        </w:rPr>
      </w:pPr>
    </w:p>
    <w:p w14:paraId="392AC25A" w14:textId="77777777" w:rsidR="00E41BCE" w:rsidRPr="00443A04" w:rsidRDefault="00E41BCE" w:rsidP="008C072E">
      <w:pPr>
        <w:spacing w:line="360" w:lineRule="auto"/>
        <w:jc w:val="center"/>
        <w:rPr>
          <w:b/>
        </w:rPr>
      </w:pPr>
    </w:p>
    <w:p w14:paraId="386EC6A5" w14:textId="77777777" w:rsidR="00B96A0A" w:rsidRPr="00443A04" w:rsidRDefault="00B96A0A" w:rsidP="008C072E">
      <w:pPr>
        <w:spacing w:line="360" w:lineRule="auto"/>
        <w:jc w:val="center"/>
        <w:rPr>
          <w:b/>
        </w:rPr>
      </w:pPr>
    </w:p>
    <w:p w14:paraId="0CC77A84" w14:textId="77777777" w:rsidR="00D66E42" w:rsidRDefault="00E139C7" w:rsidP="008C072E">
      <w:pPr>
        <w:spacing w:line="360" w:lineRule="auto"/>
        <w:jc w:val="center"/>
        <w:rPr>
          <w:b/>
        </w:rPr>
      </w:pPr>
      <w:r w:rsidRPr="00443A04">
        <w:rPr>
          <w:b/>
        </w:rPr>
        <w:t>PROJECT TITLE</w:t>
      </w:r>
    </w:p>
    <w:p w14:paraId="640FBAC5" w14:textId="700D10EF" w:rsidR="00377AA8" w:rsidRPr="00377AA8" w:rsidRDefault="00377AA8" w:rsidP="00377AA8">
      <w:pPr>
        <w:spacing w:line="360" w:lineRule="auto"/>
        <w:jc w:val="center"/>
        <w:rPr>
          <w:b/>
          <w:bCs/>
          <w:sz w:val="32"/>
          <w:szCs w:val="32"/>
        </w:rPr>
      </w:pPr>
      <w:r w:rsidRPr="003C0BB1">
        <w:rPr>
          <w:b/>
          <w:bCs/>
          <w:sz w:val="32"/>
          <w:szCs w:val="32"/>
        </w:rPr>
        <w:t xml:space="preserve">Basic Calculator Using GUI  </w:t>
      </w:r>
    </w:p>
    <w:p w14:paraId="1CD3FB83" w14:textId="4FBE3DA0" w:rsidR="004078DD" w:rsidRPr="00443A04" w:rsidRDefault="00E139C7" w:rsidP="008C072E">
      <w:pPr>
        <w:spacing w:line="360" w:lineRule="auto"/>
        <w:jc w:val="center"/>
        <w:rPr>
          <w:bCs/>
        </w:rPr>
      </w:pPr>
      <w:r w:rsidRPr="00443A04">
        <w:rPr>
          <w:b/>
        </w:rPr>
        <w:t>LEARNING GROUP</w:t>
      </w:r>
      <w:r w:rsidR="002C1616" w:rsidRPr="00443A04">
        <w:rPr>
          <w:b/>
        </w:rPr>
        <w:t xml:space="preserve"> </w:t>
      </w:r>
      <w:r w:rsidR="000534BA" w:rsidRPr="00443A04">
        <w:rPr>
          <w:b/>
        </w:rPr>
        <w:t>NO:</w:t>
      </w:r>
      <w:r w:rsidRPr="00443A04">
        <w:rPr>
          <w:b/>
        </w:rPr>
        <w:t xml:space="preserve"> </w:t>
      </w:r>
      <w:r w:rsidR="00377AA8">
        <w:rPr>
          <w:bCs/>
        </w:rPr>
        <w:t>1</w:t>
      </w:r>
    </w:p>
    <w:p w14:paraId="2E7B2030" w14:textId="373A9D87" w:rsidR="00BC0856" w:rsidRPr="00D14C03" w:rsidRDefault="00E139C7" w:rsidP="00D14C03">
      <w:pPr>
        <w:spacing w:line="360" w:lineRule="auto"/>
        <w:jc w:val="center"/>
        <w:rPr>
          <w:bCs/>
        </w:rPr>
      </w:pPr>
      <w:r w:rsidRPr="00443A04">
        <w:rPr>
          <w:b/>
        </w:rPr>
        <w:t xml:space="preserve">INTERNAL </w:t>
      </w:r>
      <w:r w:rsidR="00AA0849" w:rsidRPr="00443A04">
        <w:rPr>
          <w:b/>
        </w:rPr>
        <w:t>GUIDE</w:t>
      </w:r>
      <w:r w:rsidR="003E1735" w:rsidRPr="00443A04">
        <w:rPr>
          <w:b/>
        </w:rPr>
        <w:t>:</w:t>
      </w:r>
      <w:r w:rsidR="0013077C" w:rsidRPr="00443A04">
        <w:rPr>
          <w:b/>
        </w:rPr>
        <w:t xml:space="preserve"> </w:t>
      </w:r>
      <w:r w:rsidR="0008151D" w:rsidRPr="0008151D">
        <w:rPr>
          <w:bCs/>
        </w:rPr>
        <w:t>M</w:t>
      </w:r>
      <w:r w:rsidR="00FE7F63">
        <w:rPr>
          <w:bCs/>
        </w:rPr>
        <w:t>r</w:t>
      </w:r>
      <w:r w:rsidR="0008151D" w:rsidRPr="0008151D">
        <w:rPr>
          <w:bCs/>
        </w:rPr>
        <w:t xml:space="preserve">. </w:t>
      </w:r>
      <w:r w:rsidR="00FE7F63">
        <w:rPr>
          <w:bCs/>
        </w:rPr>
        <w:t>Pranay Vemula</w:t>
      </w:r>
      <w:r w:rsidR="0008151D" w:rsidRPr="0008151D">
        <w:rPr>
          <w:bCs/>
        </w:rPr>
        <w:t>,</w:t>
      </w:r>
      <w:r w:rsidR="00A82BEA">
        <w:rPr>
          <w:bCs/>
        </w:rPr>
        <w:t xml:space="preserve"> </w:t>
      </w:r>
      <w:r w:rsidR="0008151D" w:rsidRPr="0008151D">
        <w:rPr>
          <w:bCs/>
        </w:rPr>
        <w:t>Assistant Professor, Dept. of CSE</w:t>
      </w:r>
    </w:p>
    <w:p w14:paraId="05D1D724" w14:textId="77777777" w:rsidR="00FE7F63" w:rsidRDefault="00FE7F63" w:rsidP="004A4E48">
      <w:pPr>
        <w:spacing w:line="360" w:lineRule="auto"/>
        <w:rPr>
          <w:b/>
        </w:rPr>
      </w:pPr>
    </w:p>
    <w:p w14:paraId="130576E3" w14:textId="77777777" w:rsidR="00CB48B1" w:rsidRDefault="00CB48B1" w:rsidP="004A4E48">
      <w:pPr>
        <w:spacing w:line="360" w:lineRule="auto"/>
        <w:rPr>
          <w:b/>
        </w:rPr>
      </w:pPr>
    </w:p>
    <w:p w14:paraId="60087F50" w14:textId="77777777" w:rsidR="00377AA8" w:rsidRPr="00443A04" w:rsidRDefault="00377AA8" w:rsidP="00377AA8">
      <w:pPr>
        <w:spacing w:line="360" w:lineRule="auto"/>
        <w:rPr>
          <w:b/>
        </w:rPr>
      </w:pPr>
      <w:r w:rsidRPr="00443A04">
        <w:rPr>
          <w:b/>
        </w:rPr>
        <w:t xml:space="preserve">NAME:   </w:t>
      </w:r>
      <w:r w:rsidRPr="00377AA8">
        <w:rPr>
          <w:bCs/>
        </w:rPr>
        <w:t>M. Sai Vardhan Reddy</w:t>
      </w:r>
      <w:r w:rsidRPr="00377AA8">
        <w:rPr>
          <w:bCs/>
        </w:rPr>
        <w:tab/>
      </w:r>
      <w:r w:rsidRPr="00443A04">
        <w:rPr>
          <w:b/>
        </w:rPr>
        <w:tab/>
      </w:r>
      <w:r w:rsidRPr="00443A04">
        <w:rPr>
          <w:b/>
        </w:rPr>
        <w:tab/>
      </w:r>
      <w:r w:rsidRPr="00443A04">
        <w:rPr>
          <w:b/>
        </w:rPr>
        <w:tab/>
      </w:r>
      <w:r w:rsidRPr="00443A04">
        <w:rPr>
          <w:b/>
        </w:rPr>
        <w:tab/>
      </w:r>
      <w:r w:rsidRPr="00443A04">
        <w:rPr>
          <w:b/>
        </w:rPr>
        <w:tab/>
        <w:t xml:space="preserve">          </w:t>
      </w:r>
    </w:p>
    <w:p w14:paraId="41091CD2" w14:textId="77777777" w:rsidR="00377AA8" w:rsidRPr="00377AA8" w:rsidRDefault="00377AA8" w:rsidP="00377AA8">
      <w:pPr>
        <w:spacing w:line="360" w:lineRule="auto"/>
        <w:rPr>
          <w:bCs/>
        </w:rPr>
      </w:pPr>
      <w:r w:rsidRPr="00443A04">
        <w:rPr>
          <w:b/>
        </w:rPr>
        <w:t xml:space="preserve">ROLL NO: </w:t>
      </w:r>
      <w:r w:rsidRPr="00377AA8">
        <w:rPr>
          <w:bCs/>
        </w:rPr>
        <w:t>241U1R3001</w:t>
      </w:r>
    </w:p>
    <w:p w14:paraId="15A36854" w14:textId="77777777" w:rsidR="00377AA8" w:rsidRPr="00377AA8" w:rsidRDefault="00377AA8" w:rsidP="00377AA8">
      <w:pPr>
        <w:spacing w:line="360" w:lineRule="auto"/>
      </w:pPr>
      <w:r w:rsidRPr="00443A04">
        <w:rPr>
          <w:b/>
        </w:rPr>
        <w:t>Mob num:</w:t>
      </w:r>
      <w:r w:rsidRPr="00443A04">
        <w:rPr>
          <w:b/>
          <w:bCs/>
        </w:rPr>
        <w:t xml:space="preserve"> </w:t>
      </w:r>
      <w:r w:rsidRPr="00377AA8">
        <w:t>9063205222</w:t>
      </w:r>
    </w:p>
    <w:p w14:paraId="38E60F4B" w14:textId="77777777" w:rsidR="00377AA8" w:rsidRPr="00377AA8" w:rsidRDefault="00377AA8" w:rsidP="00377AA8">
      <w:pPr>
        <w:spacing w:line="360" w:lineRule="auto"/>
        <w:rPr>
          <w:bCs/>
        </w:rPr>
      </w:pPr>
      <w:r w:rsidRPr="00443A04">
        <w:rPr>
          <w:b/>
        </w:rPr>
        <w:t xml:space="preserve">Email id: </w:t>
      </w:r>
      <w:r w:rsidRPr="00377AA8">
        <w:rPr>
          <w:bCs/>
        </w:rPr>
        <w:t>maramsaivardhanreddy@gmail.com</w:t>
      </w:r>
    </w:p>
    <w:p w14:paraId="6CE59399" w14:textId="77777777" w:rsidR="00377AA8" w:rsidRPr="00443A04" w:rsidRDefault="00377AA8" w:rsidP="00377AA8">
      <w:pPr>
        <w:spacing w:line="360" w:lineRule="auto"/>
        <w:rPr>
          <w:b/>
        </w:rPr>
      </w:pPr>
      <w:r w:rsidRPr="00443A04">
        <w:rPr>
          <w:b/>
        </w:rPr>
        <w:t xml:space="preserve">                                                                                  </w:t>
      </w:r>
    </w:p>
    <w:p w14:paraId="1E4074B2" w14:textId="77777777" w:rsidR="00377AA8" w:rsidRPr="00443A04" w:rsidRDefault="00377AA8" w:rsidP="00377AA8">
      <w:pPr>
        <w:spacing w:line="360" w:lineRule="auto"/>
        <w:rPr>
          <w:b/>
        </w:rPr>
      </w:pPr>
    </w:p>
    <w:p w14:paraId="29C98F88" w14:textId="77777777" w:rsidR="00377AA8" w:rsidRPr="00443A04" w:rsidRDefault="00377AA8" w:rsidP="00377AA8">
      <w:pPr>
        <w:spacing w:line="360" w:lineRule="auto"/>
        <w:rPr>
          <w:b/>
        </w:rPr>
      </w:pPr>
      <w:r w:rsidRPr="00443A04">
        <w:rPr>
          <w:b/>
        </w:rPr>
        <w:t xml:space="preserve">NAME: </w:t>
      </w:r>
      <w:r w:rsidRPr="00377AA8">
        <w:rPr>
          <w:bCs/>
        </w:rPr>
        <w:t>G. Manasa</w:t>
      </w:r>
      <w:r>
        <w:rPr>
          <w:b/>
        </w:rPr>
        <w:t xml:space="preserve"> </w:t>
      </w:r>
    </w:p>
    <w:p w14:paraId="34941718" w14:textId="77777777" w:rsidR="00377AA8" w:rsidRPr="00377AA8" w:rsidRDefault="00377AA8" w:rsidP="00377AA8">
      <w:pPr>
        <w:spacing w:line="360" w:lineRule="auto"/>
        <w:rPr>
          <w:bCs/>
        </w:rPr>
      </w:pPr>
      <w:r w:rsidRPr="00443A04">
        <w:rPr>
          <w:b/>
        </w:rPr>
        <w:t xml:space="preserve">ROLL NO: </w:t>
      </w:r>
      <w:r w:rsidRPr="00377AA8">
        <w:rPr>
          <w:bCs/>
        </w:rPr>
        <w:t>241U1R3007</w:t>
      </w:r>
    </w:p>
    <w:p w14:paraId="3046C086" w14:textId="77777777" w:rsidR="00377AA8" w:rsidRPr="00377AA8" w:rsidRDefault="00377AA8" w:rsidP="00377AA8">
      <w:pPr>
        <w:spacing w:line="360" w:lineRule="auto"/>
        <w:rPr>
          <w:bCs/>
        </w:rPr>
      </w:pPr>
      <w:r w:rsidRPr="00443A04">
        <w:rPr>
          <w:b/>
        </w:rPr>
        <w:t xml:space="preserve">Mob num: </w:t>
      </w:r>
      <w:r w:rsidRPr="00377AA8">
        <w:rPr>
          <w:bCs/>
        </w:rPr>
        <w:t>8988199666</w:t>
      </w:r>
    </w:p>
    <w:p w14:paraId="25548F20" w14:textId="77777777" w:rsidR="00377AA8" w:rsidRPr="00443A04" w:rsidRDefault="00377AA8" w:rsidP="00377AA8">
      <w:pPr>
        <w:spacing w:line="360" w:lineRule="auto"/>
        <w:rPr>
          <w:bCs/>
        </w:rPr>
        <w:sectPr w:rsidR="00377AA8" w:rsidRPr="00443A04" w:rsidSect="00377AA8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450" w:right="1440" w:bottom="540" w:left="1440" w:header="1474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/>
          <w:cols w:space="720"/>
          <w:titlePg/>
          <w:docGrid w:linePitch="360"/>
        </w:sectPr>
      </w:pPr>
      <w:r w:rsidRPr="00443A04">
        <w:rPr>
          <w:b/>
        </w:rPr>
        <w:t xml:space="preserve">Email id: </w:t>
      </w:r>
      <w:r w:rsidRPr="00377AA8">
        <w:rPr>
          <w:bCs/>
        </w:rPr>
        <w:t>gmanasa125@gmail.com</w:t>
      </w:r>
    </w:p>
    <w:p w14:paraId="2D5F0FB9" w14:textId="6D7C6B5A" w:rsidR="00B66422" w:rsidRPr="00377AA8" w:rsidRDefault="00E139C7" w:rsidP="00377AA8">
      <w:pPr>
        <w:spacing w:line="360" w:lineRule="auto"/>
        <w:rPr>
          <w:b/>
        </w:rPr>
      </w:pPr>
      <w:r w:rsidRPr="00443A04">
        <w:rPr>
          <w:b/>
        </w:rPr>
        <w:lastRenderedPageBreak/>
        <w:t xml:space="preserve">                                                                                  </w:t>
      </w:r>
    </w:p>
    <w:p w14:paraId="7B908055" w14:textId="18D9A647" w:rsidR="00B66422" w:rsidRDefault="00606DD0" w:rsidP="00B66422">
      <w:pPr>
        <w:spacing w:line="360" w:lineRule="auto"/>
        <w:jc w:val="both"/>
        <w:rPr>
          <w:b/>
          <w:bCs/>
        </w:rPr>
      </w:pPr>
      <w:r>
        <w:rPr>
          <w:b/>
          <w:bCs/>
        </w:rPr>
        <w:t>Demonstration</w:t>
      </w:r>
      <w:r w:rsidR="005B6D0E">
        <w:rPr>
          <w:b/>
          <w:bCs/>
        </w:rPr>
        <w:t>:</w:t>
      </w:r>
    </w:p>
    <w:p w14:paraId="3AB860BB" w14:textId="5613B0EB" w:rsidR="00214E39" w:rsidRDefault="00377AA8" w:rsidP="00214E39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F444C19" wp14:editId="7E4CDA58">
            <wp:extent cx="4693165" cy="2639695"/>
            <wp:effectExtent l="0" t="0" r="0" b="8255"/>
            <wp:docPr id="104568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631" cy="2642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5C345" w14:textId="53320DF8" w:rsidR="00377AA8" w:rsidRDefault="00377AA8" w:rsidP="00214E39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E76B0DD" wp14:editId="49A5F24A">
            <wp:extent cx="4679617" cy="2632075"/>
            <wp:effectExtent l="0" t="0" r="6985" b="0"/>
            <wp:docPr id="539501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570" cy="263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D5D06" w14:textId="4464C82F" w:rsidR="00214E39" w:rsidRDefault="00214E39" w:rsidP="00B66422">
      <w:pPr>
        <w:spacing w:line="360" w:lineRule="auto"/>
        <w:jc w:val="both"/>
        <w:rPr>
          <w:b/>
          <w:bCs/>
        </w:rPr>
      </w:pPr>
    </w:p>
    <w:p w14:paraId="47832EF3" w14:textId="3F009BF9" w:rsidR="00B66422" w:rsidRDefault="00B66422" w:rsidP="00B66422">
      <w:pPr>
        <w:spacing w:line="360" w:lineRule="auto"/>
        <w:jc w:val="center"/>
      </w:pPr>
    </w:p>
    <w:p w14:paraId="43D49DC6" w14:textId="77777777" w:rsidR="00377AA8" w:rsidRDefault="00377AA8" w:rsidP="00B66422">
      <w:pPr>
        <w:spacing w:line="360" w:lineRule="auto"/>
        <w:jc w:val="center"/>
      </w:pPr>
    </w:p>
    <w:p w14:paraId="26C86684" w14:textId="77777777" w:rsidR="00377AA8" w:rsidRDefault="00377AA8" w:rsidP="00B66422">
      <w:pPr>
        <w:spacing w:line="360" w:lineRule="auto"/>
        <w:jc w:val="center"/>
      </w:pPr>
    </w:p>
    <w:p w14:paraId="4B2237FE" w14:textId="77777777" w:rsidR="00377AA8" w:rsidRDefault="00377AA8" w:rsidP="00B66422">
      <w:pPr>
        <w:spacing w:line="360" w:lineRule="auto"/>
        <w:jc w:val="center"/>
      </w:pPr>
    </w:p>
    <w:p w14:paraId="53F56485" w14:textId="77777777" w:rsidR="00377AA8" w:rsidRDefault="00377AA8" w:rsidP="00B66422">
      <w:pPr>
        <w:spacing w:line="360" w:lineRule="auto"/>
        <w:jc w:val="center"/>
      </w:pPr>
    </w:p>
    <w:p w14:paraId="04988E50" w14:textId="77777777" w:rsidR="00377AA8" w:rsidRDefault="00377AA8" w:rsidP="00B66422">
      <w:pPr>
        <w:spacing w:line="360" w:lineRule="auto"/>
        <w:jc w:val="center"/>
      </w:pPr>
    </w:p>
    <w:p w14:paraId="4BFF2BFE" w14:textId="77777777" w:rsidR="00377AA8" w:rsidRPr="00A30A1B" w:rsidRDefault="00377AA8" w:rsidP="00B66422">
      <w:pPr>
        <w:spacing w:line="360" w:lineRule="auto"/>
        <w:jc w:val="center"/>
      </w:pPr>
    </w:p>
    <w:p w14:paraId="291C30CC" w14:textId="77777777" w:rsidR="00B66422" w:rsidRDefault="00B66422" w:rsidP="00B66422">
      <w:pPr>
        <w:spacing w:line="360" w:lineRule="auto"/>
        <w:rPr>
          <w:b/>
          <w:bCs/>
        </w:rPr>
      </w:pPr>
    </w:p>
    <w:p w14:paraId="38F0697B" w14:textId="4C0C7ACC" w:rsidR="00F379C9" w:rsidRDefault="00214E39" w:rsidP="00F379C9">
      <w:pPr>
        <w:tabs>
          <w:tab w:val="left" w:pos="5578"/>
        </w:tabs>
        <w:spacing w:line="360" w:lineRule="auto"/>
        <w:ind w:left="-284"/>
        <w:rPr>
          <w:b/>
          <w:bCs/>
          <w:sz w:val="28"/>
          <w:szCs w:val="28"/>
        </w:rPr>
      </w:pPr>
      <w:r w:rsidRPr="00065DB4">
        <w:rPr>
          <w:b/>
          <w:bCs/>
          <w:sz w:val="28"/>
          <w:szCs w:val="28"/>
        </w:rPr>
        <w:t xml:space="preserve">Questions </w:t>
      </w:r>
      <w:r w:rsidR="00065DB4" w:rsidRPr="00065DB4">
        <w:rPr>
          <w:b/>
          <w:bCs/>
          <w:sz w:val="28"/>
          <w:szCs w:val="28"/>
        </w:rPr>
        <w:t>asked by external:</w:t>
      </w:r>
    </w:p>
    <w:p w14:paraId="63F03CFF" w14:textId="044222CF" w:rsidR="00703E0C" w:rsidRDefault="00595A9C" w:rsidP="00BD3370">
      <w:pPr>
        <w:pStyle w:val="ListParagraph"/>
        <w:numPr>
          <w:ilvl w:val="0"/>
          <w:numId w:val="30"/>
        </w:numPr>
        <w:tabs>
          <w:tab w:val="left" w:pos="5578"/>
        </w:tabs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</w:t>
      </w:r>
      <w:r w:rsidR="00377AA8">
        <w:rPr>
          <w:b/>
          <w:bCs/>
          <w:sz w:val="28"/>
          <w:szCs w:val="28"/>
        </w:rPr>
        <w:t xml:space="preserve">hich library </w:t>
      </w:r>
      <w:proofErr w:type="gramStart"/>
      <w:r w:rsidR="00377AA8">
        <w:rPr>
          <w:b/>
          <w:bCs/>
          <w:sz w:val="28"/>
          <w:szCs w:val="28"/>
        </w:rPr>
        <w:t xml:space="preserve">used </w:t>
      </w:r>
      <w:r w:rsidR="00703E0C">
        <w:rPr>
          <w:b/>
          <w:bCs/>
          <w:sz w:val="28"/>
          <w:szCs w:val="28"/>
        </w:rPr>
        <w:t>:</w:t>
      </w:r>
      <w:proofErr w:type="gramEnd"/>
    </w:p>
    <w:p w14:paraId="5F3253E0" w14:textId="437D4377" w:rsidR="00065DB4" w:rsidRDefault="00703E0C" w:rsidP="00703E0C">
      <w:pPr>
        <w:tabs>
          <w:tab w:val="left" w:pos="5578"/>
        </w:tabs>
        <w:spacing w:line="360" w:lineRule="auto"/>
        <w:ind w:left="-284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Ans: </w:t>
      </w:r>
      <w:r w:rsidRPr="00703E0C">
        <w:rPr>
          <w:b/>
          <w:bCs/>
          <w:sz w:val="28"/>
          <w:szCs w:val="28"/>
        </w:rPr>
        <w:t xml:space="preserve"> </w:t>
      </w:r>
      <w:r w:rsidR="00377AA8">
        <w:rPr>
          <w:sz w:val="28"/>
          <w:szCs w:val="28"/>
        </w:rPr>
        <w:t xml:space="preserve">Tkinter library  </w:t>
      </w:r>
    </w:p>
    <w:p w14:paraId="1BC22C9A" w14:textId="600C4DAE" w:rsidR="00703E0C" w:rsidRDefault="00F77730" w:rsidP="00703E0C">
      <w:pPr>
        <w:pStyle w:val="ListParagraph"/>
        <w:numPr>
          <w:ilvl w:val="0"/>
          <w:numId w:val="30"/>
        </w:numPr>
        <w:tabs>
          <w:tab w:val="left" w:pos="5578"/>
        </w:tabs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</w:t>
      </w:r>
      <w:r w:rsidR="00377AA8">
        <w:rPr>
          <w:b/>
          <w:bCs/>
          <w:sz w:val="28"/>
          <w:szCs w:val="28"/>
        </w:rPr>
        <w:t>ich layout used:</w:t>
      </w:r>
    </w:p>
    <w:p w14:paraId="3758D68D" w14:textId="7886DD02" w:rsidR="005D3481" w:rsidRPr="005D3481" w:rsidRDefault="00F77730" w:rsidP="00FB6C38">
      <w:pPr>
        <w:tabs>
          <w:tab w:val="left" w:pos="5578"/>
        </w:tabs>
        <w:spacing w:line="360" w:lineRule="auto"/>
        <w:ind w:left="-284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Ans</w:t>
      </w:r>
      <w:r w:rsidR="00377AA8">
        <w:rPr>
          <w:b/>
          <w:bCs/>
          <w:sz w:val="28"/>
          <w:szCs w:val="28"/>
        </w:rPr>
        <w:t xml:space="preserve">: </w:t>
      </w:r>
      <w:r w:rsidR="00377AA8" w:rsidRPr="00377AA8">
        <w:rPr>
          <w:sz w:val="28"/>
          <w:szCs w:val="28"/>
        </w:rPr>
        <w:t>Grid layout</w:t>
      </w:r>
      <w:r w:rsidR="005D3481" w:rsidRPr="005D3481">
        <w:rPr>
          <w:sz w:val="28"/>
          <w:szCs w:val="28"/>
          <w:lang w:val="en-IN"/>
        </w:rPr>
        <w:t>.</w:t>
      </w:r>
    </w:p>
    <w:p w14:paraId="34B97E5D" w14:textId="01458B5F" w:rsidR="00F77730" w:rsidRDefault="00377AA8" w:rsidP="00377AA8">
      <w:pPr>
        <w:pStyle w:val="ListParagraph"/>
        <w:numPr>
          <w:ilvl w:val="0"/>
          <w:numId w:val="30"/>
        </w:numPr>
        <w:tabs>
          <w:tab w:val="left" w:pos="5578"/>
        </w:tabs>
        <w:spacing w:line="360" w:lineRule="auto"/>
        <w:rPr>
          <w:b/>
          <w:bCs/>
          <w:sz w:val="28"/>
          <w:szCs w:val="28"/>
        </w:rPr>
      </w:pPr>
      <w:r w:rsidRPr="00377AA8">
        <w:rPr>
          <w:b/>
          <w:bCs/>
          <w:sz w:val="28"/>
          <w:szCs w:val="28"/>
        </w:rPr>
        <w:t>How you are displaying the input:</w:t>
      </w:r>
    </w:p>
    <w:p w14:paraId="4348AC16" w14:textId="77777777" w:rsidR="00377AA8" w:rsidRDefault="00377AA8" w:rsidP="00377AA8">
      <w:pPr>
        <w:tabs>
          <w:tab w:val="left" w:pos="5578"/>
        </w:tabs>
        <w:spacing w:line="360" w:lineRule="auto"/>
        <w:ind w:left="-284"/>
        <w:rPr>
          <w:sz w:val="28"/>
          <w:szCs w:val="28"/>
        </w:rPr>
      </w:pPr>
      <w:r>
        <w:rPr>
          <w:b/>
          <w:bCs/>
          <w:sz w:val="28"/>
          <w:szCs w:val="28"/>
        </w:rPr>
        <w:t>Ans</w:t>
      </w:r>
      <w:r w:rsidRPr="00377AA8">
        <w:rPr>
          <w:sz w:val="28"/>
          <w:szCs w:val="28"/>
        </w:rPr>
        <w:t>: display.get</w:t>
      </w:r>
    </w:p>
    <w:p w14:paraId="1E318C0A" w14:textId="1BE1387C" w:rsidR="00377AA8" w:rsidRDefault="00377AA8" w:rsidP="00377AA8">
      <w:pPr>
        <w:tabs>
          <w:tab w:val="left" w:pos="5578"/>
        </w:tabs>
        <w:spacing w:line="360" w:lineRule="auto"/>
        <w:ind w:left="-284"/>
        <w:rPr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377AA8">
        <w:rPr>
          <w:sz w:val="28"/>
          <w:szCs w:val="28"/>
        </w:rPr>
        <w:t>.</w:t>
      </w:r>
      <w:r w:rsidRPr="00377AA8">
        <w:rPr>
          <w:b/>
          <w:bCs/>
          <w:sz w:val="28"/>
          <w:szCs w:val="28"/>
        </w:rPr>
        <w:t>what is the difference between Basic calculator &amp; Scientific calculator:</w:t>
      </w:r>
      <w:r w:rsidRPr="00377AA8">
        <w:rPr>
          <w:sz w:val="28"/>
          <w:szCs w:val="28"/>
        </w:rPr>
        <w:t xml:space="preserve"> </w:t>
      </w:r>
    </w:p>
    <w:p w14:paraId="58BA00A3" w14:textId="106D3D0B" w:rsidR="00377AA8" w:rsidRPr="00377AA8" w:rsidRDefault="00377AA8" w:rsidP="00377AA8">
      <w:pPr>
        <w:tabs>
          <w:tab w:val="left" w:pos="5578"/>
        </w:tabs>
        <w:spacing w:line="360" w:lineRule="auto"/>
        <w:ind w:left="-284"/>
        <w:rPr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Ans</w:t>
      </w:r>
      <w:r w:rsidRPr="00377AA8">
        <w:rPr>
          <w:sz w:val="28"/>
          <w:szCs w:val="28"/>
        </w:rPr>
        <w:t xml:space="preserve">: </w:t>
      </w:r>
      <w:r w:rsidRPr="00377AA8">
        <w:rPr>
          <w:sz w:val="28"/>
          <w:szCs w:val="28"/>
          <w:lang w:val="en-IN"/>
        </w:rPr>
        <w:t xml:space="preserve"> </w:t>
      </w:r>
      <w:r w:rsidRPr="00377AA8">
        <w:rPr>
          <w:b/>
          <w:bCs/>
          <w:sz w:val="28"/>
          <w:szCs w:val="28"/>
          <w:lang w:val="en-IN"/>
        </w:rPr>
        <w:t xml:space="preserve">Basic </w:t>
      </w:r>
      <w:proofErr w:type="gramStart"/>
      <w:r w:rsidRPr="00377AA8">
        <w:rPr>
          <w:b/>
          <w:bCs/>
          <w:sz w:val="28"/>
          <w:szCs w:val="28"/>
          <w:lang w:val="en-IN"/>
        </w:rPr>
        <w:t>Calculator</w:t>
      </w:r>
      <w:r w:rsidRPr="00377AA8">
        <w:rPr>
          <w:sz w:val="28"/>
          <w:szCs w:val="28"/>
          <w:lang w:val="en-IN"/>
        </w:rPr>
        <w:t xml:space="preserve">  Used</w:t>
      </w:r>
      <w:proofErr w:type="gramEnd"/>
      <w:r w:rsidRPr="00377AA8">
        <w:rPr>
          <w:sz w:val="28"/>
          <w:szCs w:val="28"/>
          <w:lang w:val="en-IN"/>
        </w:rPr>
        <w:t xml:space="preserve"> for simple arithmetic like addition, subtraction, multiplication, and division.</w:t>
      </w:r>
    </w:p>
    <w:p w14:paraId="18316302" w14:textId="0334989A" w:rsidR="00377AA8" w:rsidRDefault="00377AA8" w:rsidP="00377AA8">
      <w:pPr>
        <w:tabs>
          <w:tab w:val="left" w:pos="5578"/>
        </w:tabs>
        <w:spacing w:line="360" w:lineRule="auto"/>
        <w:ind w:left="-284"/>
        <w:rPr>
          <w:sz w:val="28"/>
          <w:szCs w:val="28"/>
          <w:lang w:val="en-IN"/>
        </w:rPr>
      </w:pPr>
      <w:r w:rsidRPr="00377AA8">
        <w:rPr>
          <w:b/>
          <w:bCs/>
          <w:sz w:val="28"/>
          <w:szCs w:val="28"/>
          <w:lang w:val="en-IN"/>
        </w:rPr>
        <w:t xml:space="preserve">Scientific </w:t>
      </w:r>
      <w:proofErr w:type="gramStart"/>
      <w:r w:rsidRPr="00377AA8">
        <w:rPr>
          <w:b/>
          <w:bCs/>
          <w:sz w:val="28"/>
          <w:szCs w:val="28"/>
          <w:lang w:val="en-IN"/>
        </w:rPr>
        <w:t>Calculator</w:t>
      </w:r>
      <w:r w:rsidRPr="00377AA8">
        <w:rPr>
          <w:sz w:val="28"/>
          <w:szCs w:val="28"/>
          <w:lang w:val="en-IN"/>
        </w:rPr>
        <w:t xml:space="preserve">  Can</w:t>
      </w:r>
      <w:proofErr w:type="gramEnd"/>
      <w:r w:rsidRPr="00377AA8">
        <w:rPr>
          <w:sz w:val="28"/>
          <w:szCs w:val="28"/>
          <w:lang w:val="en-IN"/>
        </w:rPr>
        <w:t xml:space="preserve"> do </w:t>
      </w:r>
      <w:proofErr w:type="gramStart"/>
      <w:r w:rsidRPr="00377AA8">
        <w:rPr>
          <w:sz w:val="28"/>
          <w:szCs w:val="28"/>
          <w:lang w:val="en-IN"/>
        </w:rPr>
        <w:t>everything  advanced</w:t>
      </w:r>
      <w:proofErr w:type="gramEnd"/>
      <w:r w:rsidRPr="00377AA8">
        <w:rPr>
          <w:sz w:val="28"/>
          <w:szCs w:val="28"/>
          <w:lang w:val="en-IN"/>
        </w:rPr>
        <w:t xml:space="preserve"> functions like trigonometry (sin, cos, tan), logarithms, powers, roots, factorials, and complex calculations.</w:t>
      </w:r>
    </w:p>
    <w:p w14:paraId="085D3613" w14:textId="4BFF6309" w:rsidR="00377AA8" w:rsidRDefault="00377AA8" w:rsidP="00377AA8">
      <w:pPr>
        <w:tabs>
          <w:tab w:val="left" w:pos="5578"/>
        </w:tabs>
        <w:spacing w:line="360" w:lineRule="auto"/>
        <w:ind w:left="-284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5. </w:t>
      </w:r>
      <w:r w:rsidR="00A84E18" w:rsidRPr="00A84E18">
        <w:rPr>
          <w:b/>
          <w:bCs/>
          <w:sz w:val="28"/>
          <w:szCs w:val="28"/>
          <w:lang w:val="en-IN"/>
        </w:rPr>
        <w:t>How does it differ from the button layout of a basic calculator</w:t>
      </w:r>
      <w:r w:rsidR="00A84E18">
        <w:rPr>
          <w:b/>
          <w:bCs/>
          <w:sz w:val="28"/>
          <w:szCs w:val="28"/>
          <w:lang w:val="en-IN"/>
        </w:rPr>
        <w:t>:</w:t>
      </w:r>
    </w:p>
    <w:p w14:paraId="1EBACD9B" w14:textId="23624D45" w:rsidR="00A84E18" w:rsidRPr="00377AA8" w:rsidRDefault="00A84E18" w:rsidP="00377AA8">
      <w:pPr>
        <w:tabs>
          <w:tab w:val="left" w:pos="5578"/>
        </w:tabs>
        <w:spacing w:line="360" w:lineRule="auto"/>
        <w:ind w:left="-284"/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Ans: </w:t>
      </w:r>
      <w:r w:rsidRPr="00A84E18">
        <w:rPr>
          <w:sz w:val="28"/>
          <w:szCs w:val="28"/>
        </w:rPr>
        <w:t>A basic calculator has only a few buttons: digits (0–9), decimal point, and basic operations (+, −, ×, ÷)</w:t>
      </w:r>
    </w:p>
    <w:p w14:paraId="108A02A1" w14:textId="77777777" w:rsidR="00A84E18" w:rsidRDefault="00A84E18" w:rsidP="00377AA8">
      <w:pPr>
        <w:tabs>
          <w:tab w:val="left" w:pos="5578"/>
        </w:tabs>
        <w:spacing w:line="360" w:lineRule="auto"/>
        <w:ind w:left="-284"/>
        <w:rPr>
          <w:b/>
          <w:bCs/>
          <w:sz w:val="28"/>
          <w:szCs w:val="28"/>
        </w:rPr>
      </w:pPr>
    </w:p>
    <w:p w14:paraId="22FA0E7B" w14:textId="77777777" w:rsidR="00A84E18" w:rsidRDefault="00A84E18" w:rsidP="00377AA8">
      <w:pPr>
        <w:tabs>
          <w:tab w:val="left" w:pos="5578"/>
        </w:tabs>
        <w:spacing w:line="360" w:lineRule="auto"/>
        <w:ind w:left="-284"/>
        <w:rPr>
          <w:b/>
          <w:bCs/>
          <w:sz w:val="28"/>
          <w:szCs w:val="28"/>
        </w:rPr>
      </w:pPr>
    </w:p>
    <w:p w14:paraId="1E12B547" w14:textId="77777777" w:rsidR="00A84E18" w:rsidRDefault="00A84E18" w:rsidP="00377AA8">
      <w:pPr>
        <w:tabs>
          <w:tab w:val="left" w:pos="5578"/>
        </w:tabs>
        <w:spacing w:line="360" w:lineRule="auto"/>
        <w:ind w:left="-284"/>
        <w:rPr>
          <w:b/>
          <w:bCs/>
          <w:sz w:val="28"/>
          <w:szCs w:val="28"/>
        </w:rPr>
      </w:pPr>
    </w:p>
    <w:p w14:paraId="631D0618" w14:textId="77777777" w:rsidR="00A84E18" w:rsidRDefault="00A84E18" w:rsidP="00377AA8">
      <w:pPr>
        <w:tabs>
          <w:tab w:val="left" w:pos="5578"/>
        </w:tabs>
        <w:spacing w:line="360" w:lineRule="auto"/>
        <w:ind w:left="-284"/>
        <w:rPr>
          <w:b/>
          <w:bCs/>
          <w:sz w:val="28"/>
          <w:szCs w:val="28"/>
        </w:rPr>
      </w:pPr>
    </w:p>
    <w:p w14:paraId="1F3026B8" w14:textId="77777777" w:rsidR="00A84E18" w:rsidRDefault="00A84E18" w:rsidP="00377AA8">
      <w:pPr>
        <w:tabs>
          <w:tab w:val="left" w:pos="5578"/>
        </w:tabs>
        <w:spacing w:line="360" w:lineRule="auto"/>
        <w:ind w:left="-284"/>
        <w:rPr>
          <w:b/>
          <w:bCs/>
          <w:sz w:val="28"/>
          <w:szCs w:val="28"/>
        </w:rPr>
      </w:pPr>
    </w:p>
    <w:p w14:paraId="5A27AF5A" w14:textId="77777777" w:rsidR="00A84E18" w:rsidRDefault="00A84E18" w:rsidP="00377AA8">
      <w:pPr>
        <w:tabs>
          <w:tab w:val="left" w:pos="5578"/>
        </w:tabs>
        <w:spacing w:line="360" w:lineRule="auto"/>
        <w:ind w:left="-284"/>
        <w:rPr>
          <w:b/>
          <w:bCs/>
          <w:sz w:val="28"/>
          <w:szCs w:val="28"/>
        </w:rPr>
      </w:pPr>
    </w:p>
    <w:p w14:paraId="02FA3CA3" w14:textId="77777777" w:rsidR="00A84E18" w:rsidRDefault="00A84E18" w:rsidP="00377AA8">
      <w:pPr>
        <w:tabs>
          <w:tab w:val="left" w:pos="5578"/>
        </w:tabs>
        <w:spacing w:line="360" w:lineRule="auto"/>
        <w:ind w:left="-284"/>
        <w:rPr>
          <w:b/>
          <w:bCs/>
          <w:sz w:val="28"/>
          <w:szCs w:val="28"/>
        </w:rPr>
      </w:pPr>
    </w:p>
    <w:p w14:paraId="5032361E" w14:textId="77777777" w:rsidR="00A84E18" w:rsidRDefault="00A84E18" w:rsidP="00377AA8">
      <w:pPr>
        <w:tabs>
          <w:tab w:val="left" w:pos="5578"/>
        </w:tabs>
        <w:spacing w:line="360" w:lineRule="auto"/>
        <w:ind w:left="-284"/>
        <w:rPr>
          <w:b/>
          <w:bCs/>
          <w:sz w:val="28"/>
          <w:szCs w:val="28"/>
        </w:rPr>
      </w:pPr>
    </w:p>
    <w:p w14:paraId="5682E5D3" w14:textId="77777777" w:rsidR="00A84E18" w:rsidRDefault="00A84E18" w:rsidP="00377AA8">
      <w:pPr>
        <w:tabs>
          <w:tab w:val="left" w:pos="5578"/>
        </w:tabs>
        <w:spacing w:line="360" w:lineRule="auto"/>
        <w:ind w:left="-284"/>
        <w:rPr>
          <w:b/>
          <w:bCs/>
          <w:sz w:val="28"/>
          <w:szCs w:val="28"/>
        </w:rPr>
      </w:pPr>
    </w:p>
    <w:p w14:paraId="7E4A3FD0" w14:textId="77777777" w:rsidR="00A84E18" w:rsidRDefault="00A84E18" w:rsidP="00377AA8">
      <w:pPr>
        <w:tabs>
          <w:tab w:val="left" w:pos="5578"/>
        </w:tabs>
        <w:spacing w:line="360" w:lineRule="auto"/>
        <w:ind w:left="-284"/>
        <w:rPr>
          <w:b/>
          <w:bCs/>
          <w:sz w:val="28"/>
          <w:szCs w:val="28"/>
        </w:rPr>
      </w:pPr>
    </w:p>
    <w:p w14:paraId="030CFF74" w14:textId="77777777" w:rsidR="00A84E18" w:rsidRDefault="00A84E18" w:rsidP="00377AA8">
      <w:pPr>
        <w:tabs>
          <w:tab w:val="left" w:pos="5578"/>
        </w:tabs>
        <w:spacing w:line="360" w:lineRule="auto"/>
        <w:ind w:left="-284"/>
        <w:rPr>
          <w:b/>
          <w:bCs/>
          <w:sz w:val="28"/>
          <w:szCs w:val="28"/>
        </w:rPr>
      </w:pPr>
    </w:p>
    <w:p w14:paraId="45C45659" w14:textId="017F131D" w:rsidR="00377AA8" w:rsidRPr="00A84E18" w:rsidRDefault="00A84E18" w:rsidP="00377AA8">
      <w:pPr>
        <w:tabs>
          <w:tab w:val="left" w:pos="5578"/>
        </w:tabs>
        <w:spacing w:line="360" w:lineRule="auto"/>
        <w:ind w:left="-284"/>
        <w:rPr>
          <w:b/>
          <w:bCs/>
          <w:sz w:val="28"/>
          <w:szCs w:val="28"/>
        </w:rPr>
      </w:pPr>
      <w:r w:rsidRPr="00A84E18">
        <w:rPr>
          <w:b/>
          <w:bCs/>
          <w:sz w:val="28"/>
          <w:szCs w:val="28"/>
        </w:rPr>
        <w:t>Output:</w:t>
      </w:r>
    </w:p>
    <w:p w14:paraId="4733FA6C" w14:textId="24FABDAD" w:rsidR="00A84E18" w:rsidRPr="00377AA8" w:rsidRDefault="00A84E18" w:rsidP="00A84E18">
      <w:pPr>
        <w:tabs>
          <w:tab w:val="left" w:pos="5578"/>
        </w:tabs>
        <w:spacing w:line="360" w:lineRule="auto"/>
        <w:ind w:left="-284"/>
        <w:jc w:val="center"/>
        <w:rPr>
          <w:sz w:val="28"/>
          <w:szCs w:val="28"/>
        </w:rPr>
      </w:pPr>
      <w:r w:rsidRPr="00A84E18">
        <w:rPr>
          <w:sz w:val="28"/>
          <w:szCs w:val="28"/>
        </w:rPr>
        <w:drawing>
          <wp:inline distT="0" distB="0" distL="0" distR="0" wp14:anchorId="424B6B6A" wp14:editId="6264ABFB">
            <wp:extent cx="4686706" cy="6332769"/>
            <wp:effectExtent l="0" t="0" r="0" b="0"/>
            <wp:docPr id="78029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99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E18" w:rsidRPr="00377AA8" w:rsidSect="00FD5E73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450" w:right="1041" w:bottom="540" w:left="1440" w:header="1587" w:footer="45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30107" w14:textId="77777777" w:rsidR="00E019D3" w:rsidRDefault="00E019D3">
      <w:r>
        <w:separator/>
      </w:r>
    </w:p>
  </w:endnote>
  <w:endnote w:type="continuationSeparator" w:id="0">
    <w:p w14:paraId="54F87F3D" w14:textId="77777777" w:rsidR="00E019D3" w:rsidRDefault="00E01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FGOAG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iberation Serif">
    <w:altName w:val="MS Mincho"/>
    <w:charset w:val="01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DejaVu Sans Mono">
    <w:altName w:val="MS Mincho"/>
    <w:charset w:val="00"/>
    <w:family w:val="modern"/>
    <w:pitch w:val="fixed"/>
    <w:sig w:usb0="E60026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473D" w14:textId="77777777" w:rsidR="00377AA8" w:rsidRDefault="00377AA8" w:rsidP="009818C9">
    <w:pPr>
      <w:pStyle w:val="Footer"/>
      <w:framePr w:wrap="around" w:vAnchor="text" w:hAnchor="margin" w:xAlign="center" w:y="1"/>
      <w:jc w:val="center"/>
      <w:rPr>
        <w:rStyle w:val="PageNumber"/>
      </w:rPr>
    </w:pPr>
  </w:p>
  <w:p w14:paraId="5E8DCCBE" w14:textId="77777777" w:rsidR="00377AA8" w:rsidRDefault="00377AA8" w:rsidP="00590085">
    <w:pPr>
      <w:pStyle w:val="Footer"/>
      <w:framePr w:wrap="around" w:vAnchor="text" w:hAnchor="margin" w:xAlign="center" w:y="1"/>
      <w:rPr>
        <w:rStyle w:val="PageNumber"/>
      </w:rPr>
    </w:pPr>
  </w:p>
  <w:p w14:paraId="00F49036" w14:textId="77777777" w:rsidR="00377AA8" w:rsidRDefault="00377A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30544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445F95" w14:textId="77777777" w:rsidR="00377AA8" w:rsidRDefault="00377AA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13C6D9" w14:textId="77777777" w:rsidR="00377AA8" w:rsidRDefault="00377AA8" w:rsidP="001F3177">
    <w:pPr>
      <w:pStyle w:val="Footer"/>
      <w:tabs>
        <w:tab w:val="clear" w:pos="4320"/>
        <w:tab w:val="clear" w:pos="8640"/>
        <w:tab w:val="left" w:pos="7686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2974C" w14:textId="77777777" w:rsidR="00B64CE1" w:rsidRDefault="00E139C7">
    <w:pPr>
      <w:pStyle w:val="Footer"/>
      <w:jc w:val="right"/>
    </w:pPr>
    <w:r>
      <w:ptab w:relativeTo="margin" w:alignment="right" w:leader="none"/>
    </w:r>
  </w:p>
  <w:sdt>
    <w:sdtPr>
      <w:id w:val="7433845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333E4A" w14:textId="77777777" w:rsidR="00B64CE1" w:rsidRDefault="00E139C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E96425" w14:textId="77777777" w:rsidR="00842581" w:rsidRDefault="0084258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B4355" w14:textId="77777777" w:rsidR="00C5302D" w:rsidRDefault="00C5302D">
    <w:pPr>
      <w:rPr>
        <w:vanish/>
        <w:sz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5C458" w14:textId="77777777" w:rsidR="00E019D3" w:rsidRDefault="00E019D3">
      <w:r>
        <w:separator/>
      </w:r>
    </w:p>
  </w:footnote>
  <w:footnote w:type="continuationSeparator" w:id="0">
    <w:p w14:paraId="0D6431B5" w14:textId="77777777" w:rsidR="00E019D3" w:rsidRDefault="00E01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38C2D" w14:textId="77777777" w:rsidR="00377AA8" w:rsidRDefault="00377AA8" w:rsidP="00D068BB">
    <w:pPr>
      <w:pStyle w:val="Header"/>
      <w:tabs>
        <w:tab w:val="clear" w:pos="4320"/>
        <w:tab w:val="clear" w:pos="8640"/>
        <w:tab w:val="left" w:pos="2768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1D2BD" w14:textId="77777777" w:rsidR="00377AA8" w:rsidRDefault="00377AA8">
    <w:pPr>
      <w:pStyle w:val="Header"/>
    </w:pPr>
    <w:r w:rsidRPr="004A5CB6">
      <w:rPr>
        <w:noProof/>
      </w:rPr>
      <w:drawing>
        <wp:anchor distT="0" distB="0" distL="114300" distR="114300" simplePos="0" relativeHeight="251664384" behindDoc="0" locked="0" layoutInCell="1" allowOverlap="1" wp14:anchorId="49EBE78A" wp14:editId="7A1E7A3D">
          <wp:simplePos x="0" y="0"/>
          <wp:positionH relativeFrom="margin">
            <wp:align>center</wp:align>
          </wp:positionH>
          <wp:positionV relativeFrom="paragraph">
            <wp:posOffset>-678538</wp:posOffset>
          </wp:positionV>
          <wp:extent cx="1908699" cy="842645"/>
          <wp:effectExtent l="0" t="0" r="0" b="0"/>
          <wp:wrapNone/>
          <wp:docPr id="123189297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6779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8699" cy="842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F31DF" w14:textId="00EC55C0" w:rsidR="004A4E48" w:rsidRDefault="006B7845" w:rsidP="00D068BB">
    <w:pPr>
      <w:pStyle w:val="Header"/>
      <w:tabs>
        <w:tab w:val="clear" w:pos="4320"/>
        <w:tab w:val="clear" w:pos="8640"/>
        <w:tab w:val="left" w:pos="2768"/>
      </w:tabs>
    </w:pPr>
    <w:r w:rsidRPr="004A5CB6">
      <w:rPr>
        <w:noProof/>
      </w:rPr>
      <w:drawing>
        <wp:anchor distT="0" distB="0" distL="114300" distR="114300" simplePos="0" relativeHeight="251661312" behindDoc="0" locked="0" layoutInCell="1" allowOverlap="1" wp14:anchorId="036A75A5" wp14:editId="3E982DBE">
          <wp:simplePos x="0" y="0"/>
          <wp:positionH relativeFrom="column">
            <wp:posOffset>-546754</wp:posOffset>
          </wp:positionH>
          <wp:positionV relativeFrom="paragraph">
            <wp:posOffset>-658953</wp:posOffset>
          </wp:positionV>
          <wp:extent cx="1640264" cy="763270"/>
          <wp:effectExtent l="0" t="0" r="0" b="0"/>
          <wp:wrapNone/>
          <wp:docPr id="9707846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90451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3647" cy="7648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43A04" w:rsidRPr="0064791D">
      <w:rPr>
        <w:noProof/>
      </w:rPr>
      <w:drawing>
        <wp:anchor distT="0" distB="0" distL="114300" distR="114300" simplePos="0" relativeHeight="251662336" behindDoc="0" locked="0" layoutInCell="1" allowOverlap="1" wp14:anchorId="167300B6" wp14:editId="117277A3">
          <wp:simplePos x="0" y="0"/>
          <wp:positionH relativeFrom="column">
            <wp:posOffset>5772785</wp:posOffset>
          </wp:positionH>
          <wp:positionV relativeFrom="paragraph">
            <wp:posOffset>-798195</wp:posOffset>
          </wp:positionV>
          <wp:extent cx="795020" cy="892810"/>
          <wp:effectExtent l="0" t="0" r="5080" b="2540"/>
          <wp:wrapNone/>
          <wp:docPr id="374584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458444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529" r="15868"/>
                  <a:stretch>
                    <a:fillRect/>
                  </a:stretch>
                </pic:blipFill>
                <pic:spPr bwMode="auto">
                  <a:xfrm>
                    <a:off x="0" y="0"/>
                    <a:ext cx="795020" cy="892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D068BB"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C43F" w14:textId="77777777" w:rsidR="00D068BB" w:rsidRDefault="00E139C7">
    <w:pPr>
      <w:pStyle w:val="Header"/>
    </w:pPr>
    <w:r w:rsidRPr="0064791D">
      <w:rPr>
        <w:noProof/>
      </w:rPr>
      <w:drawing>
        <wp:anchor distT="0" distB="0" distL="114300" distR="114300" simplePos="0" relativeHeight="251660288" behindDoc="0" locked="0" layoutInCell="1" allowOverlap="1" wp14:anchorId="714E5257" wp14:editId="64B9D7ED">
          <wp:simplePos x="0" y="0"/>
          <wp:positionH relativeFrom="column">
            <wp:posOffset>-513715</wp:posOffset>
          </wp:positionH>
          <wp:positionV relativeFrom="paragraph">
            <wp:posOffset>-728345</wp:posOffset>
          </wp:positionV>
          <wp:extent cx="795020" cy="892810"/>
          <wp:effectExtent l="0" t="0" r="5080" b="2540"/>
          <wp:wrapNone/>
          <wp:docPr id="82074629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311309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529" r="15868"/>
                  <a:stretch>
                    <a:fillRect/>
                  </a:stretch>
                </pic:blipFill>
                <pic:spPr bwMode="auto">
                  <a:xfrm>
                    <a:off x="0" y="0"/>
                    <a:ext cx="795020" cy="892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4A5CB6">
      <w:rPr>
        <w:noProof/>
      </w:rPr>
      <w:drawing>
        <wp:anchor distT="0" distB="0" distL="114300" distR="114300" simplePos="0" relativeHeight="251659264" behindDoc="0" locked="0" layoutInCell="1" allowOverlap="1" wp14:anchorId="489D96E8" wp14:editId="60B32D21">
          <wp:simplePos x="0" y="0"/>
          <wp:positionH relativeFrom="column">
            <wp:posOffset>4926953</wp:posOffset>
          </wp:positionH>
          <wp:positionV relativeFrom="paragraph">
            <wp:posOffset>-699135</wp:posOffset>
          </wp:positionV>
          <wp:extent cx="1713230" cy="843915"/>
          <wp:effectExtent l="0" t="0" r="1270" b="0"/>
          <wp:wrapNone/>
          <wp:docPr id="16815035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956235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3230" cy="8439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2130EF"/>
    <w:multiLevelType w:val="multilevel"/>
    <w:tmpl w:val="EDC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81EF5"/>
    <w:multiLevelType w:val="hybridMultilevel"/>
    <w:tmpl w:val="86BEC04E"/>
    <w:lvl w:ilvl="0" w:tplc="E0E8E39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" w15:restartNumberingAfterBreak="0">
    <w:nsid w:val="04F12F31"/>
    <w:multiLevelType w:val="multilevel"/>
    <w:tmpl w:val="409E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F7BED"/>
    <w:multiLevelType w:val="multilevel"/>
    <w:tmpl w:val="2500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62966"/>
    <w:multiLevelType w:val="multilevel"/>
    <w:tmpl w:val="E794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60319"/>
    <w:multiLevelType w:val="multilevel"/>
    <w:tmpl w:val="04FA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84340"/>
    <w:multiLevelType w:val="multilevel"/>
    <w:tmpl w:val="5730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43447"/>
    <w:multiLevelType w:val="hybridMultilevel"/>
    <w:tmpl w:val="6608992E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1" w15:restartNumberingAfterBreak="0">
    <w:nsid w:val="18D4410A"/>
    <w:multiLevelType w:val="multilevel"/>
    <w:tmpl w:val="B1A4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663C0"/>
    <w:multiLevelType w:val="multilevel"/>
    <w:tmpl w:val="1D4E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B4170"/>
    <w:multiLevelType w:val="multilevel"/>
    <w:tmpl w:val="33EE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B45FB8"/>
    <w:multiLevelType w:val="multilevel"/>
    <w:tmpl w:val="B62A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675B7E"/>
    <w:multiLevelType w:val="multilevel"/>
    <w:tmpl w:val="701C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F127D"/>
    <w:multiLevelType w:val="hybridMultilevel"/>
    <w:tmpl w:val="D5F26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067749"/>
    <w:multiLevelType w:val="multilevel"/>
    <w:tmpl w:val="E53E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80ED4"/>
    <w:multiLevelType w:val="multilevel"/>
    <w:tmpl w:val="2020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B379D"/>
    <w:multiLevelType w:val="multilevel"/>
    <w:tmpl w:val="84FE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506FF"/>
    <w:multiLevelType w:val="multilevel"/>
    <w:tmpl w:val="1A60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F1E6E"/>
    <w:multiLevelType w:val="multilevel"/>
    <w:tmpl w:val="321C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ED3F91"/>
    <w:multiLevelType w:val="multilevel"/>
    <w:tmpl w:val="E444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D074C"/>
    <w:multiLevelType w:val="hybridMultilevel"/>
    <w:tmpl w:val="1DF24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C32A5"/>
    <w:multiLevelType w:val="multilevel"/>
    <w:tmpl w:val="3588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D09D6"/>
    <w:multiLevelType w:val="multilevel"/>
    <w:tmpl w:val="2FCE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971E7"/>
    <w:multiLevelType w:val="multilevel"/>
    <w:tmpl w:val="021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707CD3"/>
    <w:multiLevelType w:val="multilevel"/>
    <w:tmpl w:val="94D88F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1A5423"/>
    <w:multiLevelType w:val="multilevel"/>
    <w:tmpl w:val="24D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A71B4"/>
    <w:multiLevelType w:val="multilevel"/>
    <w:tmpl w:val="AD0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812420"/>
    <w:multiLevelType w:val="multilevel"/>
    <w:tmpl w:val="23E67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CD4DA4"/>
    <w:multiLevelType w:val="multilevel"/>
    <w:tmpl w:val="AD4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B2BDA"/>
    <w:multiLevelType w:val="multilevel"/>
    <w:tmpl w:val="EBF0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831793">
    <w:abstractNumId w:val="16"/>
  </w:num>
  <w:num w:numId="2" w16cid:durableId="671643919">
    <w:abstractNumId w:val="10"/>
  </w:num>
  <w:num w:numId="3" w16cid:durableId="1867718233">
    <w:abstractNumId w:val="13"/>
  </w:num>
  <w:num w:numId="4" w16cid:durableId="1409880496">
    <w:abstractNumId w:val="30"/>
  </w:num>
  <w:num w:numId="5" w16cid:durableId="997927966">
    <w:abstractNumId w:val="29"/>
  </w:num>
  <w:num w:numId="6" w16cid:durableId="970984295">
    <w:abstractNumId w:val="19"/>
  </w:num>
  <w:num w:numId="7" w16cid:durableId="1175070303">
    <w:abstractNumId w:val="11"/>
  </w:num>
  <w:num w:numId="8" w16cid:durableId="416095635">
    <w:abstractNumId w:val="27"/>
  </w:num>
  <w:num w:numId="9" w16cid:durableId="596867228">
    <w:abstractNumId w:val="23"/>
  </w:num>
  <w:num w:numId="10" w16cid:durableId="1804806496">
    <w:abstractNumId w:val="20"/>
  </w:num>
  <w:num w:numId="11" w16cid:durableId="1284657751">
    <w:abstractNumId w:val="32"/>
  </w:num>
  <w:num w:numId="12" w16cid:durableId="575163548">
    <w:abstractNumId w:val="17"/>
  </w:num>
  <w:num w:numId="13" w16cid:durableId="78449781">
    <w:abstractNumId w:val="8"/>
  </w:num>
  <w:num w:numId="14" w16cid:durableId="1653562279">
    <w:abstractNumId w:val="9"/>
  </w:num>
  <w:num w:numId="15" w16cid:durableId="712925384">
    <w:abstractNumId w:val="28"/>
  </w:num>
  <w:num w:numId="16" w16cid:durableId="1583566444">
    <w:abstractNumId w:val="18"/>
  </w:num>
  <w:num w:numId="17" w16cid:durableId="323704925">
    <w:abstractNumId w:val="25"/>
  </w:num>
  <w:num w:numId="18" w16cid:durableId="88357471">
    <w:abstractNumId w:val="15"/>
  </w:num>
  <w:num w:numId="19" w16cid:durableId="1707676242">
    <w:abstractNumId w:val="14"/>
  </w:num>
  <w:num w:numId="20" w16cid:durableId="219944307">
    <w:abstractNumId w:val="5"/>
  </w:num>
  <w:num w:numId="21" w16cid:durableId="809983223">
    <w:abstractNumId w:val="12"/>
  </w:num>
  <w:num w:numId="22" w16cid:durableId="1388913638">
    <w:abstractNumId w:val="21"/>
  </w:num>
  <w:num w:numId="23" w16cid:durableId="1977949495">
    <w:abstractNumId w:val="31"/>
  </w:num>
  <w:num w:numId="24" w16cid:durableId="1264001040">
    <w:abstractNumId w:val="3"/>
  </w:num>
  <w:num w:numId="25" w16cid:durableId="1690913424">
    <w:abstractNumId w:val="24"/>
  </w:num>
  <w:num w:numId="26" w16cid:durableId="1244144061">
    <w:abstractNumId w:val="22"/>
  </w:num>
  <w:num w:numId="27" w16cid:durableId="1217400722">
    <w:abstractNumId w:val="7"/>
  </w:num>
  <w:num w:numId="28" w16cid:durableId="1408500544">
    <w:abstractNumId w:val="6"/>
  </w:num>
  <w:num w:numId="29" w16cid:durableId="122430555">
    <w:abstractNumId w:val="26"/>
  </w:num>
  <w:num w:numId="30" w16cid:durableId="943726599">
    <w:abstractNumId w:val="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B8"/>
    <w:rsid w:val="00004B0D"/>
    <w:rsid w:val="00007FC2"/>
    <w:rsid w:val="00011E6D"/>
    <w:rsid w:val="000131CD"/>
    <w:rsid w:val="0001667A"/>
    <w:rsid w:val="00016D83"/>
    <w:rsid w:val="00016F3C"/>
    <w:rsid w:val="00020A13"/>
    <w:rsid w:val="00025588"/>
    <w:rsid w:val="00035596"/>
    <w:rsid w:val="00035D78"/>
    <w:rsid w:val="00037FC4"/>
    <w:rsid w:val="000400A9"/>
    <w:rsid w:val="000534BA"/>
    <w:rsid w:val="00056391"/>
    <w:rsid w:val="00061C52"/>
    <w:rsid w:val="00064257"/>
    <w:rsid w:val="000654D2"/>
    <w:rsid w:val="00065DB4"/>
    <w:rsid w:val="00065F84"/>
    <w:rsid w:val="000715D8"/>
    <w:rsid w:val="00071D0A"/>
    <w:rsid w:val="00072EBC"/>
    <w:rsid w:val="00080D06"/>
    <w:rsid w:val="00081124"/>
    <w:rsid w:val="0008151D"/>
    <w:rsid w:val="00081FA3"/>
    <w:rsid w:val="0008305F"/>
    <w:rsid w:val="00084564"/>
    <w:rsid w:val="00086037"/>
    <w:rsid w:val="00086815"/>
    <w:rsid w:val="0009528C"/>
    <w:rsid w:val="000A5228"/>
    <w:rsid w:val="000A7C36"/>
    <w:rsid w:val="000B11B0"/>
    <w:rsid w:val="000B3FAD"/>
    <w:rsid w:val="000D3C28"/>
    <w:rsid w:val="000D4239"/>
    <w:rsid w:val="000D6C97"/>
    <w:rsid w:val="000E2598"/>
    <w:rsid w:val="000E39A1"/>
    <w:rsid w:val="000E3B80"/>
    <w:rsid w:val="000E5331"/>
    <w:rsid w:val="000E6117"/>
    <w:rsid w:val="000E7CFE"/>
    <w:rsid w:val="000F569C"/>
    <w:rsid w:val="000F575B"/>
    <w:rsid w:val="000F5A7E"/>
    <w:rsid w:val="000F772A"/>
    <w:rsid w:val="00101148"/>
    <w:rsid w:val="00102564"/>
    <w:rsid w:val="0010352E"/>
    <w:rsid w:val="001046CA"/>
    <w:rsid w:val="00107C6F"/>
    <w:rsid w:val="0011084B"/>
    <w:rsid w:val="00110F3C"/>
    <w:rsid w:val="00111CCB"/>
    <w:rsid w:val="00112471"/>
    <w:rsid w:val="00113DA4"/>
    <w:rsid w:val="00121832"/>
    <w:rsid w:val="00123FD1"/>
    <w:rsid w:val="001275F2"/>
    <w:rsid w:val="00127B46"/>
    <w:rsid w:val="0013077C"/>
    <w:rsid w:val="001322CE"/>
    <w:rsid w:val="0014425E"/>
    <w:rsid w:val="00145619"/>
    <w:rsid w:val="001468FF"/>
    <w:rsid w:val="001508A3"/>
    <w:rsid w:val="0015245F"/>
    <w:rsid w:val="00153C21"/>
    <w:rsid w:val="00156AE1"/>
    <w:rsid w:val="00163509"/>
    <w:rsid w:val="0016380E"/>
    <w:rsid w:val="001749DA"/>
    <w:rsid w:val="00175C01"/>
    <w:rsid w:val="00177AC2"/>
    <w:rsid w:val="001814FE"/>
    <w:rsid w:val="00183DD2"/>
    <w:rsid w:val="00185DE7"/>
    <w:rsid w:val="001860A8"/>
    <w:rsid w:val="00192A41"/>
    <w:rsid w:val="001B000C"/>
    <w:rsid w:val="001B270A"/>
    <w:rsid w:val="001B4855"/>
    <w:rsid w:val="001B5BAA"/>
    <w:rsid w:val="001B7712"/>
    <w:rsid w:val="001C0FDB"/>
    <w:rsid w:val="001C5F5B"/>
    <w:rsid w:val="001D22FF"/>
    <w:rsid w:val="001D6A50"/>
    <w:rsid w:val="001E13D4"/>
    <w:rsid w:val="001E1D3F"/>
    <w:rsid w:val="001E26F5"/>
    <w:rsid w:val="001E3501"/>
    <w:rsid w:val="001E3A76"/>
    <w:rsid w:val="001F0B8E"/>
    <w:rsid w:val="001F1306"/>
    <w:rsid w:val="001F3177"/>
    <w:rsid w:val="001F40F7"/>
    <w:rsid w:val="001F495F"/>
    <w:rsid w:val="001F51AD"/>
    <w:rsid w:val="001F58E8"/>
    <w:rsid w:val="002046B8"/>
    <w:rsid w:val="00206D94"/>
    <w:rsid w:val="002112A2"/>
    <w:rsid w:val="00213B14"/>
    <w:rsid w:val="0021494E"/>
    <w:rsid w:val="00214E39"/>
    <w:rsid w:val="00222AF6"/>
    <w:rsid w:val="00230048"/>
    <w:rsid w:val="00230548"/>
    <w:rsid w:val="00233DED"/>
    <w:rsid w:val="00233ED8"/>
    <w:rsid w:val="002344F1"/>
    <w:rsid w:val="00234C93"/>
    <w:rsid w:val="00235663"/>
    <w:rsid w:val="002356CB"/>
    <w:rsid w:val="002379D2"/>
    <w:rsid w:val="00243886"/>
    <w:rsid w:val="00246B15"/>
    <w:rsid w:val="0025560A"/>
    <w:rsid w:val="002607EF"/>
    <w:rsid w:val="002625BA"/>
    <w:rsid w:val="002655BB"/>
    <w:rsid w:val="00267FFE"/>
    <w:rsid w:val="0027126B"/>
    <w:rsid w:val="00274DB1"/>
    <w:rsid w:val="00274E49"/>
    <w:rsid w:val="00274EEB"/>
    <w:rsid w:val="00276D68"/>
    <w:rsid w:val="0028330C"/>
    <w:rsid w:val="00283CAA"/>
    <w:rsid w:val="00284D9E"/>
    <w:rsid w:val="002853F0"/>
    <w:rsid w:val="00291C64"/>
    <w:rsid w:val="0029277F"/>
    <w:rsid w:val="0029345D"/>
    <w:rsid w:val="00295216"/>
    <w:rsid w:val="00295DF9"/>
    <w:rsid w:val="002A17AB"/>
    <w:rsid w:val="002A3CBB"/>
    <w:rsid w:val="002A4664"/>
    <w:rsid w:val="002A4A0E"/>
    <w:rsid w:val="002A4B09"/>
    <w:rsid w:val="002A5AE6"/>
    <w:rsid w:val="002A7E33"/>
    <w:rsid w:val="002B47B5"/>
    <w:rsid w:val="002B5601"/>
    <w:rsid w:val="002C1616"/>
    <w:rsid w:val="002C212B"/>
    <w:rsid w:val="002C2C02"/>
    <w:rsid w:val="002D0C04"/>
    <w:rsid w:val="002E0278"/>
    <w:rsid w:val="002E5EB0"/>
    <w:rsid w:val="002F0AE7"/>
    <w:rsid w:val="002F20EF"/>
    <w:rsid w:val="002F37DE"/>
    <w:rsid w:val="002F7242"/>
    <w:rsid w:val="00300621"/>
    <w:rsid w:val="003025D2"/>
    <w:rsid w:val="00304E81"/>
    <w:rsid w:val="00311456"/>
    <w:rsid w:val="0031173B"/>
    <w:rsid w:val="003123BE"/>
    <w:rsid w:val="00314E8E"/>
    <w:rsid w:val="003158F4"/>
    <w:rsid w:val="003159B0"/>
    <w:rsid w:val="00316A8C"/>
    <w:rsid w:val="00317761"/>
    <w:rsid w:val="0032028D"/>
    <w:rsid w:val="00322032"/>
    <w:rsid w:val="00323D45"/>
    <w:rsid w:val="00324B6F"/>
    <w:rsid w:val="00325C00"/>
    <w:rsid w:val="00325D07"/>
    <w:rsid w:val="003269B0"/>
    <w:rsid w:val="003305DA"/>
    <w:rsid w:val="0033083F"/>
    <w:rsid w:val="00331564"/>
    <w:rsid w:val="00335343"/>
    <w:rsid w:val="0033721E"/>
    <w:rsid w:val="00337B35"/>
    <w:rsid w:val="00340478"/>
    <w:rsid w:val="00342F2C"/>
    <w:rsid w:val="0034403D"/>
    <w:rsid w:val="00350042"/>
    <w:rsid w:val="00352ECF"/>
    <w:rsid w:val="00353718"/>
    <w:rsid w:val="00353B2A"/>
    <w:rsid w:val="00355CE9"/>
    <w:rsid w:val="00356479"/>
    <w:rsid w:val="00357154"/>
    <w:rsid w:val="00361897"/>
    <w:rsid w:val="00362726"/>
    <w:rsid w:val="00363742"/>
    <w:rsid w:val="00365788"/>
    <w:rsid w:val="00366DC3"/>
    <w:rsid w:val="00367F59"/>
    <w:rsid w:val="003713FF"/>
    <w:rsid w:val="00373194"/>
    <w:rsid w:val="00374632"/>
    <w:rsid w:val="00376F6E"/>
    <w:rsid w:val="0037772A"/>
    <w:rsid w:val="00377AA8"/>
    <w:rsid w:val="00382E51"/>
    <w:rsid w:val="00386814"/>
    <w:rsid w:val="003A0F92"/>
    <w:rsid w:val="003A135C"/>
    <w:rsid w:val="003A3D73"/>
    <w:rsid w:val="003A6C9B"/>
    <w:rsid w:val="003A7A77"/>
    <w:rsid w:val="003B01A9"/>
    <w:rsid w:val="003B05D1"/>
    <w:rsid w:val="003B0747"/>
    <w:rsid w:val="003B3C09"/>
    <w:rsid w:val="003B670B"/>
    <w:rsid w:val="003B6F38"/>
    <w:rsid w:val="003B6FDD"/>
    <w:rsid w:val="003B758C"/>
    <w:rsid w:val="003C11AF"/>
    <w:rsid w:val="003C2051"/>
    <w:rsid w:val="003C639A"/>
    <w:rsid w:val="003D0410"/>
    <w:rsid w:val="003D101A"/>
    <w:rsid w:val="003D163C"/>
    <w:rsid w:val="003D52A4"/>
    <w:rsid w:val="003E066D"/>
    <w:rsid w:val="003E1735"/>
    <w:rsid w:val="003E4863"/>
    <w:rsid w:val="003E5200"/>
    <w:rsid w:val="003F6A0A"/>
    <w:rsid w:val="00401DF0"/>
    <w:rsid w:val="00404704"/>
    <w:rsid w:val="00404CC1"/>
    <w:rsid w:val="00405801"/>
    <w:rsid w:val="004078DD"/>
    <w:rsid w:val="004078E6"/>
    <w:rsid w:val="0041052C"/>
    <w:rsid w:val="00410A14"/>
    <w:rsid w:val="00412ECD"/>
    <w:rsid w:val="00415B5E"/>
    <w:rsid w:val="00416F7E"/>
    <w:rsid w:val="00421074"/>
    <w:rsid w:val="004229C4"/>
    <w:rsid w:val="00423B85"/>
    <w:rsid w:val="00423CE9"/>
    <w:rsid w:val="00431E02"/>
    <w:rsid w:val="004354CA"/>
    <w:rsid w:val="00437F6D"/>
    <w:rsid w:val="0044298D"/>
    <w:rsid w:val="00442E2C"/>
    <w:rsid w:val="00443A04"/>
    <w:rsid w:val="00452239"/>
    <w:rsid w:val="004526D6"/>
    <w:rsid w:val="00457A30"/>
    <w:rsid w:val="004612E0"/>
    <w:rsid w:val="00462AF4"/>
    <w:rsid w:val="00464A9C"/>
    <w:rsid w:val="00475C1F"/>
    <w:rsid w:val="00476A57"/>
    <w:rsid w:val="00480340"/>
    <w:rsid w:val="00483A70"/>
    <w:rsid w:val="0048498B"/>
    <w:rsid w:val="00485A41"/>
    <w:rsid w:val="00486CA3"/>
    <w:rsid w:val="00487925"/>
    <w:rsid w:val="00492073"/>
    <w:rsid w:val="00493741"/>
    <w:rsid w:val="00496898"/>
    <w:rsid w:val="00496D37"/>
    <w:rsid w:val="004A159A"/>
    <w:rsid w:val="004A26A3"/>
    <w:rsid w:val="004A2BC8"/>
    <w:rsid w:val="004A33AB"/>
    <w:rsid w:val="004A4E48"/>
    <w:rsid w:val="004A6031"/>
    <w:rsid w:val="004B485F"/>
    <w:rsid w:val="004B6AAB"/>
    <w:rsid w:val="004B731E"/>
    <w:rsid w:val="004C0ECA"/>
    <w:rsid w:val="004C2083"/>
    <w:rsid w:val="004D4DBA"/>
    <w:rsid w:val="004E1DE0"/>
    <w:rsid w:val="004E21DC"/>
    <w:rsid w:val="004E41AB"/>
    <w:rsid w:val="004E7AEC"/>
    <w:rsid w:val="004F0D43"/>
    <w:rsid w:val="004F183F"/>
    <w:rsid w:val="004F2325"/>
    <w:rsid w:val="004F66BC"/>
    <w:rsid w:val="004F7544"/>
    <w:rsid w:val="00506EB1"/>
    <w:rsid w:val="005122E0"/>
    <w:rsid w:val="00512B51"/>
    <w:rsid w:val="00517173"/>
    <w:rsid w:val="00517573"/>
    <w:rsid w:val="0051789D"/>
    <w:rsid w:val="00517A89"/>
    <w:rsid w:val="005230A7"/>
    <w:rsid w:val="00524A2D"/>
    <w:rsid w:val="00531619"/>
    <w:rsid w:val="00532641"/>
    <w:rsid w:val="005333D2"/>
    <w:rsid w:val="00533E0A"/>
    <w:rsid w:val="00540BF7"/>
    <w:rsid w:val="0054244D"/>
    <w:rsid w:val="00544102"/>
    <w:rsid w:val="005626BC"/>
    <w:rsid w:val="00563EAD"/>
    <w:rsid w:val="0056410D"/>
    <w:rsid w:val="0056750A"/>
    <w:rsid w:val="00570982"/>
    <w:rsid w:val="00573CBC"/>
    <w:rsid w:val="00574298"/>
    <w:rsid w:val="00575E3B"/>
    <w:rsid w:val="00575F06"/>
    <w:rsid w:val="00576ED1"/>
    <w:rsid w:val="00586284"/>
    <w:rsid w:val="00587A71"/>
    <w:rsid w:val="00590085"/>
    <w:rsid w:val="0059391F"/>
    <w:rsid w:val="00595A9C"/>
    <w:rsid w:val="005A0596"/>
    <w:rsid w:val="005A0F97"/>
    <w:rsid w:val="005A11BE"/>
    <w:rsid w:val="005A4480"/>
    <w:rsid w:val="005A5136"/>
    <w:rsid w:val="005A6B88"/>
    <w:rsid w:val="005A6E4A"/>
    <w:rsid w:val="005B1544"/>
    <w:rsid w:val="005B1744"/>
    <w:rsid w:val="005B2FFC"/>
    <w:rsid w:val="005B6A42"/>
    <w:rsid w:val="005B6D0E"/>
    <w:rsid w:val="005C7A34"/>
    <w:rsid w:val="005C7E57"/>
    <w:rsid w:val="005D0F20"/>
    <w:rsid w:val="005D32BB"/>
    <w:rsid w:val="005D3355"/>
    <w:rsid w:val="005D3481"/>
    <w:rsid w:val="005D4ACD"/>
    <w:rsid w:val="005D4C18"/>
    <w:rsid w:val="005D74EB"/>
    <w:rsid w:val="005E197A"/>
    <w:rsid w:val="005E2717"/>
    <w:rsid w:val="005E7426"/>
    <w:rsid w:val="005F260B"/>
    <w:rsid w:val="005F3A4E"/>
    <w:rsid w:val="005F4E23"/>
    <w:rsid w:val="00600D9A"/>
    <w:rsid w:val="00601DDB"/>
    <w:rsid w:val="00602DC1"/>
    <w:rsid w:val="00606DD0"/>
    <w:rsid w:val="006105F4"/>
    <w:rsid w:val="00611A57"/>
    <w:rsid w:val="006162CD"/>
    <w:rsid w:val="006178DC"/>
    <w:rsid w:val="00622637"/>
    <w:rsid w:val="0062670F"/>
    <w:rsid w:val="006322F5"/>
    <w:rsid w:val="006360A2"/>
    <w:rsid w:val="0063726B"/>
    <w:rsid w:val="00640FA0"/>
    <w:rsid w:val="0064185E"/>
    <w:rsid w:val="00644B0B"/>
    <w:rsid w:val="00645A11"/>
    <w:rsid w:val="0064642E"/>
    <w:rsid w:val="00653D17"/>
    <w:rsid w:val="00654C0C"/>
    <w:rsid w:val="00654C79"/>
    <w:rsid w:val="00656E03"/>
    <w:rsid w:val="00657401"/>
    <w:rsid w:val="006576DA"/>
    <w:rsid w:val="00660852"/>
    <w:rsid w:val="00660F19"/>
    <w:rsid w:val="006621E4"/>
    <w:rsid w:val="006635BC"/>
    <w:rsid w:val="00663684"/>
    <w:rsid w:val="00663803"/>
    <w:rsid w:val="00665D01"/>
    <w:rsid w:val="006665B2"/>
    <w:rsid w:val="00671E3C"/>
    <w:rsid w:val="00677B09"/>
    <w:rsid w:val="00680D5E"/>
    <w:rsid w:val="00683470"/>
    <w:rsid w:val="0068740F"/>
    <w:rsid w:val="00691CA0"/>
    <w:rsid w:val="00693D2E"/>
    <w:rsid w:val="00693F30"/>
    <w:rsid w:val="006969BA"/>
    <w:rsid w:val="00697467"/>
    <w:rsid w:val="006A673E"/>
    <w:rsid w:val="006A7E40"/>
    <w:rsid w:val="006B043B"/>
    <w:rsid w:val="006B0EDF"/>
    <w:rsid w:val="006B2A46"/>
    <w:rsid w:val="006B36BA"/>
    <w:rsid w:val="006B7845"/>
    <w:rsid w:val="006C29FF"/>
    <w:rsid w:val="006C4630"/>
    <w:rsid w:val="006D187B"/>
    <w:rsid w:val="006D24B0"/>
    <w:rsid w:val="006D268C"/>
    <w:rsid w:val="006D27CC"/>
    <w:rsid w:val="006E6936"/>
    <w:rsid w:val="006F1144"/>
    <w:rsid w:val="006F263E"/>
    <w:rsid w:val="006F483F"/>
    <w:rsid w:val="006F60B1"/>
    <w:rsid w:val="00703E0C"/>
    <w:rsid w:val="00704D78"/>
    <w:rsid w:val="00707C0C"/>
    <w:rsid w:val="007137DD"/>
    <w:rsid w:val="00714DEB"/>
    <w:rsid w:val="00716BD4"/>
    <w:rsid w:val="00720B36"/>
    <w:rsid w:val="00722924"/>
    <w:rsid w:val="0072778A"/>
    <w:rsid w:val="007328B3"/>
    <w:rsid w:val="0073363E"/>
    <w:rsid w:val="00733D29"/>
    <w:rsid w:val="00737098"/>
    <w:rsid w:val="00737D32"/>
    <w:rsid w:val="007413F3"/>
    <w:rsid w:val="0074216D"/>
    <w:rsid w:val="00747B2E"/>
    <w:rsid w:val="0075430B"/>
    <w:rsid w:val="0076241E"/>
    <w:rsid w:val="00766209"/>
    <w:rsid w:val="00770118"/>
    <w:rsid w:val="00773226"/>
    <w:rsid w:val="00775F17"/>
    <w:rsid w:val="007762A2"/>
    <w:rsid w:val="00776405"/>
    <w:rsid w:val="00790224"/>
    <w:rsid w:val="00790B93"/>
    <w:rsid w:val="00794A32"/>
    <w:rsid w:val="00795FD7"/>
    <w:rsid w:val="0079703A"/>
    <w:rsid w:val="007A1DCC"/>
    <w:rsid w:val="007B08F8"/>
    <w:rsid w:val="007C1C59"/>
    <w:rsid w:val="007C3A4B"/>
    <w:rsid w:val="007C510D"/>
    <w:rsid w:val="007C6858"/>
    <w:rsid w:val="007C6951"/>
    <w:rsid w:val="007D0182"/>
    <w:rsid w:val="007D7361"/>
    <w:rsid w:val="007D7CD7"/>
    <w:rsid w:val="007E028C"/>
    <w:rsid w:val="007E0E08"/>
    <w:rsid w:val="007E3E66"/>
    <w:rsid w:val="007E407D"/>
    <w:rsid w:val="007E42B7"/>
    <w:rsid w:val="007E679F"/>
    <w:rsid w:val="007E790D"/>
    <w:rsid w:val="007F1CA0"/>
    <w:rsid w:val="007F1D52"/>
    <w:rsid w:val="007F292A"/>
    <w:rsid w:val="007F2AFA"/>
    <w:rsid w:val="007F2BC6"/>
    <w:rsid w:val="007F3F91"/>
    <w:rsid w:val="007F40B1"/>
    <w:rsid w:val="00800524"/>
    <w:rsid w:val="00803981"/>
    <w:rsid w:val="008040CE"/>
    <w:rsid w:val="008062B6"/>
    <w:rsid w:val="00812819"/>
    <w:rsid w:val="00812ABA"/>
    <w:rsid w:val="00817228"/>
    <w:rsid w:val="0082199D"/>
    <w:rsid w:val="0082320B"/>
    <w:rsid w:val="00827B66"/>
    <w:rsid w:val="0083149B"/>
    <w:rsid w:val="00833A44"/>
    <w:rsid w:val="00835F34"/>
    <w:rsid w:val="00837A1E"/>
    <w:rsid w:val="00840332"/>
    <w:rsid w:val="00841DEC"/>
    <w:rsid w:val="00842060"/>
    <w:rsid w:val="00842581"/>
    <w:rsid w:val="0084717E"/>
    <w:rsid w:val="00847408"/>
    <w:rsid w:val="00847EE4"/>
    <w:rsid w:val="00850156"/>
    <w:rsid w:val="00850165"/>
    <w:rsid w:val="008517E3"/>
    <w:rsid w:val="008534DF"/>
    <w:rsid w:val="00854240"/>
    <w:rsid w:val="00863C27"/>
    <w:rsid w:val="00863CBC"/>
    <w:rsid w:val="008653FC"/>
    <w:rsid w:val="00865456"/>
    <w:rsid w:val="008670ED"/>
    <w:rsid w:val="00867F62"/>
    <w:rsid w:val="00874E18"/>
    <w:rsid w:val="00877148"/>
    <w:rsid w:val="008775CF"/>
    <w:rsid w:val="00880612"/>
    <w:rsid w:val="008807CD"/>
    <w:rsid w:val="00881079"/>
    <w:rsid w:val="00882345"/>
    <w:rsid w:val="00886E00"/>
    <w:rsid w:val="00887283"/>
    <w:rsid w:val="00887EDB"/>
    <w:rsid w:val="00892282"/>
    <w:rsid w:val="008943C9"/>
    <w:rsid w:val="00894C29"/>
    <w:rsid w:val="00895883"/>
    <w:rsid w:val="008965D1"/>
    <w:rsid w:val="00897101"/>
    <w:rsid w:val="008A02E5"/>
    <w:rsid w:val="008A03AD"/>
    <w:rsid w:val="008A0DC4"/>
    <w:rsid w:val="008A0EEE"/>
    <w:rsid w:val="008A4619"/>
    <w:rsid w:val="008A4DED"/>
    <w:rsid w:val="008A674A"/>
    <w:rsid w:val="008A7B09"/>
    <w:rsid w:val="008A7C42"/>
    <w:rsid w:val="008B0EAF"/>
    <w:rsid w:val="008B135B"/>
    <w:rsid w:val="008B5512"/>
    <w:rsid w:val="008B7868"/>
    <w:rsid w:val="008B7DFA"/>
    <w:rsid w:val="008C072E"/>
    <w:rsid w:val="008C128F"/>
    <w:rsid w:val="008C26D2"/>
    <w:rsid w:val="008D6C42"/>
    <w:rsid w:val="008D7E86"/>
    <w:rsid w:val="008E09C3"/>
    <w:rsid w:val="008E5781"/>
    <w:rsid w:val="008E75AD"/>
    <w:rsid w:val="008E7AE8"/>
    <w:rsid w:val="008F1C7C"/>
    <w:rsid w:val="008F4927"/>
    <w:rsid w:val="008F4A7A"/>
    <w:rsid w:val="00900119"/>
    <w:rsid w:val="00900A98"/>
    <w:rsid w:val="00905A4F"/>
    <w:rsid w:val="0090612F"/>
    <w:rsid w:val="009105F5"/>
    <w:rsid w:val="00911C81"/>
    <w:rsid w:val="009122EC"/>
    <w:rsid w:val="00914236"/>
    <w:rsid w:val="0091625B"/>
    <w:rsid w:val="00916588"/>
    <w:rsid w:val="00916AD7"/>
    <w:rsid w:val="00921C9F"/>
    <w:rsid w:val="00921E0B"/>
    <w:rsid w:val="009220FB"/>
    <w:rsid w:val="00922699"/>
    <w:rsid w:val="00924C6E"/>
    <w:rsid w:val="00924D00"/>
    <w:rsid w:val="00931E2D"/>
    <w:rsid w:val="00932056"/>
    <w:rsid w:val="00935FD6"/>
    <w:rsid w:val="00936619"/>
    <w:rsid w:val="00940632"/>
    <w:rsid w:val="00943F7D"/>
    <w:rsid w:val="009471E4"/>
    <w:rsid w:val="00950E4F"/>
    <w:rsid w:val="00955CD2"/>
    <w:rsid w:val="00955D71"/>
    <w:rsid w:val="009651CA"/>
    <w:rsid w:val="00965782"/>
    <w:rsid w:val="00965911"/>
    <w:rsid w:val="00966360"/>
    <w:rsid w:val="00970F5F"/>
    <w:rsid w:val="00975003"/>
    <w:rsid w:val="00976303"/>
    <w:rsid w:val="009818C9"/>
    <w:rsid w:val="009824A4"/>
    <w:rsid w:val="00982D88"/>
    <w:rsid w:val="00984400"/>
    <w:rsid w:val="00985759"/>
    <w:rsid w:val="0098639E"/>
    <w:rsid w:val="00990FED"/>
    <w:rsid w:val="00991C5A"/>
    <w:rsid w:val="00995351"/>
    <w:rsid w:val="00995EE2"/>
    <w:rsid w:val="009A1F0A"/>
    <w:rsid w:val="009A24C2"/>
    <w:rsid w:val="009A3D57"/>
    <w:rsid w:val="009A3E98"/>
    <w:rsid w:val="009A4F30"/>
    <w:rsid w:val="009A5B58"/>
    <w:rsid w:val="009A5CA1"/>
    <w:rsid w:val="009B0690"/>
    <w:rsid w:val="009B13E1"/>
    <w:rsid w:val="009B155D"/>
    <w:rsid w:val="009B280D"/>
    <w:rsid w:val="009B320C"/>
    <w:rsid w:val="009B4063"/>
    <w:rsid w:val="009B4348"/>
    <w:rsid w:val="009B6906"/>
    <w:rsid w:val="009B7FDF"/>
    <w:rsid w:val="009C198A"/>
    <w:rsid w:val="009C382C"/>
    <w:rsid w:val="009C6A53"/>
    <w:rsid w:val="009C74EA"/>
    <w:rsid w:val="009C76B6"/>
    <w:rsid w:val="009D5DCE"/>
    <w:rsid w:val="009D6BE9"/>
    <w:rsid w:val="009E65B4"/>
    <w:rsid w:val="009E6E26"/>
    <w:rsid w:val="009E6E41"/>
    <w:rsid w:val="009F24AF"/>
    <w:rsid w:val="009F459A"/>
    <w:rsid w:val="009F45F2"/>
    <w:rsid w:val="009F6F13"/>
    <w:rsid w:val="00A01A2C"/>
    <w:rsid w:val="00A01CD4"/>
    <w:rsid w:val="00A01E4E"/>
    <w:rsid w:val="00A03C74"/>
    <w:rsid w:val="00A0479F"/>
    <w:rsid w:val="00A06627"/>
    <w:rsid w:val="00A12A96"/>
    <w:rsid w:val="00A22504"/>
    <w:rsid w:val="00A2261A"/>
    <w:rsid w:val="00A25DED"/>
    <w:rsid w:val="00A27BE7"/>
    <w:rsid w:val="00A34629"/>
    <w:rsid w:val="00A43CEF"/>
    <w:rsid w:val="00A47233"/>
    <w:rsid w:val="00A51FBA"/>
    <w:rsid w:val="00A53BF1"/>
    <w:rsid w:val="00A54F1A"/>
    <w:rsid w:val="00A60FA4"/>
    <w:rsid w:val="00A66DF3"/>
    <w:rsid w:val="00A7324A"/>
    <w:rsid w:val="00A7492C"/>
    <w:rsid w:val="00A755D6"/>
    <w:rsid w:val="00A76E00"/>
    <w:rsid w:val="00A8010E"/>
    <w:rsid w:val="00A8130D"/>
    <w:rsid w:val="00A8263F"/>
    <w:rsid w:val="00A82BEA"/>
    <w:rsid w:val="00A84E18"/>
    <w:rsid w:val="00A87617"/>
    <w:rsid w:val="00A92187"/>
    <w:rsid w:val="00A922B4"/>
    <w:rsid w:val="00A95228"/>
    <w:rsid w:val="00A9770B"/>
    <w:rsid w:val="00AA0849"/>
    <w:rsid w:val="00AA1F27"/>
    <w:rsid w:val="00AC35A9"/>
    <w:rsid w:val="00AC4B22"/>
    <w:rsid w:val="00AE045B"/>
    <w:rsid w:val="00AE1124"/>
    <w:rsid w:val="00AE6415"/>
    <w:rsid w:val="00AE6FC6"/>
    <w:rsid w:val="00AE744E"/>
    <w:rsid w:val="00AF3523"/>
    <w:rsid w:val="00AF7C2E"/>
    <w:rsid w:val="00B0479D"/>
    <w:rsid w:val="00B05FA2"/>
    <w:rsid w:val="00B06720"/>
    <w:rsid w:val="00B103F7"/>
    <w:rsid w:val="00B105F3"/>
    <w:rsid w:val="00B11C46"/>
    <w:rsid w:val="00B12427"/>
    <w:rsid w:val="00B14390"/>
    <w:rsid w:val="00B16420"/>
    <w:rsid w:val="00B23852"/>
    <w:rsid w:val="00B25D26"/>
    <w:rsid w:val="00B26743"/>
    <w:rsid w:val="00B300CE"/>
    <w:rsid w:val="00B31B60"/>
    <w:rsid w:val="00B34927"/>
    <w:rsid w:val="00B36D15"/>
    <w:rsid w:val="00B406EA"/>
    <w:rsid w:val="00B42DF5"/>
    <w:rsid w:val="00B45D93"/>
    <w:rsid w:val="00B56577"/>
    <w:rsid w:val="00B56B19"/>
    <w:rsid w:val="00B56DE0"/>
    <w:rsid w:val="00B63059"/>
    <w:rsid w:val="00B6378A"/>
    <w:rsid w:val="00B64BA9"/>
    <w:rsid w:val="00B64C8B"/>
    <w:rsid w:val="00B64CE1"/>
    <w:rsid w:val="00B65949"/>
    <w:rsid w:val="00B66422"/>
    <w:rsid w:val="00B701AF"/>
    <w:rsid w:val="00B73013"/>
    <w:rsid w:val="00B748CE"/>
    <w:rsid w:val="00B8034C"/>
    <w:rsid w:val="00B8344F"/>
    <w:rsid w:val="00B90BFA"/>
    <w:rsid w:val="00B90C36"/>
    <w:rsid w:val="00B91060"/>
    <w:rsid w:val="00B92EEB"/>
    <w:rsid w:val="00B93B77"/>
    <w:rsid w:val="00B9424B"/>
    <w:rsid w:val="00B94CBE"/>
    <w:rsid w:val="00B96084"/>
    <w:rsid w:val="00B9656F"/>
    <w:rsid w:val="00B96949"/>
    <w:rsid w:val="00B96A0A"/>
    <w:rsid w:val="00BA68D3"/>
    <w:rsid w:val="00BB2F2C"/>
    <w:rsid w:val="00BB3E53"/>
    <w:rsid w:val="00BB4A13"/>
    <w:rsid w:val="00BB4D9C"/>
    <w:rsid w:val="00BC0856"/>
    <w:rsid w:val="00BC0E0E"/>
    <w:rsid w:val="00BC2A1C"/>
    <w:rsid w:val="00BC53C3"/>
    <w:rsid w:val="00BD25BE"/>
    <w:rsid w:val="00BD3370"/>
    <w:rsid w:val="00BD55E3"/>
    <w:rsid w:val="00BD6B1C"/>
    <w:rsid w:val="00BE0F00"/>
    <w:rsid w:val="00BE2257"/>
    <w:rsid w:val="00BE72C6"/>
    <w:rsid w:val="00BF3E9E"/>
    <w:rsid w:val="00BF611F"/>
    <w:rsid w:val="00C00655"/>
    <w:rsid w:val="00C02C08"/>
    <w:rsid w:val="00C0670A"/>
    <w:rsid w:val="00C06D22"/>
    <w:rsid w:val="00C07357"/>
    <w:rsid w:val="00C07ECE"/>
    <w:rsid w:val="00C12372"/>
    <w:rsid w:val="00C12D11"/>
    <w:rsid w:val="00C140A6"/>
    <w:rsid w:val="00C17068"/>
    <w:rsid w:val="00C21DEE"/>
    <w:rsid w:val="00C24F52"/>
    <w:rsid w:val="00C27239"/>
    <w:rsid w:val="00C3074E"/>
    <w:rsid w:val="00C328D8"/>
    <w:rsid w:val="00C33F80"/>
    <w:rsid w:val="00C34B56"/>
    <w:rsid w:val="00C37240"/>
    <w:rsid w:val="00C42380"/>
    <w:rsid w:val="00C501D9"/>
    <w:rsid w:val="00C52872"/>
    <w:rsid w:val="00C5302D"/>
    <w:rsid w:val="00C53422"/>
    <w:rsid w:val="00C53E15"/>
    <w:rsid w:val="00C55662"/>
    <w:rsid w:val="00C5791B"/>
    <w:rsid w:val="00C71B68"/>
    <w:rsid w:val="00C7228B"/>
    <w:rsid w:val="00C72768"/>
    <w:rsid w:val="00C734C8"/>
    <w:rsid w:val="00C744F5"/>
    <w:rsid w:val="00C75E54"/>
    <w:rsid w:val="00C770D5"/>
    <w:rsid w:val="00C842E8"/>
    <w:rsid w:val="00C903AB"/>
    <w:rsid w:val="00C91A2C"/>
    <w:rsid w:val="00C95C12"/>
    <w:rsid w:val="00C97F2F"/>
    <w:rsid w:val="00CA4662"/>
    <w:rsid w:val="00CA4FF1"/>
    <w:rsid w:val="00CA77DB"/>
    <w:rsid w:val="00CB30E2"/>
    <w:rsid w:val="00CB3BFE"/>
    <w:rsid w:val="00CB4179"/>
    <w:rsid w:val="00CB48B1"/>
    <w:rsid w:val="00CC69CF"/>
    <w:rsid w:val="00CD0342"/>
    <w:rsid w:val="00CD069D"/>
    <w:rsid w:val="00CD07C0"/>
    <w:rsid w:val="00CD3404"/>
    <w:rsid w:val="00CD4CB9"/>
    <w:rsid w:val="00CD58CA"/>
    <w:rsid w:val="00CD5B04"/>
    <w:rsid w:val="00CD63F4"/>
    <w:rsid w:val="00CD753A"/>
    <w:rsid w:val="00CE01ED"/>
    <w:rsid w:val="00CE4FD1"/>
    <w:rsid w:val="00CF01B7"/>
    <w:rsid w:val="00CF3824"/>
    <w:rsid w:val="00D0028E"/>
    <w:rsid w:val="00D01214"/>
    <w:rsid w:val="00D04EDA"/>
    <w:rsid w:val="00D068BB"/>
    <w:rsid w:val="00D07B85"/>
    <w:rsid w:val="00D07DC7"/>
    <w:rsid w:val="00D11956"/>
    <w:rsid w:val="00D125CB"/>
    <w:rsid w:val="00D14C03"/>
    <w:rsid w:val="00D16FCF"/>
    <w:rsid w:val="00D207B4"/>
    <w:rsid w:val="00D21361"/>
    <w:rsid w:val="00D21399"/>
    <w:rsid w:val="00D22C6B"/>
    <w:rsid w:val="00D23273"/>
    <w:rsid w:val="00D27A79"/>
    <w:rsid w:val="00D33679"/>
    <w:rsid w:val="00D378B1"/>
    <w:rsid w:val="00D40A2A"/>
    <w:rsid w:val="00D43D33"/>
    <w:rsid w:val="00D4474F"/>
    <w:rsid w:val="00D45A58"/>
    <w:rsid w:val="00D46327"/>
    <w:rsid w:val="00D503B2"/>
    <w:rsid w:val="00D51761"/>
    <w:rsid w:val="00D55289"/>
    <w:rsid w:val="00D5680E"/>
    <w:rsid w:val="00D64099"/>
    <w:rsid w:val="00D66A07"/>
    <w:rsid w:val="00D66E42"/>
    <w:rsid w:val="00D74E48"/>
    <w:rsid w:val="00D80E72"/>
    <w:rsid w:val="00D82824"/>
    <w:rsid w:val="00D84DCB"/>
    <w:rsid w:val="00D8590B"/>
    <w:rsid w:val="00D935FB"/>
    <w:rsid w:val="00D9504F"/>
    <w:rsid w:val="00D9582D"/>
    <w:rsid w:val="00DA1988"/>
    <w:rsid w:val="00DB24D7"/>
    <w:rsid w:val="00DC462E"/>
    <w:rsid w:val="00DD0C16"/>
    <w:rsid w:val="00DD10A0"/>
    <w:rsid w:val="00DD4C2C"/>
    <w:rsid w:val="00DE24D5"/>
    <w:rsid w:val="00DE6EC0"/>
    <w:rsid w:val="00DE71D4"/>
    <w:rsid w:val="00DF1F42"/>
    <w:rsid w:val="00DF2167"/>
    <w:rsid w:val="00DF5651"/>
    <w:rsid w:val="00DF6B59"/>
    <w:rsid w:val="00E0017A"/>
    <w:rsid w:val="00E019D3"/>
    <w:rsid w:val="00E0385A"/>
    <w:rsid w:val="00E0509E"/>
    <w:rsid w:val="00E056C2"/>
    <w:rsid w:val="00E11C84"/>
    <w:rsid w:val="00E11E72"/>
    <w:rsid w:val="00E11F7F"/>
    <w:rsid w:val="00E139C7"/>
    <w:rsid w:val="00E14350"/>
    <w:rsid w:val="00E16A6C"/>
    <w:rsid w:val="00E21C32"/>
    <w:rsid w:val="00E220AE"/>
    <w:rsid w:val="00E2334B"/>
    <w:rsid w:val="00E269BA"/>
    <w:rsid w:val="00E2702D"/>
    <w:rsid w:val="00E277A0"/>
    <w:rsid w:val="00E34D4D"/>
    <w:rsid w:val="00E41BCE"/>
    <w:rsid w:val="00E41F17"/>
    <w:rsid w:val="00E42EE1"/>
    <w:rsid w:val="00E47E92"/>
    <w:rsid w:val="00E52F5A"/>
    <w:rsid w:val="00E5506B"/>
    <w:rsid w:val="00E552EF"/>
    <w:rsid w:val="00E558F4"/>
    <w:rsid w:val="00E62692"/>
    <w:rsid w:val="00E66732"/>
    <w:rsid w:val="00E66B37"/>
    <w:rsid w:val="00E6729F"/>
    <w:rsid w:val="00E76DD5"/>
    <w:rsid w:val="00E77537"/>
    <w:rsid w:val="00E820EA"/>
    <w:rsid w:val="00E840E3"/>
    <w:rsid w:val="00E86A51"/>
    <w:rsid w:val="00E90DC1"/>
    <w:rsid w:val="00E92ECE"/>
    <w:rsid w:val="00E9497D"/>
    <w:rsid w:val="00EA0503"/>
    <w:rsid w:val="00EA1183"/>
    <w:rsid w:val="00EA1246"/>
    <w:rsid w:val="00EA2A03"/>
    <w:rsid w:val="00EA3A43"/>
    <w:rsid w:val="00EA4F3F"/>
    <w:rsid w:val="00EB1CCB"/>
    <w:rsid w:val="00EB6499"/>
    <w:rsid w:val="00EB64A2"/>
    <w:rsid w:val="00EB6DA6"/>
    <w:rsid w:val="00EC1C74"/>
    <w:rsid w:val="00EC6663"/>
    <w:rsid w:val="00ED25F1"/>
    <w:rsid w:val="00ED3BC3"/>
    <w:rsid w:val="00ED47B6"/>
    <w:rsid w:val="00ED5697"/>
    <w:rsid w:val="00ED6A12"/>
    <w:rsid w:val="00ED79BE"/>
    <w:rsid w:val="00EE2313"/>
    <w:rsid w:val="00EE2835"/>
    <w:rsid w:val="00EF40B2"/>
    <w:rsid w:val="00F013B7"/>
    <w:rsid w:val="00F0338F"/>
    <w:rsid w:val="00F03C76"/>
    <w:rsid w:val="00F03D2C"/>
    <w:rsid w:val="00F114D1"/>
    <w:rsid w:val="00F13B85"/>
    <w:rsid w:val="00F14ABE"/>
    <w:rsid w:val="00F21A5C"/>
    <w:rsid w:val="00F22DD5"/>
    <w:rsid w:val="00F25CE9"/>
    <w:rsid w:val="00F305C7"/>
    <w:rsid w:val="00F3446F"/>
    <w:rsid w:val="00F35E9C"/>
    <w:rsid w:val="00F36877"/>
    <w:rsid w:val="00F379C9"/>
    <w:rsid w:val="00F40020"/>
    <w:rsid w:val="00F45C8A"/>
    <w:rsid w:val="00F47AA4"/>
    <w:rsid w:val="00F5021C"/>
    <w:rsid w:val="00F630EC"/>
    <w:rsid w:val="00F71D53"/>
    <w:rsid w:val="00F77730"/>
    <w:rsid w:val="00F80416"/>
    <w:rsid w:val="00F80E0F"/>
    <w:rsid w:val="00F821F1"/>
    <w:rsid w:val="00F82E77"/>
    <w:rsid w:val="00F84990"/>
    <w:rsid w:val="00F872B5"/>
    <w:rsid w:val="00F87C11"/>
    <w:rsid w:val="00F90049"/>
    <w:rsid w:val="00F9522D"/>
    <w:rsid w:val="00F9568A"/>
    <w:rsid w:val="00FA3E3B"/>
    <w:rsid w:val="00FA7812"/>
    <w:rsid w:val="00FB3494"/>
    <w:rsid w:val="00FB5C60"/>
    <w:rsid w:val="00FB6C38"/>
    <w:rsid w:val="00FC0ACB"/>
    <w:rsid w:val="00FC4072"/>
    <w:rsid w:val="00FC415B"/>
    <w:rsid w:val="00FC4329"/>
    <w:rsid w:val="00FC733C"/>
    <w:rsid w:val="00FD5E73"/>
    <w:rsid w:val="00FE2850"/>
    <w:rsid w:val="00FE3BC0"/>
    <w:rsid w:val="00FE5F74"/>
    <w:rsid w:val="00FE7F63"/>
    <w:rsid w:val="00FF5002"/>
    <w:rsid w:val="00FF648A"/>
    <w:rsid w:val="00F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BF24AE"/>
  <w15:docId w15:val="{5725CFF2-29C1-4321-82B7-34CE6AB1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AA8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991C5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985759"/>
    <w:pPr>
      <w:keepNext/>
      <w:suppressAutoHyphens/>
      <w:spacing w:before="240" w:after="60" w:line="276" w:lineRule="auto"/>
      <w:outlineLvl w:val="1"/>
    </w:pPr>
    <w:rPr>
      <w:rFonts w:ascii="Arial" w:hAnsi="Arial" w:cs="Arial"/>
      <w:b/>
      <w:bCs/>
      <w:i/>
      <w:iCs/>
      <w:sz w:val="28"/>
      <w:szCs w:val="28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qFormat/>
    <w:rsid w:val="00FE2850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84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4612E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48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91C5A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Heading3Char">
    <w:name w:val="Heading 3 Char"/>
    <w:link w:val="Heading3"/>
    <w:uiPriority w:val="9"/>
    <w:rsid w:val="00FE2850"/>
    <w:rPr>
      <w:rFonts w:ascii="Cambria" w:eastAsia="Times New Roman" w:hAnsi="Cambria" w:cs="Times New Roman"/>
      <w:b/>
      <w:bCs/>
      <w:sz w:val="26"/>
      <w:szCs w:val="26"/>
    </w:rPr>
  </w:style>
  <w:style w:type="character" w:styleId="Emphasis">
    <w:name w:val="Emphasis"/>
    <w:qFormat/>
    <w:rsid w:val="002046B8"/>
    <w:rPr>
      <w:i/>
      <w:iCs/>
    </w:rPr>
  </w:style>
  <w:style w:type="character" w:styleId="Hyperlink">
    <w:name w:val="Hyperlink"/>
    <w:uiPriority w:val="99"/>
    <w:unhideWhenUsed/>
    <w:rsid w:val="002046B8"/>
    <w:rPr>
      <w:color w:val="0000FF"/>
      <w:u w:val="single"/>
    </w:rPr>
  </w:style>
  <w:style w:type="character" w:styleId="Strong">
    <w:name w:val="Strong"/>
    <w:uiPriority w:val="22"/>
    <w:qFormat/>
    <w:rsid w:val="002046B8"/>
    <w:rPr>
      <w:b/>
      <w:bCs/>
    </w:rPr>
  </w:style>
  <w:style w:type="paragraph" w:customStyle="1" w:styleId="root">
    <w:name w:val="root"/>
    <w:basedOn w:val="Normal"/>
    <w:rsid w:val="002046B8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046B8"/>
    <w:pPr>
      <w:ind w:left="720"/>
      <w:contextualSpacing/>
    </w:pPr>
  </w:style>
  <w:style w:type="paragraph" w:styleId="NormalWeb">
    <w:name w:val="Normal (Web)"/>
    <w:basedOn w:val="Normal"/>
    <w:link w:val="NormalWebChar"/>
    <w:uiPriority w:val="99"/>
    <w:rsid w:val="00B64C8B"/>
    <w:pPr>
      <w:spacing w:before="100" w:beforeAutospacing="1" w:after="100" w:afterAutospacing="1"/>
    </w:pPr>
  </w:style>
  <w:style w:type="character" w:styleId="HTMLCite">
    <w:name w:val="HTML Cite"/>
    <w:uiPriority w:val="99"/>
    <w:semiHidden/>
    <w:unhideWhenUsed/>
    <w:rsid w:val="00B45D93"/>
    <w:rPr>
      <w:i/>
      <w:iCs/>
    </w:rPr>
  </w:style>
  <w:style w:type="character" w:customStyle="1" w:styleId="booktitle">
    <w:name w:val="booktitle"/>
    <w:basedOn w:val="DefaultParagraphFont"/>
    <w:rsid w:val="000131CD"/>
  </w:style>
  <w:style w:type="character" w:customStyle="1" w:styleId="snippet">
    <w:name w:val="snippet"/>
    <w:basedOn w:val="DefaultParagraphFont"/>
    <w:rsid w:val="00FE2850"/>
  </w:style>
  <w:style w:type="paragraph" w:customStyle="1" w:styleId="WW-Default">
    <w:name w:val="WW-Default"/>
    <w:rsid w:val="00E220AE"/>
    <w:pPr>
      <w:suppressAutoHyphens/>
      <w:autoSpaceDE w:val="0"/>
    </w:pPr>
    <w:rPr>
      <w:rFonts w:ascii="Times New Roman" w:eastAsia="Times New Roman" w:hAnsi="Times New Roman"/>
      <w:color w:val="000000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90612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0612F"/>
  </w:style>
  <w:style w:type="character" w:customStyle="1" w:styleId="citationbook">
    <w:name w:val="citation book"/>
    <w:basedOn w:val="DefaultParagraphFont"/>
    <w:rsid w:val="00985759"/>
  </w:style>
  <w:style w:type="character" w:customStyle="1" w:styleId="printonly">
    <w:name w:val="printonly"/>
    <w:basedOn w:val="DefaultParagraphFont"/>
    <w:rsid w:val="00985759"/>
  </w:style>
  <w:style w:type="paragraph" w:customStyle="1" w:styleId="Default">
    <w:name w:val="Default"/>
    <w:rsid w:val="00985759"/>
    <w:pPr>
      <w:autoSpaceDE w:val="0"/>
      <w:autoSpaceDN w:val="0"/>
      <w:adjustRightInd w:val="0"/>
    </w:pPr>
    <w:rPr>
      <w:rFonts w:ascii="KFGOAG+TimesNewRoman" w:eastAsia="Times New Roman" w:hAnsi="KFGOAG+TimesNewRoman" w:cs="KFGOAG+TimesNewRoman"/>
      <w:color w:val="000000"/>
      <w:sz w:val="24"/>
      <w:szCs w:val="24"/>
    </w:rPr>
  </w:style>
  <w:style w:type="character" w:customStyle="1" w:styleId="f">
    <w:name w:val="f"/>
    <w:basedOn w:val="DefaultParagraphFont"/>
    <w:rsid w:val="00985759"/>
  </w:style>
  <w:style w:type="character" w:customStyle="1" w:styleId="st">
    <w:name w:val="st"/>
    <w:basedOn w:val="DefaultParagraphFont"/>
    <w:rsid w:val="00985759"/>
  </w:style>
  <w:style w:type="paragraph" w:styleId="BodyText">
    <w:name w:val="Body Text"/>
    <w:basedOn w:val="Normal"/>
    <w:link w:val="BodyTextChar"/>
    <w:rsid w:val="00985759"/>
    <w:pPr>
      <w:widowControl w:val="0"/>
      <w:suppressAutoHyphens/>
      <w:spacing w:after="120"/>
    </w:pPr>
    <w:rPr>
      <w:rFonts w:ascii="Liberation Serif" w:eastAsia="DejaVu Sans" w:hAnsi="Liberation Serif" w:cs="DejaVu Sans"/>
      <w:lang w:val="en-IN" w:eastAsia="hi-IN" w:bidi="hi-IN"/>
    </w:rPr>
  </w:style>
  <w:style w:type="paragraph" w:customStyle="1" w:styleId="PreformattedText">
    <w:name w:val="Preformatted Text"/>
    <w:basedOn w:val="Normal"/>
    <w:rsid w:val="00985759"/>
    <w:pPr>
      <w:widowControl w:val="0"/>
      <w:suppressAutoHyphens/>
    </w:pPr>
    <w:rPr>
      <w:rFonts w:ascii="DejaVu Sans Mono" w:eastAsia="DejaVu Sans" w:hAnsi="DejaVu Sans Mono" w:cs="DejaVu Sans Mono"/>
      <w:sz w:val="20"/>
      <w:szCs w:val="20"/>
      <w:lang w:val="en-IN" w:eastAsia="hi-IN" w:bidi="hi-IN"/>
    </w:rPr>
  </w:style>
  <w:style w:type="character" w:customStyle="1" w:styleId="apple-style-span">
    <w:name w:val="apple-style-span"/>
    <w:basedOn w:val="DefaultParagraphFont"/>
    <w:rsid w:val="00985759"/>
  </w:style>
  <w:style w:type="character" w:customStyle="1" w:styleId="apple-converted-space">
    <w:name w:val="apple-converted-space"/>
    <w:basedOn w:val="DefaultParagraphFont"/>
    <w:rsid w:val="00985759"/>
  </w:style>
  <w:style w:type="character" w:customStyle="1" w:styleId="wrc126">
    <w:name w:val="wrc126"/>
    <w:rsid w:val="00985759"/>
    <w:rPr>
      <w:vanish/>
    </w:rPr>
  </w:style>
  <w:style w:type="character" w:customStyle="1" w:styleId="flc">
    <w:name w:val="flc"/>
    <w:basedOn w:val="DefaultParagraphFont"/>
    <w:rsid w:val="00985759"/>
  </w:style>
  <w:style w:type="character" w:customStyle="1" w:styleId="addmd">
    <w:name w:val="addmd"/>
    <w:basedOn w:val="DefaultParagraphFont"/>
    <w:rsid w:val="00985759"/>
  </w:style>
  <w:style w:type="character" w:customStyle="1" w:styleId="CharChar3">
    <w:name w:val="Char Char3"/>
    <w:rsid w:val="00985759"/>
    <w:rPr>
      <w:b/>
      <w:bCs/>
      <w:kern w:val="36"/>
      <w:sz w:val="48"/>
      <w:szCs w:val="48"/>
      <w:lang w:val="en-US" w:eastAsia="en-US" w:bidi="ar-SA"/>
    </w:rPr>
  </w:style>
  <w:style w:type="table" w:styleId="TableGrid">
    <w:name w:val="Table Grid"/>
    <w:basedOn w:val="TableNormal"/>
    <w:uiPriority w:val="59"/>
    <w:rsid w:val="00C5791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E1DE0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rsid w:val="00C33F80"/>
    <w:pPr>
      <w:jc w:val="center"/>
    </w:pPr>
    <w:rPr>
      <w:b/>
      <w:sz w:val="32"/>
      <w:szCs w:val="20"/>
    </w:rPr>
  </w:style>
  <w:style w:type="character" w:customStyle="1" w:styleId="TitleChar">
    <w:name w:val="Title Char"/>
    <w:basedOn w:val="DefaultParagraphFont"/>
    <w:link w:val="Title"/>
    <w:rsid w:val="00C33F80"/>
    <w:rPr>
      <w:rFonts w:ascii="Times New Roman" w:eastAsia="Times New Roman" w:hAnsi="Times New Roman"/>
      <w:b/>
      <w:sz w:val="32"/>
    </w:rPr>
  </w:style>
  <w:style w:type="character" w:customStyle="1" w:styleId="Heading5Char">
    <w:name w:val="Heading 5 Char"/>
    <w:basedOn w:val="DefaultParagraphFont"/>
    <w:link w:val="Heading5"/>
    <w:rsid w:val="004612E0"/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BodyTextIndent">
    <w:name w:val="Body Text Indent"/>
    <w:basedOn w:val="Normal"/>
    <w:link w:val="BodyTextIndentChar"/>
    <w:uiPriority w:val="99"/>
    <w:unhideWhenUsed/>
    <w:rsid w:val="00656E0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656E03"/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Style30">
    <w:name w:val="Style30"/>
    <w:basedOn w:val="Normal"/>
    <w:uiPriority w:val="99"/>
    <w:rsid w:val="00656E03"/>
    <w:pPr>
      <w:widowControl w:val="0"/>
      <w:autoSpaceDE w:val="0"/>
      <w:autoSpaceDN w:val="0"/>
      <w:adjustRightInd w:val="0"/>
      <w:spacing w:line="432" w:lineRule="exact"/>
      <w:ind w:firstLine="830"/>
      <w:jc w:val="both"/>
    </w:pPr>
    <w:rPr>
      <w:rFonts w:ascii="Arial" w:hAnsi="Arial" w:cs="Arial"/>
    </w:rPr>
  </w:style>
  <w:style w:type="character" w:customStyle="1" w:styleId="FontStyle139">
    <w:name w:val="Font Style139"/>
    <w:basedOn w:val="DefaultParagraphFont"/>
    <w:uiPriority w:val="99"/>
    <w:rsid w:val="00656E03"/>
    <w:rPr>
      <w:rFonts w:ascii="Arial" w:hAnsi="Arial" w:cs="Arial"/>
      <w:b/>
      <w:bCs/>
      <w:sz w:val="26"/>
      <w:szCs w:val="26"/>
    </w:rPr>
  </w:style>
  <w:style w:type="character" w:customStyle="1" w:styleId="FontStyle142">
    <w:name w:val="Font Style142"/>
    <w:basedOn w:val="DefaultParagraphFont"/>
    <w:uiPriority w:val="99"/>
    <w:rsid w:val="00656E03"/>
    <w:rPr>
      <w:rFonts w:ascii="Arial" w:hAnsi="Arial" w:cs="Arial"/>
      <w:sz w:val="22"/>
      <w:szCs w:val="22"/>
    </w:rPr>
  </w:style>
  <w:style w:type="character" w:customStyle="1" w:styleId="FontStyle144">
    <w:name w:val="Font Style144"/>
    <w:basedOn w:val="DefaultParagraphFont"/>
    <w:uiPriority w:val="99"/>
    <w:rsid w:val="00656E03"/>
    <w:rPr>
      <w:rFonts w:ascii="Arial" w:hAnsi="Arial" w:cs="Arial"/>
      <w:b/>
      <w:bCs/>
      <w:i/>
      <w:iCs/>
      <w:w w:val="40"/>
      <w:sz w:val="38"/>
      <w:szCs w:val="38"/>
    </w:rPr>
  </w:style>
  <w:style w:type="character" w:customStyle="1" w:styleId="FontStyle145">
    <w:name w:val="Font Style145"/>
    <w:basedOn w:val="DefaultParagraphFont"/>
    <w:uiPriority w:val="99"/>
    <w:rsid w:val="00656E03"/>
    <w:rPr>
      <w:rFonts w:ascii="Arial" w:hAnsi="Arial" w:cs="Arial"/>
      <w:sz w:val="22"/>
      <w:szCs w:val="22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56E0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56E03"/>
    <w:rPr>
      <w:rFonts w:eastAsia="Times New Roman"/>
      <w:sz w:val="16"/>
      <w:szCs w:val="16"/>
      <w:lang w:val="en-US" w:eastAsia="en-US"/>
    </w:rPr>
  </w:style>
  <w:style w:type="paragraph" w:customStyle="1" w:styleId="H3">
    <w:name w:val="H3"/>
    <w:basedOn w:val="Normal"/>
    <w:next w:val="Normal"/>
    <w:rsid w:val="00531619"/>
    <w:pPr>
      <w:keepNext/>
      <w:autoSpaceDE w:val="0"/>
      <w:autoSpaceDN w:val="0"/>
      <w:spacing w:before="100" w:after="100"/>
    </w:pPr>
    <w:rPr>
      <w:rFonts w:ascii="Arial" w:hAnsi="Arial"/>
      <w:b/>
      <w:sz w:val="28"/>
      <w:szCs w:val="20"/>
      <w:lang w:val="en-GB"/>
    </w:rPr>
  </w:style>
  <w:style w:type="paragraph" w:customStyle="1" w:styleId="papertitle">
    <w:name w:val="paper title"/>
    <w:rsid w:val="005230A7"/>
    <w:pPr>
      <w:suppressAutoHyphens/>
      <w:spacing w:after="120"/>
      <w:jc w:val="center"/>
    </w:pPr>
    <w:rPr>
      <w:rFonts w:ascii="Times New Roman" w:eastAsia="MS Mincho" w:hAnsi="Times New Roman"/>
      <w:sz w:val="48"/>
      <w:szCs w:val="48"/>
    </w:rPr>
  </w:style>
  <w:style w:type="paragraph" w:styleId="NoSpacing">
    <w:name w:val="No Spacing"/>
    <w:uiPriority w:val="1"/>
    <w:qFormat/>
    <w:rsid w:val="00F82E77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F21A5C"/>
    <w:rPr>
      <w:rFonts w:ascii="Liberation Serif" w:eastAsia="DejaVu Sans" w:hAnsi="Liberation Serif" w:cs="DejaVu Sans"/>
      <w:sz w:val="24"/>
      <w:szCs w:val="24"/>
      <w:lang w:eastAsia="hi-IN" w:bidi="hi-IN"/>
    </w:rPr>
  </w:style>
  <w:style w:type="paragraph" w:customStyle="1" w:styleId="Normal1">
    <w:name w:val="Normal1"/>
    <w:rsid w:val="00311456"/>
    <w:pPr>
      <w:jc w:val="center"/>
    </w:pPr>
    <w:rPr>
      <w:rFonts w:ascii="Times New Roman" w:eastAsia="Times New Roman" w:hAnsi="Times New Roman"/>
      <w:color w:val="000000"/>
    </w:rPr>
  </w:style>
  <w:style w:type="character" w:customStyle="1" w:styleId="CharChar30">
    <w:name w:val="Char Char3_0"/>
    <w:basedOn w:val="DefaultParagraphFont"/>
    <w:rsid w:val="00776405"/>
    <w:rPr>
      <w:b/>
      <w:bCs/>
      <w:kern w:val="36"/>
      <w:sz w:val="48"/>
      <w:szCs w:val="48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64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405"/>
    <w:rPr>
      <w:rFonts w:ascii="Tahoma" w:eastAsia="Times New Roman" w:hAnsi="Tahoma" w:cs="Tahoma"/>
      <w:sz w:val="16"/>
      <w:szCs w:val="16"/>
    </w:rPr>
  </w:style>
  <w:style w:type="character" w:customStyle="1" w:styleId="NormalWebChar">
    <w:name w:val="Normal (Web) Char"/>
    <w:basedOn w:val="DefaultParagraphFont"/>
    <w:link w:val="NormalWeb"/>
    <w:rsid w:val="00776405"/>
    <w:rPr>
      <w:rFonts w:ascii="Times New Roman" w:eastAsia="Times New Roman" w:hAnsi="Times New Roman"/>
      <w:sz w:val="24"/>
      <w:szCs w:val="24"/>
    </w:rPr>
  </w:style>
  <w:style w:type="table" w:customStyle="1" w:styleId="TableGrid0">
    <w:name w:val="Table Grid_0"/>
    <w:basedOn w:val="TableNormal"/>
    <w:uiPriority w:val="59"/>
    <w:rsid w:val="00C5791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1F3177"/>
    <w:rPr>
      <w:rFonts w:ascii="Times New Roman" w:eastAsia="Times New Roman" w:hAnsi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84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table" w:styleId="TableGridLight">
    <w:name w:val="Grid Table Light"/>
    <w:basedOn w:val="TableNormal"/>
    <w:uiPriority w:val="40"/>
    <w:rsid w:val="00437F6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D348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377AA8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7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54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0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33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6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9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0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3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380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81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4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70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2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85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1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33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8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4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08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015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2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9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86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0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0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4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6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2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08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79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1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79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5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0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54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5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02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3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2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44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3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7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91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4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6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7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5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17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0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6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71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8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61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9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5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9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71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1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1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0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3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63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4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1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00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9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616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98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83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05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5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3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9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1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5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7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0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33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86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38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180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1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2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3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02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29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26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76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83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348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61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9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4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9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36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30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84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07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15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63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299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7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B7F781-5106-4ABE-8089-5153886FC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183</Words>
  <Characters>1338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A. VIVEK GOUD</dc:creator>
  <cp:lastModifiedBy>vamshi krishna</cp:lastModifiedBy>
  <cp:revision>2</cp:revision>
  <cp:lastPrinted>2024-05-12T08:51:00Z</cp:lastPrinted>
  <dcterms:created xsi:type="dcterms:W3CDTF">2025-09-24T07:20:00Z</dcterms:created>
  <dcterms:modified xsi:type="dcterms:W3CDTF">2025-09-24T07:20:00Z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c85c22b6c383dda35f315d593edfbcb7bb29c31bb3545bb6ae9dea69f29fd1da</vt:lpwstr>
  </property>
</Properties>
</file>