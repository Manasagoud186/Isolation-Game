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00C8E" w14:textId="13430F97" w:rsidR="003E1735" w:rsidRPr="00443A04" w:rsidRDefault="003A3D73" w:rsidP="001F3177">
      <w:pPr>
        <w:spacing w:after="120" w:line="360" w:lineRule="auto"/>
        <w:jc w:val="center"/>
        <w:rPr>
          <w:b/>
          <w:bCs/>
          <w:smallCaps/>
          <w:sz w:val="36"/>
          <w:szCs w:val="40"/>
        </w:rPr>
      </w:pPr>
      <w:bookmarkStart w:id="0" w:name="_Hlk166349317"/>
      <w:r>
        <w:rPr>
          <w:b/>
          <w:bCs/>
          <w:smallCaps/>
          <w:sz w:val="36"/>
          <w:szCs w:val="40"/>
        </w:rPr>
        <w:t>A</w:t>
      </w:r>
      <w:r w:rsidR="00E139C7" w:rsidRPr="00443A04">
        <w:rPr>
          <w:b/>
          <w:bCs/>
          <w:smallCaps/>
          <w:sz w:val="36"/>
          <w:szCs w:val="40"/>
        </w:rPr>
        <w:t>urora's Higher Education and Research Academy</w:t>
      </w:r>
    </w:p>
    <w:p w14:paraId="75DE8A29" w14:textId="77777777" w:rsidR="000534BA" w:rsidRPr="00443A04" w:rsidRDefault="00E139C7" w:rsidP="008C072E">
      <w:pPr>
        <w:spacing w:after="120" w:line="360" w:lineRule="auto"/>
        <w:jc w:val="center"/>
        <w:rPr>
          <w:b/>
          <w:bCs/>
          <w:sz w:val="20"/>
          <w:szCs w:val="22"/>
        </w:rPr>
      </w:pPr>
      <w:r w:rsidRPr="00443A04">
        <w:rPr>
          <w:b/>
          <w:bCs/>
          <w:sz w:val="20"/>
          <w:szCs w:val="22"/>
        </w:rPr>
        <w:t>Uppal, Hyderabad, Telangana, +91 91001</w:t>
      </w:r>
      <w:r w:rsidR="003E1735" w:rsidRPr="00443A04">
        <w:rPr>
          <w:b/>
          <w:bCs/>
          <w:sz w:val="20"/>
          <w:szCs w:val="22"/>
        </w:rPr>
        <w:t>23456, aurora.edu.in</w:t>
      </w:r>
    </w:p>
    <w:bookmarkEnd w:id="0"/>
    <w:p w14:paraId="75673A48" w14:textId="156C7B85" w:rsidR="00842581" w:rsidRPr="00443A04" w:rsidRDefault="00E139C7" w:rsidP="008C072E">
      <w:pPr>
        <w:spacing w:line="360" w:lineRule="auto"/>
        <w:jc w:val="center"/>
        <w:rPr>
          <w:b/>
        </w:rPr>
      </w:pPr>
      <w:r w:rsidRPr="00443A04">
        <w:rPr>
          <w:b/>
        </w:rPr>
        <w:t xml:space="preserve">DEPARTMENT OF </w:t>
      </w:r>
      <w:r w:rsidR="004A4E48" w:rsidRPr="00443A04">
        <w:rPr>
          <w:b/>
        </w:rPr>
        <w:t>COMPUTER SCIENCE AND ENGINEERING</w:t>
      </w:r>
      <w:r w:rsidR="008C072E" w:rsidRPr="00443A04">
        <w:rPr>
          <w:b/>
        </w:rPr>
        <w:t xml:space="preserve"> </w:t>
      </w:r>
      <w:r w:rsidR="0015702E">
        <w:rPr>
          <w:b/>
        </w:rPr>
        <w:t>–</w:t>
      </w:r>
      <w:r w:rsidR="004A4E48" w:rsidRPr="00443A04">
        <w:rPr>
          <w:b/>
        </w:rPr>
        <w:t xml:space="preserve"> </w:t>
      </w:r>
      <w:r w:rsidR="0015702E">
        <w:rPr>
          <w:b/>
        </w:rPr>
        <w:t xml:space="preserve">DATA SCIENCE </w:t>
      </w:r>
    </w:p>
    <w:p w14:paraId="1433D1DF" w14:textId="77777777" w:rsidR="00D51761" w:rsidRPr="00443A04" w:rsidRDefault="00E139C7" w:rsidP="008C072E">
      <w:pPr>
        <w:spacing w:line="360" w:lineRule="auto"/>
        <w:jc w:val="center"/>
        <w:rPr>
          <w:b/>
          <w:sz w:val="32"/>
          <w:szCs w:val="32"/>
        </w:rPr>
      </w:pPr>
      <w:r w:rsidRPr="00443A04">
        <w:rPr>
          <w:b/>
          <w:sz w:val="32"/>
          <w:szCs w:val="32"/>
        </w:rPr>
        <w:t>COMPREHENSIVE PROJECT REPORT</w:t>
      </w:r>
    </w:p>
    <w:p w14:paraId="23071947" w14:textId="4CF70AEC" w:rsidR="002C1616" w:rsidRPr="00443A04" w:rsidRDefault="00E139C7" w:rsidP="008C072E">
      <w:pPr>
        <w:spacing w:line="360" w:lineRule="auto"/>
        <w:jc w:val="center"/>
        <w:rPr>
          <w:b/>
          <w:sz w:val="32"/>
          <w:szCs w:val="32"/>
        </w:rPr>
      </w:pPr>
      <w:r w:rsidRPr="00443A04">
        <w:rPr>
          <w:noProof/>
        </w:rPr>
        <w:drawing>
          <wp:anchor distT="0" distB="0" distL="114300" distR="114300" simplePos="0" relativeHeight="251658240" behindDoc="1" locked="0" layoutInCell="1" allowOverlap="1" wp14:anchorId="0A9F6203" wp14:editId="1F7FD1BA">
            <wp:simplePos x="0" y="0"/>
            <wp:positionH relativeFrom="margin">
              <wp:align>center</wp:align>
            </wp:positionH>
            <wp:positionV relativeFrom="paragraph">
              <wp:posOffset>14723</wp:posOffset>
            </wp:positionV>
            <wp:extent cx="1310654" cy="1473817"/>
            <wp:effectExtent l="0" t="0" r="3810" b="0"/>
            <wp:wrapNone/>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310654" cy="1473817"/>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E7F63">
        <w:rPr>
          <w:b/>
          <w:sz w:val="32"/>
          <w:szCs w:val="32"/>
        </w:rPr>
        <w:t>FOUNDATIONS OF DATA SCIENCE</w:t>
      </w:r>
    </w:p>
    <w:p w14:paraId="62617449" w14:textId="77777777" w:rsidR="00842581" w:rsidRPr="00443A04" w:rsidRDefault="00842581" w:rsidP="008C072E">
      <w:pPr>
        <w:spacing w:line="360" w:lineRule="auto"/>
        <w:jc w:val="center"/>
        <w:rPr>
          <w:b/>
        </w:rPr>
      </w:pPr>
    </w:p>
    <w:p w14:paraId="4FB6F6E6" w14:textId="77777777" w:rsidR="00AA0849" w:rsidRPr="00443A04" w:rsidRDefault="00AA0849" w:rsidP="008C072E">
      <w:pPr>
        <w:spacing w:line="360" w:lineRule="auto"/>
        <w:jc w:val="center"/>
        <w:rPr>
          <w:b/>
        </w:rPr>
      </w:pPr>
    </w:p>
    <w:p w14:paraId="392AC25A" w14:textId="77777777" w:rsidR="00E41BCE" w:rsidRPr="00443A04" w:rsidRDefault="00E41BCE" w:rsidP="008C072E">
      <w:pPr>
        <w:spacing w:line="360" w:lineRule="auto"/>
        <w:jc w:val="center"/>
        <w:rPr>
          <w:b/>
        </w:rPr>
      </w:pPr>
    </w:p>
    <w:p w14:paraId="386EC6A5" w14:textId="77777777" w:rsidR="00B96A0A" w:rsidRPr="00443A04" w:rsidRDefault="00B96A0A" w:rsidP="008C072E">
      <w:pPr>
        <w:spacing w:line="360" w:lineRule="auto"/>
        <w:jc w:val="center"/>
        <w:rPr>
          <w:b/>
        </w:rPr>
      </w:pPr>
    </w:p>
    <w:p w14:paraId="0CC77A84" w14:textId="77777777" w:rsidR="00D66E42" w:rsidRPr="00443A04" w:rsidRDefault="00E139C7" w:rsidP="008C072E">
      <w:pPr>
        <w:spacing w:line="360" w:lineRule="auto"/>
        <w:jc w:val="center"/>
        <w:rPr>
          <w:b/>
        </w:rPr>
      </w:pPr>
      <w:r w:rsidRPr="00443A04">
        <w:rPr>
          <w:b/>
        </w:rPr>
        <w:t>PROJECT TITLE</w:t>
      </w:r>
    </w:p>
    <w:p w14:paraId="6589D25C" w14:textId="77777777" w:rsidR="0015702E" w:rsidRDefault="0015702E" w:rsidP="008C072E">
      <w:pPr>
        <w:spacing w:line="360" w:lineRule="auto"/>
        <w:jc w:val="center"/>
        <w:rPr>
          <w:b/>
          <w:bCs/>
          <w:sz w:val="32"/>
          <w:szCs w:val="32"/>
        </w:rPr>
      </w:pPr>
      <w:r w:rsidRPr="003C0BB1">
        <w:rPr>
          <w:b/>
          <w:bCs/>
          <w:sz w:val="32"/>
          <w:szCs w:val="32"/>
        </w:rPr>
        <w:t xml:space="preserve">Basic Calculator Using GUI  </w:t>
      </w:r>
    </w:p>
    <w:p w14:paraId="1CD3FB83" w14:textId="1BA6B566" w:rsidR="004078DD" w:rsidRPr="00443A04" w:rsidRDefault="00E139C7" w:rsidP="008C072E">
      <w:pPr>
        <w:spacing w:line="360" w:lineRule="auto"/>
        <w:jc w:val="center"/>
        <w:rPr>
          <w:bCs/>
        </w:rPr>
      </w:pPr>
      <w:r w:rsidRPr="00443A04">
        <w:rPr>
          <w:b/>
        </w:rPr>
        <w:t>LEARNING GROUP</w:t>
      </w:r>
      <w:r w:rsidR="002C1616" w:rsidRPr="00443A04">
        <w:rPr>
          <w:b/>
        </w:rPr>
        <w:t xml:space="preserve"> </w:t>
      </w:r>
      <w:r w:rsidR="000534BA" w:rsidRPr="00443A04">
        <w:rPr>
          <w:b/>
        </w:rPr>
        <w:t>NO:</w:t>
      </w:r>
      <w:r w:rsidRPr="00443A04">
        <w:rPr>
          <w:b/>
        </w:rPr>
        <w:t xml:space="preserve"> </w:t>
      </w:r>
      <w:r w:rsidRPr="00443A04">
        <w:rPr>
          <w:bCs/>
        </w:rPr>
        <w:t xml:space="preserve"> </w:t>
      </w:r>
      <w:r w:rsidR="0015702E">
        <w:rPr>
          <w:bCs/>
        </w:rPr>
        <w:t>1</w:t>
      </w:r>
    </w:p>
    <w:p w14:paraId="2E7B2030" w14:textId="373A9D87" w:rsidR="00BC0856" w:rsidRPr="00D14C03" w:rsidRDefault="00E139C7" w:rsidP="00D14C03">
      <w:pPr>
        <w:spacing w:line="360" w:lineRule="auto"/>
        <w:jc w:val="center"/>
        <w:rPr>
          <w:bCs/>
        </w:rPr>
      </w:pPr>
      <w:r w:rsidRPr="00443A04">
        <w:rPr>
          <w:b/>
        </w:rPr>
        <w:t xml:space="preserve">INTERNAL </w:t>
      </w:r>
      <w:r w:rsidR="00AA0849" w:rsidRPr="00443A04">
        <w:rPr>
          <w:b/>
        </w:rPr>
        <w:t>GUIDE</w:t>
      </w:r>
      <w:r w:rsidR="003E1735" w:rsidRPr="00443A04">
        <w:rPr>
          <w:b/>
        </w:rPr>
        <w:t>:</w:t>
      </w:r>
      <w:r w:rsidR="0013077C" w:rsidRPr="00443A04">
        <w:rPr>
          <w:b/>
        </w:rPr>
        <w:t xml:space="preserve"> </w:t>
      </w:r>
      <w:r w:rsidR="0008151D" w:rsidRPr="0008151D">
        <w:rPr>
          <w:bCs/>
        </w:rPr>
        <w:t>M</w:t>
      </w:r>
      <w:r w:rsidR="00FE7F63">
        <w:rPr>
          <w:bCs/>
        </w:rPr>
        <w:t>r</w:t>
      </w:r>
      <w:r w:rsidR="0008151D" w:rsidRPr="0008151D">
        <w:rPr>
          <w:bCs/>
        </w:rPr>
        <w:t xml:space="preserve">. </w:t>
      </w:r>
      <w:r w:rsidR="00FE7F63">
        <w:rPr>
          <w:bCs/>
        </w:rPr>
        <w:t>Pranay Vemula</w:t>
      </w:r>
      <w:r w:rsidR="0008151D" w:rsidRPr="0008151D">
        <w:rPr>
          <w:bCs/>
        </w:rPr>
        <w:t>,</w:t>
      </w:r>
      <w:r w:rsidR="00A82BEA">
        <w:rPr>
          <w:bCs/>
        </w:rPr>
        <w:t xml:space="preserve"> </w:t>
      </w:r>
      <w:r w:rsidR="0008151D" w:rsidRPr="0008151D">
        <w:rPr>
          <w:bCs/>
        </w:rPr>
        <w:t>Assistant Professor, Dept. of CSE</w:t>
      </w:r>
    </w:p>
    <w:p w14:paraId="05D1D724" w14:textId="77777777" w:rsidR="00FE7F63" w:rsidRDefault="00FE7F63" w:rsidP="004A4E48">
      <w:pPr>
        <w:spacing w:line="360" w:lineRule="auto"/>
        <w:rPr>
          <w:b/>
        </w:rPr>
      </w:pPr>
    </w:p>
    <w:p w14:paraId="448EA13C" w14:textId="66B34759" w:rsidR="00BC0856" w:rsidRPr="00443A04" w:rsidRDefault="00E139C7" w:rsidP="004A4E48">
      <w:pPr>
        <w:spacing w:line="360" w:lineRule="auto"/>
        <w:rPr>
          <w:b/>
        </w:rPr>
      </w:pPr>
      <w:r w:rsidRPr="00443A04">
        <w:rPr>
          <w:b/>
        </w:rPr>
        <w:t>NAME:</w:t>
      </w:r>
      <w:r w:rsidR="002C1616" w:rsidRPr="00443A04">
        <w:rPr>
          <w:b/>
        </w:rPr>
        <w:t xml:space="preserve">   </w:t>
      </w:r>
      <w:r w:rsidR="0015702E">
        <w:rPr>
          <w:b/>
        </w:rPr>
        <w:t>M. Sai Vardhan Reddy</w:t>
      </w:r>
      <w:r w:rsidR="00E41BCE" w:rsidRPr="00443A04">
        <w:rPr>
          <w:b/>
        </w:rPr>
        <w:tab/>
      </w:r>
      <w:r w:rsidR="00E41BCE" w:rsidRPr="00443A04">
        <w:rPr>
          <w:b/>
        </w:rPr>
        <w:tab/>
      </w:r>
      <w:r w:rsidR="00E41BCE" w:rsidRPr="00443A04">
        <w:rPr>
          <w:b/>
        </w:rPr>
        <w:tab/>
      </w:r>
      <w:r w:rsidR="00E41BCE" w:rsidRPr="00443A04">
        <w:rPr>
          <w:b/>
        </w:rPr>
        <w:tab/>
      </w:r>
      <w:r w:rsidR="00E41BCE" w:rsidRPr="00443A04">
        <w:rPr>
          <w:b/>
        </w:rPr>
        <w:tab/>
      </w:r>
      <w:r w:rsidR="00E41BCE" w:rsidRPr="00443A04">
        <w:rPr>
          <w:b/>
        </w:rPr>
        <w:tab/>
        <w:t xml:space="preserve">          </w:t>
      </w:r>
    </w:p>
    <w:p w14:paraId="2ECC65CC" w14:textId="554B3E00" w:rsidR="000534BA" w:rsidRPr="00443A04" w:rsidRDefault="00E139C7" w:rsidP="004A4E48">
      <w:pPr>
        <w:spacing w:line="360" w:lineRule="auto"/>
        <w:rPr>
          <w:b/>
        </w:rPr>
      </w:pPr>
      <w:r w:rsidRPr="00443A04">
        <w:rPr>
          <w:b/>
        </w:rPr>
        <w:t>ROLL NO:</w:t>
      </w:r>
      <w:r w:rsidR="00BC0856" w:rsidRPr="00443A04">
        <w:rPr>
          <w:b/>
        </w:rPr>
        <w:t xml:space="preserve"> </w:t>
      </w:r>
      <w:r w:rsidR="00A82BEA">
        <w:rPr>
          <w:b/>
        </w:rPr>
        <w:t>2</w:t>
      </w:r>
      <w:r w:rsidR="0015702E">
        <w:rPr>
          <w:b/>
        </w:rPr>
        <w:t>4</w:t>
      </w:r>
      <w:r w:rsidR="00A82BEA">
        <w:rPr>
          <w:b/>
        </w:rPr>
        <w:t>1U1R</w:t>
      </w:r>
      <w:r w:rsidR="0015702E">
        <w:rPr>
          <w:b/>
        </w:rPr>
        <w:t>3001</w:t>
      </w:r>
    </w:p>
    <w:p w14:paraId="726A0545" w14:textId="41B73318" w:rsidR="000534BA" w:rsidRPr="00443A04" w:rsidRDefault="00E139C7" w:rsidP="004A4E48">
      <w:pPr>
        <w:spacing w:line="360" w:lineRule="auto"/>
      </w:pPr>
      <w:r w:rsidRPr="00443A04">
        <w:rPr>
          <w:b/>
        </w:rPr>
        <w:t>Mob num:</w:t>
      </w:r>
      <w:r w:rsidR="00E16A6C" w:rsidRPr="00443A04">
        <w:rPr>
          <w:b/>
          <w:bCs/>
        </w:rPr>
        <w:t xml:space="preserve"> </w:t>
      </w:r>
    </w:p>
    <w:p w14:paraId="685910D0" w14:textId="3723C424" w:rsidR="004A4E48" w:rsidRPr="00443A04" w:rsidRDefault="00E139C7" w:rsidP="004A4E48">
      <w:pPr>
        <w:spacing w:line="360" w:lineRule="auto"/>
        <w:rPr>
          <w:bCs/>
        </w:rPr>
      </w:pPr>
      <w:r w:rsidRPr="00443A04">
        <w:rPr>
          <w:b/>
        </w:rPr>
        <w:t>Email id:</w:t>
      </w:r>
      <w:r w:rsidR="00BC0856" w:rsidRPr="00443A04">
        <w:rPr>
          <w:b/>
        </w:rPr>
        <w:t xml:space="preserve"> </w:t>
      </w:r>
    </w:p>
    <w:p w14:paraId="3BE6F95E" w14:textId="77777777" w:rsidR="002C1616" w:rsidRPr="00443A04" w:rsidRDefault="00E139C7" w:rsidP="004A4E48">
      <w:pPr>
        <w:spacing w:line="360" w:lineRule="auto"/>
        <w:rPr>
          <w:b/>
        </w:rPr>
      </w:pPr>
      <w:r w:rsidRPr="00443A04">
        <w:rPr>
          <w:b/>
        </w:rPr>
        <w:t xml:space="preserve">                                                                                  </w:t>
      </w:r>
    </w:p>
    <w:p w14:paraId="26F96404" w14:textId="7C0A322D" w:rsidR="0084717E" w:rsidRPr="00443A04" w:rsidRDefault="00E139C7" w:rsidP="0084717E">
      <w:pPr>
        <w:spacing w:line="360" w:lineRule="auto"/>
        <w:rPr>
          <w:b/>
        </w:rPr>
      </w:pPr>
      <w:r w:rsidRPr="00443A04">
        <w:rPr>
          <w:b/>
        </w:rPr>
        <w:t>NAM</w:t>
      </w:r>
      <w:r w:rsidR="003E1735" w:rsidRPr="00443A04">
        <w:rPr>
          <w:b/>
        </w:rPr>
        <w:t>E</w:t>
      </w:r>
      <w:r w:rsidRPr="00443A04">
        <w:rPr>
          <w:b/>
        </w:rPr>
        <w:t xml:space="preserve">: </w:t>
      </w:r>
      <w:r w:rsidR="0015702E">
        <w:rPr>
          <w:b/>
        </w:rPr>
        <w:t xml:space="preserve">M. Naveen </w:t>
      </w:r>
    </w:p>
    <w:p w14:paraId="487EB143" w14:textId="3A9F3BB3" w:rsidR="002C1616" w:rsidRPr="00443A04" w:rsidRDefault="00E139C7" w:rsidP="0084717E">
      <w:pPr>
        <w:spacing w:line="360" w:lineRule="auto"/>
        <w:rPr>
          <w:bCs/>
        </w:rPr>
      </w:pPr>
      <w:r w:rsidRPr="00443A04">
        <w:rPr>
          <w:b/>
        </w:rPr>
        <w:t>ROLL NO:</w:t>
      </w:r>
      <w:r w:rsidR="00A82BEA">
        <w:rPr>
          <w:b/>
        </w:rPr>
        <w:t>2</w:t>
      </w:r>
      <w:r w:rsidR="0015702E">
        <w:rPr>
          <w:b/>
        </w:rPr>
        <w:t>4</w:t>
      </w:r>
      <w:r w:rsidR="00A82BEA">
        <w:rPr>
          <w:b/>
        </w:rPr>
        <w:t>1U1R</w:t>
      </w:r>
      <w:r w:rsidR="0015702E">
        <w:rPr>
          <w:b/>
        </w:rPr>
        <w:t>3004</w:t>
      </w:r>
    </w:p>
    <w:p w14:paraId="3F633FF1" w14:textId="47052283" w:rsidR="000534BA" w:rsidRPr="002A4B09" w:rsidRDefault="00E139C7" w:rsidP="004A4E48">
      <w:pPr>
        <w:spacing w:line="360" w:lineRule="auto"/>
        <w:rPr>
          <w:bCs/>
        </w:rPr>
      </w:pPr>
      <w:r w:rsidRPr="00443A04">
        <w:rPr>
          <w:b/>
        </w:rPr>
        <w:t>Mob num:</w:t>
      </w:r>
      <w:r w:rsidR="00517A89" w:rsidRPr="00443A04">
        <w:rPr>
          <w:b/>
        </w:rPr>
        <w:t xml:space="preserve"> </w:t>
      </w:r>
    </w:p>
    <w:p w14:paraId="5D98C9E7" w14:textId="0E2C9FD3" w:rsidR="000534BA" w:rsidRPr="00443A04" w:rsidRDefault="00E139C7" w:rsidP="004A4E48">
      <w:pPr>
        <w:spacing w:line="360" w:lineRule="auto"/>
        <w:rPr>
          <w:b/>
        </w:rPr>
      </w:pPr>
      <w:r w:rsidRPr="00443A04">
        <w:rPr>
          <w:b/>
        </w:rPr>
        <w:t>Email id</w:t>
      </w:r>
      <w:r w:rsidR="00401DF0" w:rsidRPr="00443A04">
        <w:rPr>
          <w:b/>
        </w:rPr>
        <w:t xml:space="preserve">: </w:t>
      </w:r>
    </w:p>
    <w:p w14:paraId="49869C74" w14:textId="77777777" w:rsidR="002C1616" w:rsidRPr="00443A04" w:rsidRDefault="002C1616" w:rsidP="004A4E48">
      <w:pPr>
        <w:spacing w:line="360" w:lineRule="auto"/>
        <w:rPr>
          <w:b/>
        </w:rPr>
      </w:pPr>
    </w:p>
    <w:p w14:paraId="4C2CD971" w14:textId="1B6836F1" w:rsidR="00517A89" w:rsidRPr="00443A04" w:rsidRDefault="00E139C7" w:rsidP="004A4E48">
      <w:pPr>
        <w:spacing w:line="360" w:lineRule="auto"/>
        <w:rPr>
          <w:b/>
        </w:rPr>
      </w:pPr>
      <w:r w:rsidRPr="00443A04">
        <w:rPr>
          <w:b/>
        </w:rPr>
        <w:t xml:space="preserve">NAME: </w:t>
      </w:r>
      <w:r w:rsidR="0015702E">
        <w:rPr>
          <w:b/>
        </w:rPr>
        <w:t>G. Manasa</w:t>
      </w:r>
      <w:r w:rsidR="00475C1F">
        <w:rPr>
          <w:b/>
        </w:rPr>
        <w:t xml:space="preserve"> </w:t>
      </w:r>
    </w:p>
    <w:p w14:paraId="6F9EB2F1" w14:textId="7C0FC895" w:rsidR="002C1616" w:rsidRPr="00443A04" w:rsidRDefault="00E139C7" w:rsidP="004A4E48">
      <w:pPr>
        <w:spacing w:line="360" w:lineRule="auto"/>
        <w:rPr>
          <w:b/>
        </w:rPr>
      </w:pPr>
      <w:r w:rsidRPr="00443A04">
        <w:rPr>
          <w:b/>
        </w:rPr>
        <w:t>ROLL NO</w:t>
      </w:r>
      <w:r w:rsidR="000534BA" w:rsidRPr="00443A04">
        <w:rPr>
          <w:b/>
        </w:rPr>
        <w:t>:</w:t>
      </w:r>
      <w:r w:rsidR="00517A89" w:rsidRPr="00443A04">
        <w:rPr>
          <w:b/>
        </w:rPr>
        <w:t xml:space="preserve"> </w:t>
      </w:r>
      <w:r w:rsidR="00A82BEA">
        <w:rPr>
          <w:b/>
        </w:rPr>
        <w:t>2</w:t>
      </w:r>
      <w:r w:rsidR="0015702E">
        <w:rPr>
          <w:b/>
        </w:rPr>
        <w:t>4</w:t>
      </w:r>
      <w:r w:rsidR="00A82BEA">
        <w:rPr>
          <w:b/>
        </w:rPr>
        <w:t>1U1R</w:t>
      </w:r>
      <w:r w:rsidR="0015702E">
        <w:rPr>
          <w:b/>
        </w:rPr>
        <w:t>3007</w:t>
      </w:r>
    </w:p>
    <w:p w14:paraId="3643C129" w14:textId="76D7CA43" w:rsidR="000534BA" w:rsidRPr="00443A04" w:rsidRDefault="00E139C7" w:rsidP="004A4E48">
      <w:pPr>
        <w:spacing w:line="360" w:lineRule="auto"/>
        <w:rPr>
          <w:b/>
        </w:rPr>
      </w:pPr>
      <w:r w:rsidRPr="00443A04">
        <w:rPr>
          <w:b/>
        </w:rPr>
        <w:t>Mob num:</w:t>
      </w:r>
      <w:r w:rsidR="0021494E" w:rsidRPr="00443A04">
        <w:rPr>
          <w:b/>
        </w:rPr>
        <w:t xml:space="preserve"> </w:t>
      </w:r>
    </w:p>
    <w:p w14:paraId="6056143D" w14:textId="113D90F8" w:rsidR="00CA4662" w:rsidRPr="00443A04" w:rsidRDefault="00E139C7" w:rsidP="001F3177">
      <w:pPr>
        <w:spacing w:line="360" w:lineRule="auto"/>
        <w:rPr>
          <w:bCs/>
        </w:rPr>
        <w:sectPr w:rsidR="00CA4662" w:rsidRPr="00443A04" w:rsidSect="001F3177">
          <w:headerReference w:type="default" r:id="rId9"/>
          <w:footerReference w:type="default" r:id="rId10"/>
          <w:headerReference w:type="first" r:id="rId11"/>
          <w:footerReference w:type="first" r:id="rId12"/>
          <w:pgSz w:w="12240" w:h="15840"/>
          <w:pgMar w:top="450" w:right="1440" w:bottom="540" w:left="1440" w:header="1474" w:footer="720" w:gutter="0"/>
          <w:pgBorders w:offsetFrom="page">
            <w:top w:val="single" w:sz="4" w:space="24" w:color="auto"/>
            <w:left w:val="single" w:sz="4" w:space="24" w:color="auto"/>
            <w:bottom w:val="single" w:sz="4" w:space="24" w:color="auto"/>
            <w:right w:val="single" w:sz="4" w:space="24" w:color="auto"/>
          </w:pgBorders>
          <w:pgNumType w:fmt="lowerRoman"/>
          <w:cols w:space="720"/>
          <w:titlePg/>
          <w:docGrid w:linePitch="360"/>
        </w:sectPr>
      </w:pPr>
      <w:r w:rsidRPr="00443A04">
        <w:rPr>
          <w:b/>
        </w:rPr>
        <w:t>Email id</w:t>
      </w:r>
      <w:r w:rsidR="004078DD" w:rsidRPr="00443A04">
        <w:rPr>
          <w:b/>
        </w:rPr>
        <w:t xml:space="preserve">: </w:t>
      </w:r>
    </w:p>
    <w:p w14:paraId="615359E6" w14:textId="77777777" w:rsidR="007E790D" w:rsidRPr="00443A04" w:rsidRDefault="00E139C7" w:rsidP="001F3177">
      <w:pPr>
        <w:spacing w:after="120" w:line="360" w:lineRule="auto"/>
        <w:jc w:val="center"/>
        <w:rPr>
          <w:b/>
          <w:bCs/>
          <w:smallCaps/>
          <w:sz w:val="36"/>
          <w:szCs w:val="40"/>
        </w:rPr>
      </w:pPr>
      <w:r w:rsidRPr="00443A04">
        <w:rPr>
          <w:b/>
          <w:bCs/>
          <w:smallCaps/>
          <w:sz w:val="36"/>
          <w:szCs w:val="40"/>
        </w:rPr>
        <w:lastRenderedPageBreak/>
        <w:t>Aurora's Higher Education and Research Academy</w:t>
      </w:r>
    </w:p>
    <w:p w14:paraId="55ACC26A" w14:textId="77777777" w:rsidR="007E790D" w:rsidRPr="00443A04" w:rsidRDefault="00E139C7" w:rsidP="007E790D">
      <w:pPr>
        <w:spacing w:after="120" w:line="360" w:lineRule="auto"/>
        <w:jc w:val="center"/>
        <w:rPr>
          <w:b/>
          <w:bCs/>
          <w:sz w:val="20"/>
          <w:szCs w:val="22"/>
        </w:rPr>
      </w:pPr>
      <w:r w:rsidRPr="00443A04">
        <w:rPr>
          <w:b/>
          <w:bCs/>
          <w:sz w:val="20"/>
          <w:szCs w:val="22"/>
        </w:rPr>
        <w:t>Uppal, Hyderabad, Telangana, +91 9100123456, aurora.edu.in</w:t>
      </w:r>
    </w:p>
    <w:p w14:paraId="5FAB51FE" w14:textId="46ECE2AA" w:rsidR="004B731E" w:rsidRPr="00443A04" w:rsidRDefault="00E139C7" w:rsidP="007E790D">
      <w:pPr>
        <w:spacing w:line="360" w:lineRule="auto"/>
        <w:jc w:val="center"/>
        <w:rPr>
          <w:b/>
        </w:rPr>
      </w:pPr>
      <w:r w:rsidRPr="00443A04">
        <w:rPr>
          <w:b/>
          <w:noProof/>
          <w:sz w:val="28"/>
          <w:szCs w:val="28"/>
        </w:rPr>
        <w:drawing>
          <wp:anchor distT="0" distB="0" distL="114300" distR="114300" simplePos="0" relativeHeight="251659264" behindDoc="1" locked="0" layoutInCell="1" allowOverlap="1" wp14:anchorId="059D8EBC" wp14:editId="087984B0">
            <wp:simplePos x="0" y="0"/>
            <wp:positionH relativeFrom="margin">
              <wp:posOffset>2276475</wp:posOffset>
            </wp:positionH>
            <wp:positionV relativeFrom="paragraph">
              <wp:posOffset>309897</wp:posOffset>
            </wp:positionV>
            <wp:extent cx="1388533" cy="1556449"/>
            <wp:effectExtent l="0" t="0" r="2540" b="5715"/>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1388533" cy="1556449"/>
                    </a:xfrm>
                    <a:prstGeom prst="rect">
                      <a:avLst/>
                    </a:prstGeom>
                    <a:noFill/>
                    <a:ln w="9525">
                      <a:noFill/>
                      <a:miter lim="800000"/>
                      <a:headEnd/>
                      <a:tailEnd/>
                    </a:ln>
                  </pic:spPr>
                </pic:pic>
              </a:graphicData>
            </a:graphic>
          </wp:anchor>
        </w:drawing>
      </w:r>
      <w:r w:rsidR="007E790D" w:rsidRPr="00443A04">
        <w:rPr>
          <w:b/>
        </w:rPr>
        <w:t xml:space="preserve">DEPARTMENT OF COMPUTER SCIENCE AND ENGINEERING </w:t>
      </w:r>
      <w:r w:rsidR="0015702E">
        <w:rPr>
          <w:b/>
        </w:rPr>
        <w:t>–</w:t>
      </w:r>
      <w:r w:rsidR="007E790D" w:rsidRPr="00443A04">
        <w:rPr>
          <w:b/>
        </w:rPr>
        <w:t xml:space="preserve"> </w:t>
      </w:r>
      <w:r w:rsidR="0015702E">
        <w:rPr>
          <w:b/>
        </w:rPr>
        <w:t xml:space="preserve">DATA SCIENCE </w:t>
      </w:r>
    </w:p>
    <w:p w14:paraId="4A757648" w14:textId="77777777" w:rsidR="004B731E" w:rsidRPr="00443A04" w:rsidRDefault="004B731E" w:rsidP="004B731E">
      <w:pPr>
        <w:jc w:val="center"/>
        <w:rPr>
          <w:b/>
          <w:sz w:val="28"/>
          <w:szCs w:val="28"/>
        </w:rPr>
      </w:pPr>
    </w:p>
    <w:p w14:paraId="17478F69" w14:textId="77777777" w:rsidR="004B731E" w:rsidRPr="00443A04" w:rsidRDefault="004B731E" w:rsidP="004B731E">
      <w:pPr>
        <w:jc w:val="center"/>
        <w:rPr>
          <w:b/>
          <w:sz w:val="22"/>
          <w:szCs w:val="28"/>
        </w:rPr>
      </w:pPr>
    </w:p>
    <w:p w14:paraId="2F556E29" w14:textId="77777777" w:rsidR="002C212B" w:rsidRPr="00443A04" w:rsidRDefault="002C212B" w:rsidP="007E790D">
      <w:pPr>
        <w:spacing w:line="360" w:lineRule="auto"/>
        <w:jc w:val="center"/>
        <w:rPr>
          <w:b/>
          <w:sz w:val="32"/>
          <w:szCs w:val="32"/>
          <w14:shadow w14:blurRad="50800" w14:dist="38100" w14:dir="2700000" w14:sx="100000" w14:sy="100000" w14:kx="0" w14:ky="0" w14:algn="tl">
            <w14:srgbClr w14:val="000000">
              <w14:alpha w14:val="60000"/>
            </w14:srgbClr>
          </w14:shadow>
        </w:rPr>
      </w:pPr>
    </w:p>
    <w:p w14:paraId="7B6FEB84" w14:textId="77777777" w:rsidR="002C212B" w:rsidRPr="00443A04" w:rsidRDefault="002C212B" w:rsidP="007E790D">
      <w:pPr>
        <w:spacing w:line="360" w:lineRule="auto"/>
        <w:jc w:val="center"/>
        <w:rPr>
          <w:b/>
          <w:sz w:val="32"/>
          <w:szCs w:val="32"/>
          <w14:shadow w14:blurRad="50800" w14:dist="38100" w14:dir="2700000" w14:sx="100000" w14:sy="100000" w14:kx="0" w14:ky="0" w14:algn="tl">
            <w14:srgbClr w14:val="000000">
              <w14:alpha w14:val="60000"/>
            </w14:srgbClr>
          </w14:shadow>
        </w:rPr>
      </w:pPr>
    </w:p>
    <w:p w14:paraId="0FAB11E1" w14:textId="77777777" w:rsidR="002C212B" w:rsidRPr="00443A04" w:rsidRDefault="002C212B" w:rsidP="007E790D">
      <w:pPr>
        <w:spacing w:line="360" w:lineRule="auto"/>
        <w:jc w:val="center"/>
        <w:rPr>
          <w:b/>
          <w:bCs/>
          <w:sz w:val="32"/>
          <w:szCs w:val="32"/>
        </w:rPr>
      </w:pPr>
    </w:p>
    <w:p w14:paraId="30D9A002" w14:textId="77777777" w:rsidR="004B731E" w:rsidRPr="00443A04" w:rsidRDefault="00E139C7" w:rsidP="007E790D">
      <w:pPr>
        <w:spacing w:line="360" w:lineRule="auto"/>
        <w:jc w:val="center"/>
        <w:rPr>
          <w:b/>
          <w:bCs/>
          <w:sz w:val="32"/>
          <w:szCs w:val="32"/>
          <w:u w:val="single"/>
        </w:rPr>
      </w:pPr>
      <w:r w:rsidRPr="00443A04">
        <w:rPr>
          <w:b/>
          <w:bCs/>
          <w:sz w:val="32"/>
          <w:szCs w:val="32"/>
          <w:u w:val="single"/>
        </w:rPr>
        <w:t>DECLARATION BY THE CANDIDATE</w:t>
      </w:r>
    </w:p>
    <w:p w14:paraId="27DC3A34" w14:textId="77777777" w:rsidR="004B731E" w:rsidRPr="00443A04" w:rsidRDefault="004B731E" w:rsidP="00FA3E3B">
      <w:pPr>
        <w:spacing w:line="360" w:lineRule="auto"/>
        <w:jc w:val="center"/>
        <w:rPr>
          <w:sz w:val="28"/>
        </w:rPr>
      </w:pPr>
    </w:p>
    <w:p w14:paraId="46B1AFB0" w14:textId="74871CF6" w:rsidR="004B731E" w:rsidRPr="0015702E" w:rsidRDefault="00E139C7" w:rsidP="0015702E">
      <w:pPr>
        <w:spacing w:line="360" w:lineRule="auto"/>
        <w:jc w:val="both"/>
        <w:rPr>
          <w:b/>
          <w:bCs/>
          <w:sz w:val="32"/>
          <w:szCs w:val="32"/>
        </w:rPr>
      </w:pPr>
      <w:r w:rsidRPr="00443A04">
        <w:t>I</w:t>
      </w:r>
      <w:r w:rsidRPr="00443A04">
        <w:rPr>
          <w:b/>
        </w:rPr>
        <w:t xml:space="preserve">, </w:t>
      </w:r>
      <w:r w:rsidR="0015702E">
        <w:rPr>
          <w:bCs/>
        </w:rPr>
        <w:t>G. Manasa</w:t>
      </w:r>
      <w:r w:rsidRPr="00443A04">
        <w:rPr>
          <w:b/>
        </w:rPr>
        <w:t xml:space="preserve"> </w:t>
      </w:r>
      <w:r w:rsidRPr="00443A04">
        <w:t xml:space="preserve">bearing </w:t>
      </w:r>
      <w:r w:rsidR="002C212B" w:rsidRPr="00443A04">
        <w:t>Registration Number</w:t>
      </w:r>
      <w:r w:rsidR="00331564" w:rsidRPr="00443A04">
        <w:rPr>
          <w:b/>
        </w:rPr>
        <w:t xml:space="preserve"> </w:t>
      </w:r>
      <w:r w:rsidR="00B93B77">
        <w:rPr>
          <w:b/>
        </w:rPr>
        <w:t>2</w:t>
      </w:r>
      <w:r w:rsidR="0015702E">
        <w:rPr>
          <w:b/>
        </w:rPr>
        <w:t>4</w:t>
      </w:r>
      <w:r w:rsidR="00B93B77">
        <w:rPr>
          <w:b/>
        </w:rPr>
        <w:t>1U1R</w:t>
      </w:r>
      <w:r w:rsidR="0015702E">
        <w:rPr>
          <w:b/>
        </w:rPr>
        <w:t>3007</w:t>
      </w:r>
      <w:r w:rsidRPr="00443A04">
        <w:rPr>
          <w:bCs/>
        </w:rPr>
        <w:t>,</w:t>
      </w:r>
      <w:r w:rsidRPr="00443A04">
        <w:t xml:space="preserve"> hereby declare that the project report entitled</w:t>
      </w:r>
      <w:r w:rsidR="002C212B" w:rsidRPr="00443A04">
        <w:t xml:space="preserve"> </w:t>
      </w:r>
      <w:r w:rsidR="00E82CC7" w:rsidRPr="00E82CC7">
        <w:rPr>
          <w:b/>
          <w:bCs/>
        </w:rPr>
        <w:t>“</w:t>
      </w:r>
      <w:r w:rsidR="0015702E" w:rsidRPr="00E82CC7">
        <w:rPr>
          <w:b/>
          <w:bCs/>
        </w:rPr>
        <w:t>Basic Calculator Using GUI</w:t>
      </w:r>
      <w:r w:rsidR="00443A04" w:rsidRPr="00E82CC7">
        <w:rPr>
          <w:b/>
          <w:bCs/>
        </w:rPr>
        <w:t>”</w:t>
      </w:r>
      <w:r w:rsidR="00965782" w:rsidRPr="00443A04">
        <w:rPr>
          <w:bCs/>
        </w:rPr>
        <w:t xml:space="preserve"> </w:t>
      </w:r>
      <w:r w:rsidRPr="00443A04">
        <w:t>under the guidance of</w:t>
      </w:r>
      <w:r w:rsidRPr="00443A04">
        <w:rPr>
          <w:b/>
        </w:rPr>
        <w:t xml:space="preserve"> </w:t>
      </w:r>
      <w:r w:rsidRPr="00443A04">
        <w:rPr>
          <w:bCs/>
        </w:rPr>
        <w:t>Mr.</w:t>
      </w:r>
      <w:r w:rsidR="00373194">
        <w:rPr>
          <w:bCs/>
        </w:rPr>
        <w:t xml:space="preserve"> </w:t>
      </w:r>
      <w:r w:rsidR="00EA1246">
        <w:rPr>
          <w:bCs/>
        </w:rPr>
        <w:t>Pranay Vemula</w:t>
      </w:r>
      <w:r w:rsidRPr="00443A04">
        <w:rPr>
          <w:b/>
        </w:rPr>
        <w:t xml:space="preserve">, </w:t>
      </w:r>
      <w:r w:rsidRPr="00443A04">
        <w:t xml:space="preserve">Department of </w:t>
      </w:r>
      <w:r w:rsidRPr="00443A04">
        <w:rPr>
          <w:b/>
        </w:rPr>
        <w:t>Computer Science and Engineering</w:t>
      </w:r>
      <w:r w:rsidR="00F821F1" w:rsidRPr="00443A04">
        <w:t>,</w:t>
      </w:r>
      <w:r w:rsidRPr="00443A04">
        <w:t xml:space="preserve"> </w:t>
      </w:r>
      <w:r w:rsidR="00F821F1" w:rsidRPr="00443A04">
        <w:rPr>
          <w:b/>
          <w:bCs/>
        </w:rPr>
        <w:t>Aurora’s Higher Education and Research Academy</w:t>
      </w:r>
      <w:r w:rsidRPr="00443A04">
        <w:t xml:space="preserve">, </w:t>
      </w:r>
      <w:r w:rsidR="00F821F1" w:rsidRPr="00443A04">
        <w:rPr>
          <w:b/>
          <w:iCs/>
        </w:rPr>
        <w:t>Uppal</w:t>
      </w:r>
      <w:r w:rsidRPr="00443A04">
        <w:t xml:space="preserve"> is submitted in partial fulfillment of the requirements for the award of the degree of </w:t>
      </w:r>
      <w:proofErr w:type="gramStart"/>
      <w:r w:rsidR="00123FD1" w:rsidRPr="00443A04">
        <w:rPr>
          <w:b/>
        </w:rPr>
        <w:t>B,Tech</w:t>
      </w:r>
      <w:proofErr w:type="gramEnd"/>
      <w:r w:rsidR="002C212B" w:rsidRPr="00443A04">
        <w:rPr>
          <w:b/>
        </w:rPr>
        <w:t xml:space="preserve"> </w:t>
      </w:r>
      <w:r w:rsidRPr="00443A04">
        <w:t xml:space="preserve">in </w:t>
      </w:r>
      <w:r w:rsidRPr="00443A04">
        <w:rPr>
          <w:b/>
        </w:rPr>
        <w:t>Computer Science and Engineering</w:t>
      </w:r>
      <w:r w:rsidR="002C212B" w:rsidRPr="00443A04">
        <w:rPr>
          <w:b/>
        </w:rPr>
        <w:t xml:space="preserve"> – </w:t>
      </w:r>
      <w:r w:rsidR="0015702E">
        <w:rPr>
          <w:b/>
        </w:rPr>
        <w:t xml:space="preserve">Data Science </w:t>
      </w:r>
    </w:p>
    <w:p w14:paraId="29ADC1C4" w14:textId="77777777" w:rsidR="004B731E" w:rsidRPr="00443A04" w:rsidRDefault="004B731E" w:rsidP="00FA3E3B">
      <w:pPr>
        <w:spacing w:line="360" w:lineRule="auto"/>
        <w:jc w:val="both"/>
        <w:rPr>
          <w:b/>
        </w:rPr>
      </w:pPr>
    </w:p>
    <w:p w14:paraId="09EF32FB" w14:textId="77777777" w:rsidR="004B731E" w:rsidRPr="00443A04" w:rsidRDefault="00E139C7" w:rsidP="002C212B">
      <w:pPr>
        <w:spacing w:line="360" w:lineRule="auto"/>
        <w:ind w:firstLine="720"/>
        <w:jc w:val="both"/>
      </w:pPr>
      <w:r w:rsidRPr="00443A04">
        <w:t xml:space="preserve">This is a record of </w:t>
      </w:r>
      <w:r w:rsidR="002C212B" w:rsidRPr="00443A04">
        <w:t>B</w:t>
      </w:r>
      <w:r w:rsidRPr="00443A04">
        <w:t>onafide work carried out by me and the results embodied in this project have not been reproduced or copied from any source. The results embodied in this project report have not been submitted to any other university or institute for the award of any other degree or diploma.</w:t>
      </w:r>
    </w:p>
    <w:p w14:paraId="38837231" w14:textId="2EF6C160" w:rsidR="004B731E" w:rsidRPr="00443A04" w:rsidRDefault="00E139C7" w:rsidP="00443A04">
      <w:pPr>
        <w:tabs>
          <w:tab w:val="left" w:pos="7200"/>
        </w:tabs>
        <w:spacing w:line="360" w:lineRule="auto"/>
        <w:jc w:val="right"/>
        <w:rPr>
          <w:bCs/>
          <w:sz w:val="20"/>
          <w:szCs w:val="20"/>
        </w:rPr>
      </w:pPr>
      <w:r w:rsidRPr="00443A04">
        <w:rPr>
          <w:b/>
          <w:sz w:val="20"/>
          <w:szCs w:val="20"/>
        </w:rPr>
        <w:t xml:space="preserve">                                                                                    Name: </w:t>
      </w:r>
      <w:r w:rsidR="0015702E">
        <w:rPr>
          <w:bCs/>
          <w:sz w:val="20"/>
          <w:szCs w:val="20"/>
        </w:rPr>
        <w:t>G. Manasa</w:t>
      </w:r>
    </w:p>
    <w:p w14:paraId="25C0A5AF" w14:textId="741181EF" w:rsidR="004B731E" w:rsidRPr="00443A04" w:rsidRDefault="00E139C7" w:rsidP="00443A04">
      <w:pPr>
        <w:spacing w:line="360" w:lineRule="auto"/>
        <w:jc w:val="right"/>
        <w:rPr>
          <w:b/>
          <w:sz w:val="20"/>
          <w:szCs w:val="20"/>
        </w:rPr>
      </w:pPr>
      <w:r w:rsidRPr="00443A04">
        <w:rPr>
          <w:b/>
          <w:sz w:val="20"/>
          <w:szCs w:val="20"/>
        </w:rPr>
        <w:t xml:space="preserve">                                        </w:t>
      </w:r>
      <w:r w:rsidR="00123FD1" w:rsidRPr="00443A04">
        <w:rPr>
          <w:b/>
          <w:sz w:val="20"/>
          <w:szCs w:val="20"/>
        </w:rPr>
        <w:t xml:space="preserve">                                  </w:t>
      </w:r>
      <w:r w:rsidR="002C212B" w:rsidRPr="00443A04">
        <w:rPr>
          <w:b/>
          <w:sz w:val="20"/>
          <w:szCs w:val="20"/>
        </w:rPr>
        <w:t xml:space="preserve"> R</w:t>
      </w:r>
      <w:r w:rsidRPr="00443A04">
        <w:rPr>
          <w:b/>
          <w:sz w:val="20"/>
          <w:szCs w:val="20"/>
        </w:rPr>
        <w:t>eg. No.</w:t>
      </w:r>
      <w:r w:rsidR="002C212B" w:rsidRPr="00443A04">
        <w:rPr>
          <w:b/>
          <w:sz w:val="20"/>
          <w:szCs w:val="20"/>
        </w:rPr>
        <w:t xml:space="preserve">: </w:t>
      </w:r>
      <w:r w:rsidR="00B63059" w:rsidRPr="00B63059">
        <w:rPr>
          <w:bCs/>
          <w:sz w:val="20"/>
          <w:szCs w:val="20"/>
        </w:rPr>
        <w:t>2</w:t>
      </w:r>
      <w:r w:rsidR="0015702E">
        <w:rPr>
          <w:bCs/>
          <w:sz w:val="20"/>
          <w:szCs w:val="20"/>
        </w:rPr>
        <w:t>4</w:t>
      </w:r>
      <w:r w:rsidR="00B63059" w:rsidRPr="00B63059">
        <w:rPr>
          <w:bCs/>
          <w:sz w:val="20"/>
          <w:szCs w:val="20"/>
        </w:rPr>
        <w:t>1U1R</w:t>
      </w:r>
      <w:r w:rsidR="0015702E">
        <w:rPr>
          <w:bCs/>
          <w:sz w:val="20"/>
          <w:szCs w:val="20"/>
        </w:rPr>
        <w:t>3007</w:t>
      </w:r>
      <w:r w:rsidR="00123FD1" w:rsidRPr="00443A04">
        <w:rPr>
          <w:bCs/>
          <w:sz w:val="20"/>
          <w:szCs w:val="20"/>
        </w:rPr>
        <w:t xml:space="preserve"> </w:t>
      </w:r>
      <w:r w:rsidR="002C212B" w:rsidRPr="00443A04">
        <w:rPr>
          <w:b/>
          <w:sz w:val="20"/>
          <w:szCs w:val="20"/>
        </w:rPr>
        <w:t xml:space="preserve">                              </w:t>
      </w:r>
    </w:p>
    <w:p w14:paraId="0964BBB7" w14:textId="77777777" w:rsidR="00443A04" w:rsidRPr="00443A04" w:rsidRDefault="00443A04" w:rsidP="00443A04">
      <w:pPr>
        <w:spacing w:after="120"/>
        <w:jc w:val="right"/>
        <w:rPr>
          <w:b/>
          <w:bCs/>
          <w:smallCaps/>
          <w:sz w:val="20"/>
          <w:szCs w:val="20"/>
        </w:rPr>
      </w:pPr>
      <w:r w:rsidRPr="00443A04">
        <w:rPr>
          <w:b/>
          <w:color w:val="000000"/>
          <w:sz w:val="20"/>
          <w:szCs w:val="20"/>
        </w:rPr>
        <w:t xml:space="preserve">  </w:t>
      </w:r>
      <w:r w:rsidR="007E790D" w:rsidRPr="00443A04">
        <w:rPr>
          <w:b/>
          <w:bCs/>
          <w:smallCaps/>
          <w:sz w:val="20"/>
          <w:szCs w:val="20"/>
        </w:rPr>
        <w:t xml:space="preserve">Aurora's Higher Education and </w:t>
      </w:r>
      <w:r w:rsidRPr="00443A04">
        <w:rPr>
          <w:b/>
          <w:bCs/>
          <w:smallCaps/>
          <w:sz w:val="20"/>
          <w:szCs w:val="20"/>
        </w:rPr>
        <w:t xml:space="preserve">      </w:t>
      </w:r>
    </w:p>
    <w:p w14:paraId="6AA0E2EB" w14:textId="595E1551" w:rsidR="004B731E" w:rsidRPr="00443A04" w:rsidRDefault="007E790D" w:rsidP="00443A04">
      <w:pPr>
        <w:spacing w:after="120"/>
        <w:jc w:val="right"/>
        <w:rPr>
          <w:b/>
          <w:bCs/>
          <w:smallCaps/>
          <w:sz w:val="20"/>
          <w:szCs w:val="20"/>
        </w:rPr>
      </w:pPr>
      <w:r w:rsidRPr="00443A04">
        <w:rPr>
          <w:b/>
          <w:bCs/>
          <w:smallCaps/>
          <w:sz w:val="20"/>
          <w:szCs w:val="20"/>
        </w:rPr>
        <w:t>Research Academy</w:t>
      </w:r>
    </w:p>
    <w:p w14:paraId="392E41FD" w14:textId="77777777" w:rsidR="00CA4662" w:rsidRPr="00443A04" w:rsidRDefault="00E139C7" w:rsidP="00443A04">
      <w:pPr>
        <w:spacing w:after="120"/>
        <w:jc w:val="right"/>
        <w:rPr>
          <w:b/>
          <w:bCs/>
          <w:smallCaps/>
          <w:sz w:val="20"/>
          <w:szCs w:val="20"/>
        </w:rPr>
        <w:sectPr w:rsidR="00CA4662" w:rsidRPr="00443A04" w:rsidSect="00485A41">
          <w:headerReference w:type="default" r:id="rId14"/>
          <w:footerReference w:type="default" r:id="rId15"/>
          <w:headerReference w:type="first" r:id="rId16"/>
          <w:footerReference w:type="first" r:id="rId17"/>
          <w:pgSz w:w="12240" w:h="15840"/>
          <w:pgMar w:top="450" w:right="1440" w:bottom="540" w:left="1440" w:header="1474"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r w:rsidRPr="00443A04">
        <w:rPr>
          <w:b/>
          <w:bCs/>
          <w:smallCaps/>
          <w:sz w:val="20"/>
          <w:szCs w:val="20"/>
        </w:rPr>
        <w:t xml:space="preserve">                                                                                              </w:t>
      </w:r>
      <w:r w:rsidR="007E790D" w:rsidRPr="00443A04">
        <w:rPr>
          <w:b/>
          <w:bCs/>
          <w:smallCaps/>
          <w:sz w:val="20"/>
          <w:szCs w:val="20"/>
        </w:rPr>
        <w:t>Uppal, Hyderabad</w:t>
      </w:r>
    </w:p>
    <w:p w14:paraId="0FE3170A" w14:textId="77777777" w:rsidR="00CA4662" w:rsidRPr="00443A04" w:rsidRDefault="00E139C7" w:rsidP="001F3177">
      <w:pPr>
        <w:spacing w:after="120" w:line="360" w:lineRule="auto"/>
        <w:jc w:val="center"/>
        <w:rPr>
          <w:b/>
          <w:bCs/>
          <w:smallCaps/>
          <w:sz w:val="36"/>
          <w:szCs w:val="40"/>
        </w:rPr>
      </w:pPr>
      <w:r w:rsidRPr="00443A04">
        <w:rPr>
          <w:b/>
          <w:bCs/>
          <w:smallCaps/>
          <w:sz w:val="36"/>
          <w:szCs w:val="40"/>
        </w:rPr>
        <w:lastRenderedPageBreak/>
        <w:t>Aurora's Higher Education and Research Academy</w:t>
      </w:r>
    </w:p>
    <w:p w14:paraId="15F7814C" w14:textId="77777777" w:rsidR="00CA4662" w:rsidRPr="00443A04" w:rsidRDefault="00E139C7" w:rsidP="00CA4662">
      <w:pPr>
        <w:spacing w:after="120" w:line="360" w:lineRule="auto"/>
        <w:jc w:val="center"/>
        <w:rPr>
          <w:b/>
          <w:bCs/>
        </w:rPr>
      </w:pPr>
      <w:r w:rsidRPr="00443A04">
        <w:rPr>
          <w:b/>
          <w:bCs/>
        </w:rPr>
        <w:t>Uppal, Hyderabad, Telangana, +91 9100123456, aurora.edu.in</w:t>
      </w:r>
    </w:p>
    <w:p w14:paraId="09539601" w14:textId="77777777" w:rsidR="00443A04" w:rsidRDefault="00443A04" w:rsidP="00CA4662">
      <w:pPr>
        <w:jc w:val="center"/>
        <w:rPr>
          <w:b/>
          <w:sz w:val="42"/>
          <w:szCs w:val="56"/>
        </w:rPr>
      </w:pPr>
    </w:p>
    <w:p w14:paraId="4A32FBDB" w14:textId="77777777" w:rsidR="00443A04" w:rsidRDefault="00443A04" w:rsidP="00CA4662">
      <w:pPr>
        <w:jc w:val="center"/>
        <w:rPr>
          <w:b/>
          <w:sz w:val="42"/>
          <w:szCs w:val="56"/>
        </w:rPr>
      </w:pPr>
    </w:p>
    <w:p w14:paraId="69FB88CA" w14:textId="77777777" w:rsidR="00443A04" w:rsidRDefault="00443A04" w:rsidP="00CA4662">
      <w:pPr>
        <w:jc w:val="center"/>
        <w:rPr>
          <w:b/>
          <w:sz w:val="42"/>
          <w:szCs w:val="56"/>
        </w:rPr>
      </w:pPr>
    </w:p>
    <w:p w14:paraId="53280FF5" w14:textId="20F4CA24" w:rsidR="00CA4662" w:rsidRPr="00443A04" w:rsidRDefault="00E139C7" w:rsidP="00CA4662">
      <w:pPr>
        <w:jc w:val="center"/>
        <w:rPr>
          <w:b/>
          <w:sz w:val="42"/>
          <w:szCs w:val="56"/>
          <w:u w:val="single"/>
        </w:rPr>
      </w:pPr>
      <w:r w:rsidRPr="00443A04">
        <w:rPr>
          <w:b/>
          <w:sz w:val="42"/>
          <w:szCs w:val="56"/>
          <w:u w:val="single"/>
        </w:rPr>
        <w:t>CERTIFICATE</w:t>
      </w:r>
    </w:p>
    <w:p w14:paraId="42F9118E" w14:textId="77777777" w:rsidR="00CA4662" w:rsidRPr="00443A04" w:rsidRDefault="00CA4662" w:rsidP="00CA4662">
      <w:pPr>
        <w:jc w:val="center"/>
        <w:rPr>
          <w:sz w:val="28"/>
          <w:szCs w:val="28"/>
        </w:rPr>
      </w:pPr>
    </w:p>
    <w:p w14:paraId="68234F79" w14:textId="3AF88AA4" w:rsidR="00CA4662" w:rsidRPr="0015702E" w:rsidRDefault="00E139C7" w:rsidP="0015702E">
      <w:pPr>
        <w:spacing w:line="360" w:lineRule="auto"/>
        <w:jc w:val="both"/>
        <w:rPr>
          <w:b/>
          <w:bCs/>
          <w:sz w:val="32"/>
          <w:szCs w:val="32"/>
        </w:rPr>
      </w:pPr>
      <w:r w:rsidRPr="00443A04">
        <w:rPr>
          <w:sz w:val="28"/>
          <w:szCs w:val="28"/>
        </w:rPr>
        <w:t xml:space="preserve">This is to certify that the Comprehensive Project report entitled </w:t>
      </w:r>
      <w:r w:rsidR="00443A04" w:rsidRPr="00B93B77">
        <w:rPr>
          <w:sz w:val="32"/>
          <w:szCs w:val="32"/>
        </w:rPr>
        <w:t>“</w:t>
      </w:r>
      <w:r w:rsidR="0015702E" w:rsidRPr="0015702E">
        <w:rPr>
          <w:b/>
          <w:bCs/>
          <w:sz w:val="28"/>
          <w:szCs w:val="28"/>
        </w:rPr>
        <w:t xml:space="preserve">Basic Calculator Using </w:t>
      </w:r>
      <w:proofErr w:type="gramStart"/>
      <w:r w:rsidR="0015702E" w:rsidRPr="0015702E">
        <w:rPr>
          <w:b/>
          <w:bCs/>
          <w:sz w:val="28"/>
          <w:szCs w:val="28"/>
        </w:rPr>
        <w:t xml:space="preserve">GUI </w:t>
      </w:r>
      <w:r w:rsidR="00443A04" w:rsidRPr="0015702E">
        <w:rPr>
          <w:sz w:val="28"/>
          <w:szCs w:val="28"/>
        </w:rPr>
        <w:t>”</w:t>
      </w:r>
      <w:proofErr w:type="gramEnd"/>
      <w:r w:rsidRPr="0015702E">
        <w:rPr>
          <w:sz w:val="28"/>
          <w:szCs w:val="28"/>
        </w:rPr>
        <w:t xml:space="preserve"> </w:t>
      </w:r>
      <w:r w:rsidRPr="00443A04">
        <w:rPr>
          <w:sz w:val="28"/>
          <w:szCs w:val="28"/>
        </w:rPr>
        <w:t>submitted by</w:t>
      </w:r>
      <w:r w:rsidR="001B270A" w:rsidRPr="00443A04">
        <w:rPr>
          <w:sz w:val="28"/>
          <w:szCs w:val="28"/>
        </w:rPr>
        <w:t xml:space="preserve"> </w:t>
      </w:r>
      <w:r w:rsidR="0015702E">
        <w:rPr>
          <w:b/>
          <w:bCs/>
          <w:sz w:val="28"/>
          <w:szCs w:val="28"/>
        </w:rPr>
        <w:t>Gaddam Manasa</w:t>
      </w:r>
      <w:r w:rsidR="00C770D5" w:rsidRPr="00443A04">
        <w:rPr>
          <w:sz w:val="28"/>
          <w:szCs w:val="28"/>
        </w:rPr>
        <w:t xml:space="preserve"> </w:t>
      </w:r>
      <w:r w:rsidRPr="00443A04">
        <w:rPr>
          <w:sz w:val="28"/>
          <w:szCs w:val="28"/>
        </w:rPr>
        <w:t>bearing</w:t>
      </w:r>
      <w:r w:rsidR="001B270A" w:rsidRPr="00443A04">
        <w:rPr>
          <w:sz w:val="28"/>
          <w:szCs w:val="28"/>
        </w:rPr>
        <w:t xml:space="preserve"> R</w:t>
      </w:r>
      <w:r w:rsidRPr="00443A04">
        <w:rPr>
          <w:sz w:val="28"/>
          <w:szCs w:val="28"/>
        </w:rPr>
        <w:t>egistration Numbe</w:t>
      </w:r>
      <w:r w:rsidR="009220FB">
        <w:rPr>
          <w:sz w:val="28"/>
          <w:szCs w:val="28"/>
        </w:rPr>
        <w:t>r</w:t>
      </w:r>
      <w:r w:rsidR="0064185E" w:rsidRPr="00443A04">
        <w:rPr>
          <w:sz w:val="28"/>
          <w:szCs w:val="28"/>
        </w:rPr>
        <w:t xml:space="preserve"> </w:t>
      </w:r>
      <w:r w:rsidR="0064185E">
        <w:rPr>
          <w:sz w:val="28"/>
          <w:szCs w:val="28"/>
        </w:rPr>
        <w:t>231U1R2</w:t>
      </w:r>
      <w:r w:rsidR="0064185E" w:rsidRPr="00443A04">
        <w:rPr>
          <w:sz w:val="28"/>
          <w:szCs w:val="28"/>
        </w:rPr>
        <w:t xml:space="preserve">015 for the fulfillment of the successful completion of </w:t>
      </w:r>
      <w:r w:rsidR="0064185E">
        <w:rPr>
          <w:sz w:val="28"/>
          <w:szCs w:val="28"/>
        </w:rPr>
        <w:t xml:space="preserve">Foundations </w:t>
      </w:r>
      <w:r w:rsidR="009220FB">
        <w:rPr>
          <w:sz w:val="28"/>
          <w:szCs w:val="28"/>
        </w:rPr>
        <w:t>of Data Science</w:t>
      </w:r>
      <w:r w:rsidR="00622637" w:rsidRPr="00443A04">
        <w:rPr>
          <w:sz w:val="28"/>
          <w:szCs w:val="28"/>
        </w:rPr>
        <w:t xml:space="preserve"> </w:t>
      </w:r>
      <w:r w:rsidRPr="00443A04">
        <w:rPr>
          <w:sz w:val="28"/>
          <w:szCs w:val="28"/>
        </w:rPr>
        <w:t xml:space="preserve">Course in </w:t>
      </w:r>
      <w:r w:rsidR="003C639A">
        <w:rPr>
          <w:sz w:val="28"/>
          <w:szCs w:val="28"/>
        </w:rPr>
        <w:t>I</w:t>
      </w:r>
      <w:r w:rsidR="00622637" w:rsidRPr="00443A04">
        <w:rPr>
          <w:sz w:val="28"/>
          <w:szCs w:val="28"/>
        </w:rPr>
        <w:t>I</w:t>
      </w:r>
      <w:r w:rsidRPr="00443A04">
        <w:rPr>
          <w:sz w:val="28"/>
          <w:szCs w:val="28"/>
        </w:rPr>
        <w:t xml:space="preserve"> Year</w:t>
      </w:r>
      <w:r w:rsidR="00622637" w:rsidRPr="00443A04">
        <w:rPr>
          <w:sz w:val="28"/>
          <w:szCs w:val="28"/>
        </w:rPr>
        <w:t xml:space="preserve"> </w:t>
      </w:r>
      <w:r w:rsidR="00B63059">
        <w:rPr>
          <w:sz w:val="28"/>
          <w:szCs w:val="28"/>
        </w:rPr>
        <w:t>I</w:t>
      </w:r>
      <w:r w:rsidR="003C639A">
        <w:rPr>
          <w:sz w:val="28"/>
          <w:szCs w:val="28"/>
        </w:rPr>
        <w:t xml:space="preserve"> </w:t>
      </w:r>
      <w:r w:rsidRPr="00443A04">
        <w:rPr>
          <w:sz w:val="28"/>
          <w:szCs w:val="28"/>
        </w:rPr>
        <w:t>Term of</w:t>
      </w:r>
      <w:r w:rsidR="00622637" w:rsidRPr="00443A04">
        <w:rPr>
          <w:sz w:val="28"/>
          <w:szCs w:val="28"/>
        </w:rPr>
        <w:t xml:space="preserve"> B.</w:t>
      </w:r>
      <w:r w:rsidR="00331564" w:rsidRPr="00443A04">
        <w:rPr>
          <w:sz w:val="28"/>
          <w:szCs w:val="28"/>
        </w:rPr>
        <w:t xml:space="preserve"> T</w:t>
      </w:r>
      <w:r w:rsidR="00622637" w:rsidRPr="00443A04">
        <w:rPr>
          <w:sz w:val="28"/>
          <w:szCs w:val="28"/>
        </w:rPr>
        <w:t xml:space="preserve">ech </w:t>
      </w:r>
      <w:r w:rsidRPr="00443A04">
        <w:rPr>
          <w:sz w:val="28"/>
          <w:szCs w:val="28"/>
        </w:rPr>
        <w:t>Program at Aurora</w:t>
      </w:r>
      <w:r w:rsidR="00443A04">
        <w:rPr>
          <w:sz w:val="28"/>
          <w:szCs w:val="28"/>
        </w:rPr>
        <w:t>’</w:t>
      </w:r>
      <w:r w:rsidRPr="00443A04">
        <w:rPr>
          <w:sz w:val="28"/>
          <w:szCs w:val="28"/>
        </w:rPr>
        <w:t xml:space="preserve">s Higher Education and Research Academy, </w:t>
      </w:r>
      <w:r w:rsidRPr="00443A04">
        <w:rPr>
          <w:color w:val="0D0D0D"/>
          <w:sz w:val="28"/>
          <w:szCs w:val="28"/>
          <w:shd w:val="clear" w:color="auto" w:fill="FFFFFF"/>
        </w:rPr>
        <w:t>is an authentic compilation of his efforts, completed under our guidance. We also commend their dedication and effort.</w:t>
      </w:r>
    </w:p>
    <w:p w14:paraId="2DACBB76" w14:textId="77777777" w:rsidR="00CA4662" w:rsidRDefault="00CA4662" w:rsidP="00CA4662">
      <w:pPr>
        <w:spacing w:line="480" w:lineRule="auto"/>
        <w:jc w:val="both"/>
        <w:rPr>
          <w:sz w:val="28"/>
          <w:szCs w:val="28"/>
        </w:rPr>
      </w:pPr>
    </w:p>
    <w:p w14:paraId="43F73398" w14:textId="77777777" w:rsidR="00443A04" w:rsidRDefault="00443A04" w:rsidP="00CA4662">
      <w:pPr>
        <w:spacing w:line="480" w:lineRule="auto"/>
        <w:jc w:val="both"/>
        <w:rPr>
          <w:sz w:val="28"/>
          <w:szCs w:val="28"/>
        </w:rPr>
      </w:pPr>
    </w:p>
    <w:p w14:paraId="44659B0E" w14:textId="77777777" w:rsidR="00443A04" w:rsidRPr="00443A04" w:rsidRDefault="00443A04" w:rsidP="00CA4662">
      <w:pPr>
        <w:spacing w:line="480" w:lineRule="auto"/>
        <w:jc w:val="both"/>
        <w:rPr>
          <w:sz w:val="28"/>
          <w:szCs w:val="28"/>
        </w:rPr>
      </w:pPr>
    </w:p>
    <w:p w14:paraId="56A063ED" w14:textId="77777777" w:rsidR="00CA4662" w:rsidRPr="00443A04" w:rsidRDefault="00CA4662" w:rsidP="00CA4662">
      <w:pPr>
        <w:spacing w:line="480" w:lineRule="auto"/>
        <w:jc w:val="both"/>
        <w:rPr>
          <w:sz w:val="28"/>
          <w:szCs w:val="28"/>
        </w:rPr>
      </w:pPr>
    </w:p>
    <w:p w14:paraId="62264E91" w14:textId="77777777" w:rsidR="00CA4662" w:rsidRPr="00443A04" w:rsidRDefault="00E139C7" w:rsidP="00CA4662">
      <w:pPr>
        <w:tabs>
          <w:tab w:val="center" w:pos="4536"/>
          <w:tab w:val="right" w:pos="9026"/>
        </w:tabs>
        <w:spacing w:line="480" w:lineRule="auto"/>
        <w:jc w:val="center"/>
        <w:rPr>
          <w:b/>
          <w:sz w:val="28"/>
          <w:szCs w:val="28"/>
        </w:rPr>
      </w:pPr>
      <w:r w:rsidRPr="00443A04">
        <w:rPr>
          <w:b/>
          <w:sz w:val="28"/>
          <w:szCs w:val="28"/>
        </w:rPr>
        <w:t xml:space="preserve">Internal Examiner              </w:t>
      </w:r>
      <w:r w:rsidRPr="00443A04">
        <w:rPr>
          <w:b/>
          <w:sz w:val="28"/>
          <w:szCs w:val="28"/>
        </w:rPr>
        <w:tab/>
        <w:t xml:space="preserve">Head of the Department             </w:t>
      </w:r>
      <w:r w:rsidRPr="00443A04">
        <w:rPr>
          <w:b/>
          <w:sz w:val="28"/>
          <w:szCs w:val="28"/>
        </w:rPr>
        <w:tab/>
        <w:t>External Examiner</w:t>
      </w:r>
    </w:p>
    <w:p w14:paraId="72A0F7D9" w14:textId="77777777" w:rsidR="00CA4662" w:rsidRPr="00443A04" w:rsidRDefault="00CA4662" w:rsidP="00CA4662">
      <w:pPr>
        <w:spacing w:line="480" w:lineRule="auto"/>
        <w:jc w:val="both"/>
        <w:rPr>
          <w:sz w:val="28"/>
          <w:szCs w:val="28"/>
        </w:rPr>
      </w:pPr>
    </w:p>
    <w:p w14:paraId="2451449B" w14:textId="77777777" w:rsidR="00CA4662" w:rsidRPr="00443A04" w:rsidRDefault="00CA4662" w:rsidP="002A4A0E">
      <w:pPr>
        <w:tabs>
          <w:tab w:val="left" w:pos="5578"/>
        </w:tabs>
        <w:sectPr w:rsidR="00CA4662" w:rsidRPr="00443A04" w:rsidSect="00D068BB">
          <w:headerReference w:type="default" r:id="rId18"/>
          <w:footerReference w:type="default" r:id="rId19"/>
          <w:headerReference w:type="first" r:id="rId20"/>
          <w:footerReference w:type="first" r:id="rId21"/>
          <w:pgSz w:w="12240" w:h="15840"/>
          <w:pgMar w:top="450" w:right="1440" w:bottom="540" w:left="1440" w:header="1474"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p>
    <w:p w14:paraId="5CC1C30D" w14:textId="77777777" w:rsidR="0063726B" w:rsidRPr="00443A04" w:rsidRDefault="00E139C7" w:rsidP="00611A57">
      <w:pPr>
        <w:spacing w:line="276" w:lineRule="auto"/>
        <w:jc w:val="center"/>
        <w:rPr>
          <w:b/>
          <w:bCs/>
          <w:sz w:val="32"/>
          <w:szCs w:val="32"/>
          <w:u w:val="single"/>
        </w:rPr>
      </w:pPr>
      <w:r w:rsidRPr="00443A04">
        <w:rPr>
          <w:b/>
          <w:bCs/>
          <w:sz w:val="32"/>
          <w:szCs w:val="32"/>
          <w:u w:val="single"/>
        </w:rPr>
        <w:lastRenderedPageBreak/>
        <w:t>ACKNOWLEDGMENT</w:t>
      </w:r>
    </w:p>
    <w:p w14:paraId="1064B446" w14:textId="77777777" w:rsidR="0063726B" w:rsidRPr="00443A04" w:rsidRDefault="0063726B" w:rsidP="00611A57">
      <w:pPr>
        <w:spacing w:line="360" w:lineRule="auto"/>
        <w:jc w:val="both"/>
      </w:pPr>
    </w:p>
    <w:p w14:paraId="0264A026" w14:textId="053ABBD7" w:rsidR="0063726B" w:rsidRPr="00443A04" w:rsidRDefault="00E139C7" w:rsidP="00611A57">
      <w:pPr>
        <w:spacing w:line="360" w:lineRule="auto"/>
        <w:ind w:firstLine="720"/>
        <w:jc w:val="both"/>
        <w:rPr>
          <w:sz w:val="26"/>
          <w:szCs w:val="26"/>
        </w:rPr>
      </w:pPr>
      <w:r w:rsidRPr="00443A04">
        <w:rPr>
          <w:sz w:val="26"/>
          <w:szCs w:val="26"/>
        </w:rPr>
        <w:t xml:space="preserve">I am very pleased to present this major Project report. This period of my student life has been truly rewarding </w:t>
      </w:r>
      <w:r w:rsidR="00443A04" w:rsidRPr="00443A04">
        <w:rPr>
          <w:sz w:val="26"/>
          <w:szCs w:val="26"/>
        </w:rPr>
        <w:t>several</w:t>
      </w:r>
      <w:r w:rsidRPr="00443A04">
        <w:rPr>
          <w:sz w:val="26"/>
          <w:szCs w:val="26"/>
        </w:rPr>
        <w:t xml:space="preserve"> people were of immense help to me during my research and the preparation of my </w:t>
      </w:r>
      <w:r w:rsidR="00EA0503" w:rsidRPr="00443A04">
        <w:rPr>
          <w:sz w:val="26"/>
          <w:szCs w:val="26"/>
        </w:rPr>
        <w:t>Comprehensive project report</w:t>
      </w:r>
      <w:r w:rsidRPr="00443A04">
        <w:rPr>
          <w:sz w:val="26"/>
          <w:szCs w:val="26"/>
        </w:rPr>
        <w:t>.</w:t>
      </w:r>
    </w:p>
    <w:p w14:paraId="6960868D" w14:textId="0473D2A2" w:rsidR="0063726B" w:rsidRPr="00443A04" w:rsidRDefault="00E139C7" w:rsidP="00611A57">
      <w:pPr>
        <w:spacing w:line="360" w:lineRule="auto"/>
        <w:jc w:val="both"/>
        <w:rPr>
          <w:sz w:val="26"/>
          <w:szCs w:val="26"/>
        </w:rPr>
      </w:pPr>
      <w:r w:rsidRPr="00443A04">
        <w:rPr>
          <w:sz w:val="26"/>
          <w:szCs w:val="26"/>
        </w:rPr>
        <w:t xml:space="preserve">First, I wish to thank God Almighty who created </w:t>
      </w:r>
      <w:r w:rsidR="00443A04" w:rsidRPr="00443A04">
        <w:rPr>
          <w:sz w:val="26"/>
          <w:szCs w:val="26"/>
        </w:rPr>
        <w:t xml:space="preserve">the </w:t>
      </w:r>
      <w:r w:rsidRPr="00443A04">
        <w:rPr>
          <w:sz w:val="26"/>
          <w:szCs w:val="26"/>
        </w:rPr>
        <w:t xml:space="preserve">heavens and earth </w:t>
      </w:r>
      <w:r w:rsidR="00443A04" w:rsidRPr="00443A04">
        <w:rPr>
          <w:sz w:val="26"/>
          <w:szCs w:val="26"/>
        </w:rPr>
        <w:t>and</w:t>
      </w:r>
      <w:r w:rsidRPr="00443A04">
        <w:rPr>
          <w:sz w:val="26"/>
          <w:szCs w:val="26"/>
        </w:rPr>
        <w:t xml:space="preserve"> helped me in completing this project.</w:t>
      </w:r>
    </w:p>
    <w:p w14:paraId="3716CAA2" w14:textId="7B689D54" w:rsidR="0063726B" w:rsidRPr="00443A04" w:rsidRDefault="00E139C7" w:rsidP="00611A57">
      <w:pPr>
        <w:spacing w:line="360" w:lineRule="auto"/>
        <w:ind w:firstLine="709"/>
        <w:jc w:val="both"/>
        <w:rPr>
          <w:sz w:val="26"/>
          <w:szCs w:val="26"/>
        </w:rPr>
      </w:pPr>
      <w:r w:rsidRPr="00443A04">
        <w:rPr>
          <w:sz w:val="26"/>
          <w:szCs w:val="26"/>
        </w:rPr>
        <w:t xml:space="preserve">I thank my parents who encouraged me to continue my </w:t>
      </w:r>
      <w:r w:rsidR="00443A04" w:rsidRPr="00443A04">
        <w:rPr>
          <w:sz w:val="26"/>
          <w:szCs w:val="26"/>
        </w:rPr>
        <w:t>Undergraduate</w:t>
      </w:r>
      <w:r w:rsidRPr="00443A04">
        <w:rPr>
          <w:sz w:val="26"/>
          <w:szCs w:val="26"/>
        </w:rPr>
        <w:t xml:space="preserve"> studies, to my father and mother.</w:t>
      </w:r>
    </w:p>
    <w:p w14:paraId="0068798E" w14:textId="253DA32B" w:rsidR="0063726B" w:rsidRPr="00443A04" w:rsidRDefault="00E139C7" w:rsidP="00611A57">
      <w:pPr>
        <w:spacing w:line="360" w:lineRule="auto"/>
        <w:ind w:firstLine="709"/>
        <w:jc w:val="both"/>
        <w:rPr>
          <w:sz w:val="26"/>
          <w:szCs w:val="26"/>
        </w:rPr>
      </w:pPr>
      <w:r w:rsidRPr="00443A04">
        <w:rPr>
          <w:sz w:val="26"/>
          <w:szCs w:val="26"/>
        </w:rPr>
        <w:t xml:space="preserve">I would like to thank </w:t>
      </w:r>
      <w:r w:rsidRPr="00443A04">
        <w:rPr>
          <w:b/>
          <w:sz w:val="26"/>
          <w:szCs w:val="26"/>
        </w:rPr>
        <w:t>Mr.</w:t>
      </w:r>
      <w:r w:rsidR="00877148" w:rsidRPr="00443A04">
        <w:rPr>
          <w:b/>
          <w:sz w:val="26"/>
          <w:szCs w:val="26"/>
        </w:rPr>
        <w:t xml:space="preserve"> </w:t>
      </w:r>
      <w:r w:rsidR="00E056C2">
        <w:rPr>
          <w:b/>
          <w:sz w:val="26"/>
          <w:szCs w:val="26"/>
        </w:rPr>
        <w:t>Pranay Vemula</w:t>
      </w:r>
      <w:r w:rsidR="00877148" w:rsidRPr="00443A04">
        <w:rPr>
          <w:b/>
          <w:sz w:val="26"/>
          <w:szCs w:val="26"/>
        </w:rPr>
        <w:t>,</w:t>
      </w:r>
      <w:r w:rsidRPr="00443A04">
        <w:rPr>
          <w:sz w:val="26"/>
          <w:szCs w:val="26"/>
        </w:rPr>
        <w:t xml:space="preserve"> </w:t>
      </w:r>
      <w:r w:rsidRPr="00443A04">
        <w:rPr>
          <w:b/>
          <w:color w:val="000000"/>
          <w:sz w:val="26"/>
          <w:szCs w:val="26"/>
        </w:rPr>
        <w:t>Aurora’s Higher Education and Research Academy, Uppal</w:t>
      </w:r>
      <w:r w:rsidRPr="00443A04">
        <w:rPr>
          <w:b/>
          <w:sz w:val="26"/>
          <w:szCs w:val="26"/>
        </w:rPr>
        <w:t xml:space="preserve">, </w:t>
      </w:r>
      <w:r w:rsidRPr="00443A04">
        <w:rPr>
          <w:sz w:val="26"/>
          <w:szCs w:val="26"/>
        </w:rPr>
        <w:t xml:space="preserve">my project internal guide, for </w:t>
      </w:r>
      <w:r w:rsidR="00E056C2">
        <w:rPr>
          <w:sz w:val="26"/>
          <w:szCs w:val="26"/>
        </w:rPr>
        <w:t>his</w:t>
      </w:r>
      <w:r w:rsidRPr="00443A04">
        <w:rPr>
          <w:sz w:val="26"/>
          <w:szCs w:val="26"/>
        </w:rPr>
        <w:t xml:space="preserve"> guidance and help. </w:t>
      </w:r>
      <w:r w:rsidR="00E056C2">
        <w:rPr>
          <w:sz w:val="26"/>
          <w:szCs w:val="26"/>
        </w:rPr>
        <w:t>His</w:t>
      </w:r>
      <w:r w:rsidRPr="00443A04">
        <w:rPr>
          <w:sz w:val="26"/>
          <w:szCs w:val="26"/>
        </w:rPr>
        <w:t xml:space="preserve"> insight during the course of my research and regular guidance were valuable to me.</w:t>
      </w:r>
    </w:p>
    <w:p w14:paraId="430BE1C0" w14:textId="77777777" w:rsidR="0063726B" w:rsidRPr="00443A04" w:rsidRDefault="00E139C7" w:rsidP="00611A57">
      <w:pPr>
        <w:spacing w:line="360" w:lineRule="auto"/>
        <w:jc w:val="both"/>
        <w:rPr>
          <w:sz w:val="26"/>
          <w:szCs w:val="26"/>
        </w:rPr>
      </w:pPr>
      <w:r w:rsidRPr="00443A04">
        <w:rPr>
          <w:sz w:val="26"/>
          <w:szCs w:val="26"/>
        </w:rPr>
        <w:tab/>
        <w:t>And also</w:t>
      </w:r>
      <w:r w:rsidR="004B6AAB" w:rsidRPr="00443A04">
        <w:rPr>
          <w:sz w:val="26"/>
          <w:szCs w:val="26"/>
        </w:rPr>
        <w:t>,</w:t>
      </w:r>
      <w:r w:rsidRPr="00443A04">
        <w:rPr>
          <w:sz w:val="26"/>
          <w:szCs w:val="26"/>
        </w:rPr>
        <w:t xml:space="preserve"> I thank </w:t>
      </w:r>
      <w:r w:rsidRPr="00443A04">
        <w:rPr>
          <w:b/>
          <w:sz w:val="26"/>
          <w:szCs w:val="26"/>
        </w:rPr>
        <w:t xml:space="preserve">Mrs. </w:t>
      </w:r>
      <w:r w:rsidR="004B6AAB" w:rsidRPr="00443A04">
        <w:rPr>
          <w:b/>
          <w:sz w:val="26"/>
          <w:szCs w:val="26"/>
        </w:rPr>
        <w:t>Swapna Mudrakola</w:t>
      </w:r>
      <w:r w:rsidRPr="00443A04">
        <w:rPr>
          <w:b/>
          <w:sz w:val="26"/>
          <w:szCs w:val="26"/>
        </w:rPr>
        <w:t xml:space="preserve">, </w:t>
      </w:r>
      <w:r w:rsidRPr="00443A04">
        <w:rPr>
          <w:sz w:val="26"/>
          <w:szCs w:val="26"/>
        </w:rPr>
        <w:t>Head of the Department, Computer Science and Engineering</w:t>
      </w:r>
      <w:r w:rsidR="004B6AAB" w:rsidRPr="00443A04">
        <w:rPr>
          <w:sz w:val="26"/>
          <w:szCs w:val="26"/>
        </w:rPr>
        <w:t xml:space="preserve"> </w:t>
      </w:r>
      <w:r w:rsidR="0029277F" w:rsidRPr="00443A04">
        <w:rPr>
          <w:sz w:val="26"/>
          <w:szCs w:val="26"/>
        </w:rPr>
        <w:t>–</w:t>
      </w:r>
      <w:r w:rsidR="004B6AAB" w:rsidRPr="00443A04">
        <w:rPr>
          <w:sz w:val="26"/>
          <w:szCs w:val="26"/>
        </w:rPr>
        <w:t xml:space="preserve"> Arti</w:t>
      </w:r>
      <w:r w:rsidR="0029277F" w:rsidRPr="00443A04">
        <w:rPr>
          <w:sz w:val="26"/>
          <w:szCs w:val="26"/>
        </w:rPr>
        <w:t>ficial Intelligence and Machine Learning</w:t>
      </w:r>
      <w:r w:rsidRPr="00443A04">
        <w:rPr>
          <w:sz w:val="26"/>
          <w:szCs w:val="26"/>
        </w:rPr>
        <w:t xml:space="preserve">, </w:t>
      </w:r>
      <w:r w:rsidR="0029277F" w:rsidRPr="00443A04">
        <w:rPr>
          <w:b/>
          <w:color w:val="000000"/>
          <w:sz w:val="26"/>
          <w:szCs w:val="26"/>
        </w:rPr>
        <w:t>Aurora’s Higher Education and Research Academy, Uppal</w:t>
      </w:r>
      <w:r w:rsidRPr="00443A04">
        <w:rPr>
          <w:b/>
          <w:sz w:val="26"/>
          <w:szCs w:val="26"/>
        </w:rPr>
        <w:t>,</w:t>
      </w:r>
      <w:r w:rsidRPr="00443A04">
        <w:rPr>
          <w:sz w:val="26"/>
          <w:szCs w:val="26"/>
        </w:rPr>
        <w:t xml:space="preserve"> for her encouragement and cooperation throughout the project.</w:t>
      </w:r>
    </w:p>
    <w:p w14:paraId="39E06030" w14:textId="414064A5" w:rsidR="0063726B" w:rsidRDefault="00E139C7" w:rsidP="00611A57">
      <w:pPr>
        <w:spacing w:line="360" w:lineRule="auto"/>
        <w:ind w:firstLine="720"/>
        <w:jc w:val="both"/>
        <w:rPr>
          <w:sz w:val="26"/>
          <w:szCs w:val="26"/>
        </w:rPr>
      </w:pPr>
      <w:r w:rsidRPr="00443A04">
        <w:rPr>
          <w:sz w:val="26"/>
          <w:szCs w:val="26"/>
        </w:rPr>
        <w:t xml:space="preserve">I would also thank </w:t>
      </w:r>
      <w:r w:rsidRPr="00443A04">
        <w:rPr>
          <w:b/>
          <w:sz w:val="26"/>
          <w:szCs w:val="26"/>
        </w:rPr>
        <w:t>Dr.</w:t>
      </w:r>
      <w:r w:rsidR="00072EBC">
        <w:rPr>
          <w:b/>
          <w:sz w:val="26"/>
          <w:szCs w:val="26"/>
        </w:rPr>
        <w:t xml:space="preserve"> K. Chandrashekar</w:t>
      </w:r>
      <w:r w:rsidRPr="00443A04">
        <w:rPr>
          <w:b/>
          <w:sz w:val="26"/>
          <w:szCs w:val="26"/>
        </w:rPr>
        <w:t xml:space="preserve">, </w:t>
      </w:r>
      <w:r w:rsidR="00072EBC">
        <w:rPr>
          <w:b/>
          <w:sz w:val="26"/>
          <w:szCs w:val="26"/>
        </w:rPr>
        <w:t xml:space="preserve">Registrar </w:t>
      </w:r>
      <w:r w:rsidRPr="00443A04">
        <w:rPr>
          <w:sz w:val="26"/>
          <w:szCs w:val="26"/>
        </w:rPr>
        <w:t xml:space="preserve">of our </w:t>
      </w:r>
      <w:r w:rsidR="002C2C02" w:rsidRPr="00443A04">
        <w:rPr>
          <w:sz w:val="26"/>
          <w:szCs w:val="26"/>
        </w:rPr>
        <w:t>University</w:t>
      </w:r>
      <w:r w:rsidRPr="00443A04">
        <w:rPr>
          <w:sz w:val="26"/>
          <w:szCs w:val="26"/>
        </w:rPr>
        <w:t xml:space="preserve">, for extending </w:t>
      </w:r>
      <w:r w:rsidR="005626BC">
        <w:rPr>
          <w:sz w:val="26"/>
          <w:szCs w:val="26"/>
        </w:rPr>
        <w:t>his</w:t>
      </w:r>
      <w:r w:rsidRPr="00443A04">
        <w:rPr>
          <w:sz w:val="26"/>
          <w:szCs w:val="26"/>
        </w:rPr>
        <w:t xml:space="preserve"> help.</w:t>
      </w:r>
    </w:p>
    <w:p w14:paraId="7778775D" w14:textId="13408182" w:rsidR="00404704" w:rsidRPr="00443A04" w:rsidRDefault="00E139C7" w:rsidP="00611A57">
      <w:pPr>
        <w:spacing w:line="360" w:lineRule="auto"/>
        <w:ind w:firstLine="720"/>
        <w:jc w:val="both"/>
        <w:rPr>
          <w:sz w:val="26"/>
          <w:szCs w:val="26"/>
        </w:rPr>
      </w:pPr>
      <w:r w:rsidRPr="00443A04">
        <w:rPr>
          <w:sz w:val="26"/>
          <w:szCs w:val="26"/>
        </w:rPr>
        <w:t xml:space="preserve">I would also thank </w:t>
      </w:r>
      <w:r w:rsidRPr="00443A04">
        <w:rPr>
          <w:b/>
          <w:sz w:val="26"/>
          <w:szCs w:val="26"/>
        </w:rPr>
        <w:t xml:space="preserve">Dr. </w:t>
      </w:r>
      <w:r w:rsidR="00B05FA2">
        <w:rPr>
          <w:b/>
          <w:sz w:val="26"/>
          <w:szCs w:val="26"/>
        </w:rPr>
        <w:t>Aruna</w:t>
      </w:r>
      <w:r w:rsidRPr="00443A04">
        <w:rPr>
          <w:b/>
          <w:sz w:val="26"/>
          <w:szCs w:val="26"/>
        </w:rPr>
        <w:t>, Dean of Engineering</w:t>
      </w:r>
      <w:r w:rsidRPr="00443A04">
        <w:rPr>
          <w:sz w:val="26"/>
          <w:szCs w:val="26"/>
        </w:rPr>
        <w:t xml:space="preserve"> of our </w:t>
      </w:r>
      <w:r w:rsidR="002C2C02" w:rsidRPr="00443A04">
        <w:rPr>
          <w:sz w:val="26"/>
          <w:szCs w:val="26"/>
        </w:rPr>
        <w:t>University</w:t>
      </w:r>
      <w:r w:rsidRPr="00443A04">
        <w:rPr>
          <w:sz w:val="26"/>
          <w:szCs w:val="26"/>
        </w:rPr>
        <w:t>, for extending his help.</w:t>
      </w:r>
    </w:p>
    <w:p w14:paraId="63880F7D" w14:textId="77777777" w:rsidR="00404704" w:rsidRPr="00443A04" w:rsidRDefault="00404704" w:rsidP="00611A57">
      <w:pPr>
        <w:spacing w:line="360" w:lineRule="auto"/>
        <w:ind w:firstLine="720"/>
        <w:jc w:val="both"/>
        <w:rPr>
          <w:sz w:val="26"/>
          <w:szCs w:val="26"/>
        </w:rPr>
      </w:pPr>
    </w:p>
    <w:p w14:paraId="75C70D0B" w14:textId="77777777" w:rsidR="0063726B" w:rsidRPr="00443A04" w:rsidRDefault="0063726B" w:rsidP="00CA4662">
      <w:pPr>
        <w:rPr>
          <w:sz w:val="26"/>
          <w:szCs w:val="26"/>
        </w:rPr>
      </w:pPr>
    </w:p>
    <w:p w14:paraId="704C48A4" w14:textId="77777777" w:rsidR="00CA4662" w:rsidRPr="00443A04" w:rsidRDefault="00CA4662" w:rsidP="002A4A0E">
      <w:pPr>
        <w:tabs>
          <w:tab w:val="left" w:pos="5578"/>
        </w:tabs>
        <w:rPr>
          <w:sz w:val="26"/>
          <w:szCs w:val="26"/>
        </w:rPr>
        <w:sectPr w:rsidR="00CA4662" w:rsidRPr="00443A04" w:rsidSect="00485A41">
          <w:headerReference w:type="default" r:id="rId22"/>
          <w:footerReference w:type="default" r:id="rId23"/>
          <w:headerReference w:type="first" r:id="rId24"/>
          <w:pgSz w:w="12240" w:h="15840"/>
          <w:pgMar w:top="450" w:right="1440" w:bottom="540" w:left="1440" w:header="1474"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pPr>
    </w:p>
    <w:p w14:paraId="415C31A5" w14:textId="082B810F" w:rsidR="00A0479F" w:rsidRDefault="00E139C7" w:rsidP="00A0479F">
      <w:pPr>
        <w:widowControl w:val="0"/>
        <w:tabs>
          <w:tab w:val="left" w:pos="720"/>
          <w:tab w:val="left" w:pos="7800"/>
        </w:tabs>
        <w:suppressAutoHyphens/>
        <w:autoSpaceDE w:val="0"/>
        <w:autoSpaceDN w:val="0"/>
        <w:adjustRightInd w:val="0"/>
        <w:spacing w:line="360" w:lineRule="auto"/>
        <w:jc w:val="center"/>
        <w:rPr>
          <w:b/>
          <w:sz w:val="32"/>
          <w:szCs w:val="32"/>
          <w:u w:val="single"/>
          <w:lang w:val="en-IN"/>
        </w:rPr>
      </w:pPr>
      <w:r w:rsidRPr="00443A04">
        <w:rPr>
          <w:b/>
          <w:sz w:val="32"/>
          <w:szCs w:val="32"/>
          <w:u w:val="single"/>
          <w:lang w:val="en-IN"/>
        </w:rPr>
        <w:lastRenderedPageBreak/>
        <w:t>ABS</w:t>
      </w:r>
      <w:r w:rsidR="00AE1124" w:rsidRPr="00443A04">
        <w:rPr>
          <w:b/>
          <w:sz w:val="32"/>
          <w:szCs w:val="32"/>
          <w:u w:val="single"/>
          <w:lang w:val="en-IN"/>
        </w:rPr>
        <w:t>T</w:t>
      </w:r>
      <w:r w:rsidRPr="00443A04">
        <w:rPr>
          <w:b/>
          <w:sz w:val="32"/>
          <w:szCs w:val="32"/>
          <w:u w:val="single"/>
          <w:lang w:val="en-IN"/>
        </w:rPr>
        <w:t>RACT</w:t>
      </w:r>
    </w:p>
    <w:p w14:paraId="6E6E2E96" w14:textId="77777777" w:rsidR="001D22FF" w:rsidRPr="00443A04" w:rsidRDefault="001D22FF" w:rsidP="00A0479F">
      <w:pPr>
        <w:widowControl w:val="0"/>
        <w:tabs>
          <w:tab w:val="left" w:pos="720"/>
          <w:tab w:val="left" w:pos="7800"/>
        </w:tabs>
        <w:suppressAutoHyphens/>
        <w:autoSpaceDE w:val="0"/>
        <w:autoSpaceDN w:val="0"/>
        <w:adjustRightInd w:val="0"/>
        <w:spacing w:line="360" w:lineRule="auto"/>
        <w:jc w:val="center"/>
        <w:rPr>
          <w:b/>
          <w:sz w:val="32"/>
          <w:szCs w:val="32"/>
          <w:u w:val="single"/>
          <w:lang w:val="en-IN"/>
        </w:rPr>
      </w:pPr>
    </w:p>
    <w:p w14:paraId="2980375A" w14:textId="77777777" w:rsidR="0015702E" w:rsidRPr="0075722B" w:rsidRDefault="0015702E" w:rsidP="0015702E">
      <w:pPr>
        <w:spacing w:line="360" w:lineRule="auto"/>
        <w:ind w:left="360"/>
        <w:jc w:val="both"/>
      </w:pPr>
      <w:r w:rsidRPr="0075722B">
        <w:t>This project aims to create a simple and easy-to-use calculator software with a graphical interface using Python. The calculator can perform the four main arithmetic operations: addition, subtraction, multiplication, and division. Using Python’s Tkinter library, the program provides buttons that users can click to enter numbers and choose operations, making it very user-friendly. When a user clicks the buttons, the calculator processes the input and shows the result immediately on the screen.</w:t>
      </w:r>
    </w:p>
    <w:p w14:paraId="36D83044" w14:textId="77777777" w:rsidR="0015702E" w:rsidRPr="0075722B" w:rsidRDefault="0015702E" w:rsidP="0015702E">
      <w:pPr>
        <w:spacing w:line="360" w:lineRule="auto"/>
        <w:ind w:left="360"/>
        <w:jc w:val="both"/>
      </w:pPr>
    </w:p>
    <w:p w14:paraId="1EC07FDD" w14:textId="77777777" w:rsidR="0015702E" w:rsidRPr="0075722B" w:rsidRDefault="0015702E" w:rsidP="0015702E">
      <w:pPr>
        <w:spacing w:line="360" w:lineRule="auto"/>
        <w:ind w:left="360"/>
        <w:jc w:val="both"/>
      </w:pPr>
      <w:r w:rsidRPr="0075722B">
        <w:t>The project helps beginners understand how to build programs that respond to user actions, manage calculations, and show results clearly. It also teaches how to design and arrange buttons and displays in a way that anyone can use without difficulty. The calculator also handles simple errors, like trying to divide by zero, to avoid crashes.</w:t>
      </w:r>
    </w:p>
    <w:p w14:paraId="59F60EFC" w14:textId="77777777" w:rsidR="0015702E" w:rsidRPr="0075722B" w:rsidRDefault="0015702E" w:rsidP="0015702E">
      <w:pPr>
        <w:spacing w:line="360" w:lineRule="auto"/>
        <w:ind w:left="360"/>
        <w:jc w:val="both"/>
      </w:pPr>
    </w:p>
    <w:p w14:paraId="4FA9C13F" w14:textId="77777777" w:rsidR="0015702E" w:rsidRDefault="0015702E" w:rsidP="0015702E">
      <w:pPr>
        <w:spacing w:line="360" w:lineRule="auto"/>
        <w:ind w:left="360"/>
        <w:jc w:val="both"/>
      </w:pPr>
      <w:r w:rsidRPr="0075722B">
        <w:t xml:space="preserve">This project shows how programming can be used to solve everyday problems by creating interactive tools. It is a useful learning example for combining programming logic with visual </w:t>
      </w:r>
    </w:p>
    <w:p w14:paraId="3E6776B6" w14:textId="77777777" w:rsidR="0015702E" w:rsidRDefault="0015702E" w:rsidP="0015702E">
      <w:pPr>
        <w:spacing w:line="360" w:lineRule="auto"/>
        <w:ind w:left="360"/>
        <w:jc w:val="both"/>
      </w:pPr>
      <w:r w:rsidRPr="0075722B">
        <w:t>designs to build real-life applications.</w:t>
      </w:r>
    </w:p>
    <w:p w14:paraId="6E5B238A" w14:textId="6E395BB6" w:rsidR="001D22FF" w:rsidRPr="0056798F" w:rsidRDefault="001D22FF" w:rsidP="00D04EDA">
      <w:pPr>
        <w:spacing w:line="360" w:lineRule="auto"/>
        <w:jc w:val="both"/>
      </w:pPr>
      <w:r w:rsidRPr="0056798F">
        <w:br w:type="page"/>
      </w:r>
    </w:p>
    <w:p w14:paraId="7A9D5C8F" w14:textId="514179BA" w:rsidR="00443A04" w:rsidRPr="00443A04" w:rsidRDefault="00443A04" w:rsidP="00EA4F3F">
      <w:pPr>
        <w:widowControl w:val="0"/>
        <w:tabs>
          <w:tab w:val="left" w:pos="720"/>
          <w:tab w:val="left" w:pos="7800"/>
        </w:tabs>
        <w:suppressAutoHyphens/>
        <w:autoSpaceDE w:val="0"/>
        <w:autoSpaceDN w:val="0"/>
        <w:adjustRightInd w:val="0"/>
        <w:spacing w:before="240" w:after="240" w:line="360" w:lineRule="auto"/>
        <w:jc w:val="both"/>
        <w:rPr>
          <w:bCs/>
          <w:sz w:val="28"/>
          <w:lang w:val="en-IN"/>
        </w:rPr>
        <w:sectPr w:rsidR="00443A04" w:rsidRPr="00443A04" w:rsidSect="00D068BB">
          <w:headerReference w:type="default" r:id="rId25"/>
          <w:footerReference w:type="default" r:id="rId26"/>
          <w:headerReference w:type="first" r:id="rId27"/>
          <w:footerReference w:type="first" r:id="rId28"/>
          <w:pgSz w:w="12240" w:h="15840"/>
          <w:pgMar w:top="450" w:right="1440" w:bottom="540" w:left="1440" w:header="1474"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p>
    <w:p w14:paraId="63362AF4" w14:textId="77777777" w:rsidR="00CB30E2" w:rsidRPr="00443A04" w:rsidRDefault="00E139C7" w:rsidP="00CB30E2">
      <w:pPr>
        <w:spacing w:line="360" w:lineRule="auto"/>
        <w:jc w:val="center"/>
        <w:rPr>
          <w:b/>
          <w:sz w:val="28"/>
          <w:szCs w:val="28"/>
        </w:rPr>
      </w:pPr>
      <w:r w:rsidRPr="00443A04">
        <w:rPr>
          <w:b/>
          <w:sz w:val="28"/>
          <w:szCs w:val="28"/>
        </w:rPr>
        <w:lastRenderedPageBreak/>
        <w:t>LIST OF FIGURES</w:t>
      </w:r>
    </w:p>
    <w:p w14:paraId="301AAB5B" w14:textId="77777777" w:rsidR="00CB30E2" w:rsidRPr="00443A04" w:rsidRDefault="00CB30E2" w:rsidP="00CB30E2">
      <w:pPr>
        <w:spacing w:line="360" w:lineRule="auto"/>
        <w:jc w:val="center"/>
        <w:rPr>
          <w:b/>
          <w:sz w:val="32"/>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5580"/>
        <w:gridCol w:w="1980"/>
      </w:tblGrid>
      <w:tr w:rsidR="00C5302D" w:rsidRPr="00443A04" w14:paraId="12F3FDA9" w14:textId="77777777" w:rsidTr="009C198A">
        <w:trPr>
          <w:trHeight w:val="610"/>
          <w:jc w:val="center"/>
        </w:trPr>
        <w:tc>
          <w:tcPr>
            <w:tcW w:w="1008" w:type="dxa"/>
            <w:vAlign w:val="center"/>
          </w:tcPr>
          <w:p w14:paraId="0A2C9E4D" w14:textId="77777777" w:rsidR="00CB30E2" w:rsidRPr="00443A04" w:rsidRDefault="00E139C7" w:rsidP="009C198A">
            <w:pPr>
              <w:widowControl w:val="0"/>
              <w:adjustRightInd w:val="0"/>
              <w:spacing w:line="360" w:lineRule="auto"/>
              <w:jc w:val="center"/>
              <w:textAlignment w:val="baseline"/>
              <w:rPr>
                <w:b/>
              </w:rPr>
            </w:pPr>
            <w:r w:rsidRPr="00443A04">
              <w:rPr>
                <w:b/>
              </w:rPr>
              <w:br w:type="page"/>
              <w:t>S.NO.</w:t>
            </w:r>
          </w:p>
        </w:tc>
        <w:tc>
          <w:tcPr>
            <w:tcW w:w="5580" w:type="dxa"/>
            <w:vAlign w:val="center"/>
          </w:tcPr>
          <w:p w14:paraId="6CC19416" w14:textId="77777777" w:rsidR="00CB30E2" w:rsidRPr="00443A04" w:rsidRDefault="00E139C7" w:rsidP="009C198A">
            <w:pPr>
              <w:widowControl w:val="0"/>
              <w:adjustRightInd w:val="0"/>
              <w:spacing w:line="360" w:lineRule="auto"/>
              <w:jc w:val="center"/>
              <w:textAlignment w:val="baseline"/>
              <w:rPr>
                <w:b/>
              </w:rPr>
            </w:pPr>
            <w:r w:rsidRPr="00443A04">
              <w:rPr>
                <w:b/>
              </w:rPr>
              <w:t>NAME OF THE DIAGRAM</w:t>
            </w:r>
          </w:p>
        </w:tc>
        <w:tc>
          <w:tcPr>
            <w:tcW w:w="1980" w:type="dxa"/>
            <w:vAlign w:val="center"/>
          </w:tcPr>
          <w:p w14:paraId="595AFEF6" w14:textId="77777777" w:rsidR="00CB30E2" w:rsidRPr="00443A04" w:rsidRDefault="00E139C7" w:rsidP="009C198A">
            <w:pPr>
              <w:widowControl w:val="0"/>
              <w:adjustRightInd w:val="0"/>
              <w:spacing w:line="360" w:lineRule="auto"/>
              <w:jc w:val="center"/>
              <w:textAlignment w:val="baseline"/>
              <w:rPr>
                <w:b/>
              </w:rPr>
            </w:pPr>
            <w:r w:rsidRPr="00443A04">
              <w:rPr>
                <w:b/>
              </w:rPr>
              <w:t>PAGE NO.</w:t>
            </w:r>
          </w:p>
        </w:tc>
      </w:tr>
      <w:tr w:rsidR="00C5302D" w:rsidRPr="00443A04" w14:paraId="3BBC1DB2" w14:textId="77777777" w:rsidTr="004E2062">
        <w:trPr>
          <w:trHeight w:val="720"/>
          <w:jc w:val="center"/>
        </w:trPr>
        <w:tc>
          <w:tcPr>
            <w:tcW w:w="1008" w:type="dxa"/>
            <w:vAlign w:val="center"/>
          </w:tcPr>
          <w:p w14:paraId="589BDC82" w14:textId="36CFE95C" w:rsidR="004A159A" w:rsidRPr="00443A04" w:rsidRDefault="00374632" w:rsidP="009C198A">
            <w:pPr>
              <w:widowControl w:val="0"/>
              <w:adjustRightInd w:val="0"/>
              <w:spacing w:line="360" w:lineRule="auto"/>
              <w:jc w:val="center"/>
              <w:textAlignment w:val="baseline"/>
              <w:rPr>
                <w:bCs/>
              </w:rPr>
            </w:pPr>
            <w:r>
              <w:rPr>
                <w:bCs/>
              </w:rPr>
              <w:t>1</w:t>
            </w:r>
            <w:r w:rsidR="00E139C7" w:rsidRPr="00443A04">
              <w:rPr>
                <w:bCs/>
              </w:rPr>
              <w:t>.</w:t>
            </w:r>
          </w:p>
        </w:tc>
        <w:tc>
          <w:tcPr>
            <w:tcW w:w="5580" w:type="dxa"/>
          </w:tcPr>
          <w:p w14:paraId="6E675358" w14:textId="77777777" w:rsidR="004A159A" w:rsidRPr="00443A04" w:rsidRDefault="00E139C7" w:rsidP="009C198A">
            <w:pPr>
              <w:widowControl w:val="0"/>
              <w:adjustRightInd w:val="0"/>
              <w:spacing w:line="360" w:lineRule="auto"/>
              <w:textAlignment w:val="baseline"/>
              <w:rPr>
                <w:b/>
              </w:rPr>
            </w:pPr>
            <w:r w:rsidRPr="00443A04">
              <w:rPr>
                <w:lang w:val="en-IN"/>
              </w:rPr>
              <w:t>Architecture Diagram</w:t>
            </w:r>
          </w:p>
        </w:tc>
        <w:tc>
          <w:tcPr>
            <w:tcW w:w="1980" w:type="dxa"/>
            <w:vAlign w:val="center"/>
          </w:tcPr>
          <w:p w14:paraId="0CF55B4C" w14:textId="61A1A241" w:rsidR="004A159A" w:rsidRPr="00443A04" w:rsidRDefault="00374632" w:rsidP="009C198A">
            <w:pPr>
              <w:widowControl w:val="0"/>
              <w:adjustRightInd w:val="0"/>
              <w:spacing w:line="360" w:lineRule="auto"/>
              <w:jc w:val="center"/>
              <w:textAlignment w:val="baseline"/>
              <w:rPr>
                <w:bCs/>
              </w:rPr>
            </w:pPr>
            <w:r>
              <w:rPr>
                <w:bCs/>
              </w:rPr>
              <w:t>14</w:t>
            </w:r>
          </w:p>
        </w:tc>
      </w:tr>
      <w:tr w:rsidR="00C5302D" w:rsidRPr="00443A04" w14:paraId="0FA40756" w14:textId="77777777" w:rsidTr="004E2062">
        <w:trPr>
          <w:trHeight w:val="720"/>
          <w:jc w:val="center"/>
        </w:trPr>
        <w:tc>
          <w:tcPr>
            <w:tcW w:w="1008" w:type="dxa"/>
            <w:vAlign w:val="center"/>
          </w:tcPr>
          <w:p w14:paraId="3ACBFA26" w14:textId="448FC2A9" w:rsidR="004A159A" w:rsidRPr="00443A04" w:rsidRDefault="00374632" w:rsidP="009C198A">
            <w:pPr>
              <w:widowControl w:val="0"/>
              <w:adjustRightInd w:val="0"/>
              <w:spacing w:line="360" w:lineRule="auto"/>
              <w:jc w:val="center"/>
              <w:textAlignment w:val="baseline"/>
              <w:rPr>
                <w:bCs/>
              </w:rPr>
            </w:pPr>
            <w:r>
              <w:rPr>
                <w:bCs/>
              </w:rPr>
              <w:t>2</w:t>
            </w:r>
            <w:r w:rsidR="00E139C7" w:rsidRPr="00443A04">
              <w:rPr>
                <w:bCs/>
              </w:rPr>
              <w:t>.</w:t>
            </w:r>
          </w:p>
        </w:tc>
        <w:tc>
          <w:tcPr>
            <w:tcW w:w="5580" w:type="dxa"/>
          </w:tcPr>
          <w:p w14:paraId="3E485E65" w14:textId="77777777" w:rsidR="004A159A" w:rsidRPr="00443A04" w:rsidRDefault="00E139C7" w:rsidP="009C198A">
            <w:pPr>
              <w:widowControl w:val="0"/>
              <w:adjustRightInd w:val="0"/>
              <w:spacing w:line="360" w:lineRule="auto"/>
              <w:textAlignment w:val="baseline"/>
              <w:rPr>
                <w:b/>
              </w:rPr>
            </w:pPr>
            <w:r w:rsidRPr="00443A04">
              <w:rPr>
                <w:lang w:val="en-IN"/>
              </w:rPr>
              <w:t>E-R Diagram</w:t>
            </w:r>
          </w:p>
        </w:tc>
        <w:tc>
          <w:tcPr>
            <w:tcW w:w="1980" w:type="dxa"/>
            <w:vAlign w:val="center"/>
          </w:tcPr>
          <w:p w14:paraId="795A1351" w14:textId="1A7268EC" w:rsidR="004A159A" w:rsidRPr="00443A04" w:rsidRDefault="00374632" w:rsidP="009C198A">
            <w:pPr>
              <w:widowControl w:val="0"/>
              <w:adjustRightInd w:val="0"/>
              <w:spacing w:line="360" w:lineRule="auto"/>
              <w:jc w:val="center"/>
              <w:textAlignment w:val="baseline"/>
              <w:rPr>
                <w:bCs/>
              </w:rPr>
            </w:pPr>
            <w:r>
              <w:rPr>
                <w:bCs/>
              </w:rPr>
              <w:t>14</w:t>
            </w:r>
          </w:p>
        </w:tc>
      </w:tr>
      <w:tr w:rsidR="00C5302D" w:rsidRPr="00443A04" w14:paraId="01CF0F1C" w14:textId="77777777" w:rsidTr="003B6F38">
        <w:trPr>
          <w:trHeight w:val="720"/>
          <w:jc w:val="center"/>
        </w:trPr>
        <w:tc>
          <w:tcPr>
            <w:tcW w:w="1008" w:type="dxa"/>
            <w:vAlign w:val="center"/>
          </w:tcPr>
          <w:p w14:paraId="22BA19ED" w14:textId="5A4DBCDA" w:rsidR="004A159A" w:rsidRPr="00443A04" w:rsidRDefault="00374632" w:rsidP="009C198A">
            <w:pPr>
              <w:widowControl w:val="0"/>
              <w:adjustRightInd w:val="0"/>
              <w:spacing w:line="360" w:lineRule="auto"/>
              <w:jc w:val="center"/>
              <w:textAlignment w:val="baseline"/>
              <w:rPr>
                <w:bCs/>
              </w:rPr>
            </w:pPr>
            <w:r>
              <w:rPr>
                <w:bCs/>
              </w:rPr>
              <w:t>3</w:t>
            </w:r>
            <w:r w:rsidR="00E139C7" w:rsidRPr="00443A04">
              <w:rPr>
                <w:bCs/>
              </w:rPr>
              <w:t>.</w:t>
            </w:r>
          </w:p>
        </w:tc>
        <w:tc>
          <w:tcPr>
            <w:tcW w:w="5580" w:type="dxa"/>
            <w:vAlign w:val="center"/>
          </w:tcPr>
          <w:p w14:paraId="58816EF7" w14:textId="77777777" w:rsidR="004A159A" w:rsidRPr="00443A04" w:rsidRDefault="00E139C7" w:rsidP="009C198A">
            <w:pPr>
              <w:widowControl w:val="0"/>
              <w:adjustRightInd w:val="0"/>
              <w:spacing w:line="360" w:lineRule="auto"/>
              <w:textAlignment w:val="baseline"/>
              <w:rPr>
                <w:bCs/>
              </w:rPr>
            </w:pPr>
            <w:r w:rsidRPr="00443A04">
              <w:rPr>
                <w:bCs/>
              </w:rPr>
              <w:t>Test Cases</w:t>
            </w:r>
          </w:p>
        </w:tc>
        <w:tc>
          <w:tcPr>
            <w:tcW w:w="1980" w:type="dxa"/>
            <w:vAlign w:val="center"/>
          </w:tcPr>
          <w:p w14:paraId="788AD9B6" w14:textId="7B98B50B" w:rsidR="004A159A" w:rsidRPr="00443A04" w:rsidRDefault="00E139C7" w:rsidP="009C198A">
            <w:pPr>
              <w:widowControl w:val="0"/>
              <w:adjustRightInd w:val="0"/>
              <w:spacing w:line="360" w:lineRule="auto"/>
              <w:jc w:val="center"/>
              <w:textAlignment w:val="baseline"/>
              <w:rPr>
                <w:bCs/>
              </w:rPr>
            </w:pPr>
            <w:r w:rsidRPr="00443A04">
              <w:rPr>
                <w:bCs/>
              </w:rPr>
              <w:t>2</w:t>
            </w:r>
            <w:r w:rsidR="0051789D">
              <w:rPr>
                <w:bCs/>
              </w:rPr>
              <w:t>0</w:t>
            </w:r>
          </w:p>
        </w:tc>
      </w:tr>
    </w:tbl>
    <w:p w14:paraId="7F835F8A" w14:textId="77777777" w:rsidR="00CB30E2" w:rsidRPr="00443A04" w:rsidRDefault="00CB30E2" w:rsidP="00CB30E2">
      <w:pPr>
        <w:spacing w:after="200" w:line="276" w:lineRule="auto"/>
        <w:rPr>
          <w:b/>
          <w:sz w:val="26"/>
          <w:szCs w:val="28"/>
        </w:rPr>
      </w:pPr>
    </w:p>
    <w:p w14:paraId="6DF51E14" w14:textId="77777777" w:rsidR="00CB30E2" w:rsidRPr="00443A04" w:rsidRDefault="00CB30E2" w:rsidP="00CB30E2">
      <w:pPr>
        <w:spacing w:after="200" w:line="276" w:lineRule="auto"/>
        <w:jc w:val="center"/>
        <w:rPr>
          <w:b/>
          <w:sz w:val="26"/>
          <w:szCs w:val="28"/>
        </w:rPr>
      </w:pPr>
    </w:p>
    <w:p w14:paraId="6F8FDA3A" w14:textId="77777777" w:rsidR="00CB30E2" w:rsidRPr="00443A04" w:rsidRDefault="00E139C7" w:rsidP="001F3177">
      <w:pPr>
        <w:spacing w:after="200" w:line="276" w:lineRule="auto"/>
        <w:jc w:val="center"/>
        <w:rPr>
          <w:b/>
          <w:sz w:val="28"/>
          <w:szCs w:val="28"/>
        </w:rPr>
      </w:pPr>
      <w:r w:rsidRPr="00443A04">
        <w:rPr>
          <w:b/>
          <w:sz w:val="28"/>
          <w:szCs w:val="28"/>
        </w:rPr>
        <w:t>LIST OF TABLES</w:t>
      </w:r>
    </w:p>
    <w:p w14:paraId="7CB3D1BC" w14:textId="77777777" w:rsidR="00CA4662" w:rsidRPr="00443A04" w:rsidRDefault="00CA4662" w:rsidP="00CB30E2">
      <w:pPr>
        <w:widowControl w:val="0"/>
        <w:tabs>
          <w:tab w:val="left" w:pos="720"/>
          <w:tab w:val="left" w:pos="7800"/>
        </w:tabs>
        <w:suppressAutoHyphens/>
        <w:autoSpaceDE w:val="0"/>
        <w:autoSpaceDN w:val="0"/>
        <w:adjustRightInd w:val="0"/>
        <w:spacing w:line="360" w:lineRule="auto"/>
        <w:jc w:val="both"/>
        <w:rPr>
          <w:b/>
          <w:sz w:val="32"/>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5580"/>
        <w:gridCol w:w="1980"/>
      </w:tblGrid>
      <w:tr w:rsidR="00C5302D" w:rsidRPr="00443A04" w14:paraId="4DEFE298" w14:textId="77777777" w:rsidTr="003B6F38">
        <w:trPr>
          <w:trHeight w:val="720"/>
          <w:jc w:val="center"/>
        </w:trPr>
        <w:tc>
          <w:tcPr>
            <w:tcW w:w="1008" w:type="dxa"/>
            <w:vAlign w:val="center"/>
          </w:tcPr>
          <w:p w14:paraId="19822471" w14:textId="77777777" w:rsidR="00CB30E2" w:rsidRPr="00443A04" w:rsidRDefault="00E139C7" w:rsidP="003B6F38">
            <w:pPr>
              <w:widowControl w:val="0"/>
              <w:adjustRightInd w:val="0"/>
              <w:spacing w:line="360" w:lineRule="auto"/>
              <w:jc w:val="center"/>
              <w:textAlignment w:val="baseline"/>
              <w:rPr>
                <w:b/>
              </w:rPr>
            </w:pPr>
            <w:r w:rsidRPr="00443A04">
              <w:rPr>
                <w:b/>
              </w:rPr>
              <w:br w:type="page"/>
              <w:t>S.NO.</w:t>
            </w:r>
          </w:p>
        </w:tc>
        <w:tc>
          <w:tcPr>
            <w:tcW w:w="5580" w:type="dxa"/>
            <w:vAlign w:val="center"/>
          </w:tcPr>
          <w:p w14:paraId="30BCC25E" w14:textId="77777777" w:rsidR="00CB30E2" w:rsidRPr="00443A04" w:rsidRDefault="00E139C7" w:rsidP="003B6F38">
            <w:pPr>
              <w:widowControl w:val="0"/>
              <w:adjustRightInd w:val="0"/>
              <w:spacing w:line="360" w:lineRule="auto"/>
              <w:jc w:val="center"/>
              <w:textAlignment w:val="baseline"/>
              <w:rPr>
                <w:b/>
              </w:rPr>
            </w:pPr>
            <w:r w:rsidRPr="00443A04">
              <w:rPr>
                <w:b/>
              </w:rPr>
              <w:t>NAME OF THE TABLE</w:t>
            </w:r>
          </w:p>
        </w:tc>
        <w:tc>
          <w:tcPr>
            <w:tcW w:w="1980" w:type="dxa"/>
            <w:vAlign w:val="center"/>
          </w:tcPr>
          <w:p w14:paraId="54795648" w14:textId="77777777" w:rsidR="00CB30E2" w:rsidRPr="00443A04" w:rsidRDefault="00E139C7" w:rsidP="003B6F38">
            <w:pPr>
              <w:widowControl w:val="0"/>
              <w:adjustRightInd w:val="0"/>
              <w:spacing w:line="360" w:lineRule="auto"/>
              <w:jc w:val="center"/>
              <w:textAlignment w:val="baseline"/>
              <w:rPr>
                <w:b/>
              </w:rPr>
            </w:pPr>
            <w:r w:rsidRPr="00443A04">
              <w:rPr>
                <w:b/>
              </w:rPr>
              <w:t>PAGE NO.</w:t>
            </w:r>
          </w:p>
        </w:tc>
      </w:tr>
      <w:tr w:rsidR="00C5302D" w:rsidRPr="00443A04" w14:paraId="218023D6" w14:textId="77777777" w:rsidTr="003B6F38">
        <w:trPr>
          <w:trHeight w:val="720"/>
          <w:jc w:val="center"/>
        </w:trPr>
        <w:tc>
          <w:tcPr>
            <w:tcW w:w="1008" w:type="dxa"/>
            <w:vAlign w:val="center"/>
          </w:tcPr>
          <w:p w14:paraId="06D4C447" w14:textId="77777777" w:rsidR="00CB30E2" w:rsidRPr="00443A04" w:rsidRDefault="00E139C7" w:rsidP="003B6F38">
            <w:pPr>
              <w:widowControl w:val="0"/>
              <w:adjustRightInd w:val="0"/>
              <w:spacing w:line="360" w:lineRule="auto"/>
              <w:jc w:val="center"/>
              <w:textAlignment w:val="baseline"/>
              <w:rPr>
                <w:bCs/>
              </w:rPr>
            </w:pPr>
            <w:r w:rsidRPr="00443A04">
              <w:rPr>
                <w:bCs/>
              </w:rPr>
              <w:t>1.</w:t>
            </w:r>
          </w:p>
        </w:tc>
        <w:tc>
          <w:tcPr>
            <w:tcW w:w="5580" w:type="dxa"/>
            <w:vAlign w:val="center"/>
          </w:tcPr>
          <w:p w14:paraId="2B7A9037" w14:textId="77777777" w:rsidR="00CB30E2" w:rsidRPr="00443A04" w:rsidRDefault="00E139C7" w:rsidP="003B6F38">
            <w:pPr>
              <w:widowControl w:val="0"/>
              <w:adjustRightInd w:val="0"/>
              <w:spacing w:line="360" w:lineRule="auto"/>
              <w:jc w:val="center"/>
              <w:textAlignment w:val="baseline"/>
              <w:rPr>
                <w:bCs/>
              </w:rPr>
            </w:pPr>
            <w:r w:rsidRPr="00443A04">
              <w:rPr>
                <w:bCs/>
              </w:rPr>
              <w:t>Literature survey on current Objectives</w:t>
            </w:r>
          </w:p>
        </w:tc>
        <w:tc>
          <w:tcPr>
            <w:tcW w:w="1980" w:type="dxa"/>
            <w:vAlign w:val="center"/>
          </w:tcPr>
          <w:p w14:paraId="17FB5F35" w14:textId="2547FE64" w:rsidR="00CB30E2" w:rsidRPr="00443A04" w:rsidRDefault="0051789D" w:rsidP="003B6F38">
            <w:pPr>
              <w:widowControl w:val="0"/>
              <w:adjustRightInd w:val="0"/>
              <w:spacing w:line="360" w:lineRule="auto"/>
              <w:jc w:val="center"/>
              <w:textAlignment w:val="baseline"/>
              <w:rPr>
                <w:bCs/>
              </w:rPr>
            </w:pPr>
            <w:r>
              <w:rPr>
                <w:bCs/>
              </w:rPr>
              <w:t>6</w:t>
            </w:r>
          </w:p>
        </w:tc>
      </w:tr>
    </w:tbl>
    <w:p w14:paraId="4BEB8954" w14:textId="77777777" w:rsidR="00CB30E2" w:rsidRPr="00443A04" w:rsidRDefault="00CB30E2" w:rsidP="00CB30E2">
      <w:pPr>
        <w:widowControl w:val="0"/>
        <w:tabs>
          <w:tab w:val="left" w:pos="720"/>
          <w:tab w:val="left" w:pos="7800"/>
        </w:tabs>
        <w:suppressAutoHyphens/>
        <w:autoSpaceDE w:val="0"/>
        <w:autoSpaceDN w:val="0"/>
        <w:adjustRightInd w:val="0"/>
        <w:spacing w:line="360" w:lineRule="auto"/>
        <w:jc w:val="both"/>
        <w:sectPr w:rsidR="00CB30E2" w:rsidRPr="00443A04" w:rsidSect="00D068BB">
          <w:headerReference w:type="default" r:id="rId29"/>
          <w:footerReference w:type="default" r:id="rId30"/>
          <w:headerReference w:type="first" r:id="rId31"/>
          <w:footerReference w:type="first" r:id="rId32"/>
          <w:pgSz w:w="12240" w:h="15840"/>
          <w:pgMar w:top="450" w:right="1440" w:bottom="540" w:left="1440" w:header="1474"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p>
    <w:p w14:paraId="78E7FCAD" w14:textId="77777777" w:rsidR="00412ECD" w:rsidRPr="00443A04" w:rsidRDefault="00E139C7" w:rsidP="008965D1">
      <w:pPr>
        <w:widowControl w:val="0"/>
        <w:tabs>
          <w:tab w:val="left" w:pos="720"/>
          <w:tab w:val="left" w:pos="7800"/>
        </w:tabs>
        <w:suppressAutoHyphens/>
        <w:autoSpaceDE w:val="0"/>
        <w:autoSpaceDN w:val="0"/>
        <w:adjustRightInd w:val="0"/>
        <w:spacing w:line="360" w:lineRule="auto"/>
        <w:jc w:val="center"/>
        <w:rPr>
          <w:b/>
          <w:sz w:val="32"/>
          <w:szCs w:val="32"/>
          <w:lang w:val="en-IN"/>
        </w:rPr>
      </w:pPr>
      <w:r w:rsidRPr="00443A04">
        <w:rPr>
          <w:b/>
          <w:sz w:val="32"/>
          <w:szCs w:val="32"/>
          <w:lang w:val="en-IN"/>
        </w:rPr>
        <w:lastRenderedPageBreak/>
        <w:t>INDEX</w:t>
      </w:r>
    </w:p>
    <w:p w14:paraId="21B53121" w14:textId="77777777" w:rsidR="00E6040C" w:rsidRDefault="00E6040C" w:rsidP="00E6040C">
      <w:pPr>
        <w:widowControl w:val="0"/>
        <w:tabs>
          <w:tab w:val="left" w:pos="720"/>
          <w:tab w:val="left" w:pos="7800"/>
        </w:tabs>
        <w:suppressAutoHyphens/>
        <w:autoSpaceDE w:val="0"/>
        <w:autoSpaceDN w:val="0"/>
        <w:adjustRightInd w:val="0"/>
        <w:spacing w:line="360" w:lineRule="auto"/>
        <w:rPr>
          <w:b/>
          <w:sz w:val="44"/>
          <w:szCs w:val="40"/>
          <w:lang w:val="en-IN"/>
        </w:rPr>
      </w:pPr>
    </w:p>
    <w:tbl>
      <w:tblPr>
        <w:tblStyle w:val="TableGrid0"/>
        <w:tblpPr w:leftFromText="180" w:rightFromText="180" w:vertAnchor="page" w:horzAnchor="margin" w:tblpXSpec="center" w:tblpY="2241"/>
        <w:tblW w:w="9781" w:type="dxa"/>
        <w:tblLook w:val="04A0" w:firstRow="1" w:lastRow="0" w:firstColumn="1" w:lastColumn="0" w:noHBand="0" w:noVBand="1"/>
      </w:tblPr>
      <w:tblGrid>
        <w:gridCol w:w="988"/>
        <w:gridCol w:w="6378"/>
        <w:gridCol w:w="2415"/>
      </w:tblGrid>
      <w:tr w:rsidR="00E6040C" w:rsidRPr="007B0766" w14:paraId="49BF01C4" w14:textId="77777777" w:rsidTr="00234694">
        <w:tc>
          <w:tcPr>
            <w:tcW w:w="988" w:type="dxa"/>
            <w:tcBorders>
              <w:top w:val="single" w:sz="18" w:space="0" w:color="auto"/>
              <w:left w:val="single" w:sz="18" w:space="0" w:color="auto"/>
              <w:bottom w:val="single" w:sz="12" w:space="0" w:color="auto"/>
              <w:right w:val="single" w:sz="18" w:space="0" w:color="auto"/>
            </w:tcBorders>
          </w:tcPr>
          <w:p w14:paraId="3F2A790F"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b/>
                <w:bCs/>
                <w:lang w:val="en-IN"/>
              </w:rPr>
            </w:pPr>
            <w:r w:rsidRPr="007B0766">
              <w:rPr>
                <w:b/>
                <w:bCs/>
                <w:lang w:val="en-IN"/>
              </w:rPr>
              <w:t>SNO.</w:t>
            </w:r>
          </w:p>
        </w:tc>
        <w:tc>
          <w:tcPr>
            <w:tcW w:w="6378" w:type="dxa"/>
            <w:tcBorders>
              <w:top w:val="single" w:sz="18" w:space="0" w:color="auto"/>
              <w:left w:val="single" w:sz="18" w:space="0" w:color="auto"/>
              <w:bottom w:val="single" w:sz="12" w:space="0" w:color="auto"/>
              <w:right w:val="single" w:sz="18" w:space="0" w:color="auto"/>
            </w:tcBorders>
          </w:tcPr>
          <w:p w14:paraId="5B730585"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b/>
                <w:bCs/>
                <w:lang w:val="en-IN"/>
              </w:rPr>
            </w:pPr>
            <w:r w:rsidRPr="007B0766">
              <w:rPr>
                <w:b/>
                <w:bCs/>
                <w:lang w:val="en-IN"/>
              </w:rPr>
              <w:t>CONTENT</w:t>
            </w:r>
          </w:p>
        </w:tc>
        <w:tc>
          <w:tcPr>
            <w:tcW w:w="2415" w:type="dxa"/>
            <w:tcBorders>
              <w:top w:val="single" w:sz="18" w:space="0" w:color="auto"/>
              <w:left w:val="single" w:sz="18" w:space="0" w:color="auto"/>
              <w:bottom w:val="single" w:sz="12" w:space="0" w:color="auto"/>
              <w:right w:val="single" w:sz="18" w:space="0" w:color="auto"/>
            </w:tcBorders>
          </w:tcPr>
          <w:p w14:paraId="66A7ADAF"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b/>
                <w:bCs/>
                <w:lang w:val="en-IN"/>
              </w:rPr>
            </w:pPr>
            <w:r w:rsidRPr="007B0766">
              <w:rPr>
                <w:b/>
                <w:bCs/>
                <w:lang w:val="en-IN"/>
              </w:rPr>
              <w:t>PAGE NUMBER</w:t>
            </w:r>
          </w:p>
        </w:tc>
      </w:tr>
      <w:tr w:rsidR="00E6040C" w:rsidRPr="007B0766" w14:paraId="39A1BB67" w14:textId="77777777" w:rsidTr="00234694">
        <w:tc>
          <w:tcPr>
            <w:tcW w:w="988" w:type="dxa"/>
            <w:tcBorders>
              <w:top w:val="single" w:sz="12" w:space="0" w:color="auto"/>
              <w:left w:val="single" w:sz="18" w:space="0" w:color="auto"/>
              <w:right w:val="single" w:sz="18" w:space="0" w:color="auto"/>
            </w:tcBorders>
          </w:tcPr>
          <w:p w14:paraId="3FB3AB52"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b/>
                <w:bCs/>
                <w:lang w:val="en-IN"/>
              </w:rPr>
            </w:pPr>
            <w:r w:rsidRPr="007B0766">
              <w:rPr>
                <w:b/>
                <w:bCs/>
                <w:lang w:val="en-IN"/>
              </w:rPr>
              <w:t>1</w:t>
            </w:r>
          </w:p>
        </w:tc>
        <w:tc>
          <w:tcPr>
            <w:tcW w:w="6378" w:type="dxa"/>
            <w:tcBorders>
              <w:top w:val="single" w:sz="12" w:space="0" w:color="auto"/>
              <w:left w:val="single" w:sz="18" w:space="0" w:color="auto"/>
              <w:right w:val="single" w:sz="18" w:space="0" w:color="auto"/>
            </w:tcBorders>
          </w:tcPr>
          <w:p w14:paraId="6AC050F0"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rPr>
                <w:b/>
                <w:bCs/>
                <w:lang w:val="en-IN"/>
              </w:rPr>
            </w:pPr>
            <w:r w:rsidRPr="007B0766">
              <w:rPr>
                <w:b/>
                <w:bCs/>
                <w:lang w:val="en-IN"/>
              </w:rPr>
              <w:t>Introduction</w:t>
            </w:r>
          </w:p>
        </w:tc>
        <w:tc>
          <w:tcPr>
            <w:tcW w:w="2415" w:type="dxa"/>
            <w:tcBorders>
              <w:top w:val="single" w:sz="12" w:space="0" w:color="auto"/>
              <w:left w:val="single" w:sz="18" w:space="0" w:color="auto"/>
              <w:right w:val="single" w:sz="18" w:space="0" w:color="auto"/>
            </w:tcBorders>
          </w:tcPr>
          <w:p w14:paraId="6EEDF375"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w:t>
            </w:r>
          </w:p>
        </w:tc>
      </w:tr>
      <w:tr w:rsidR="00E6040C" w:rsidRPr="007B0766" w14:paraId="0CDCB779" w14:textId="77777777" w:rsidTr="00234694">
        <w:tc>
          <w:tcPr>
            <w:tcW w:w="988" w:type="dxa"/>
            <w:tcBorders>
              <w:left w:val="single" w:sz="18" w:space="0" w:color="auto"/>
              <w:right w:val="single" w:sz="18" w:space="0" w:color="auto"/>
            </w:tcBorders>
          </w:tcPr>
          <w:p w14:paraId="0C9F277A"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1.1</w:t>
            </w:r>
          </w:p>
        </w:tc>
        <w:tc>
          <w:tcPr>
            <w:tcW w:w="6378" w:type="dxa"/>
            <w:tcBorders>
              <w:left w:val="single" w:sz="18" w:space="0" w:color="auto"/>
              <w:right w:val="single" w:sz="18" w:space="0" w:color="auto"/>
            </w:tcBorders>
          </w:tcPr>
          <w:p w14:paraId="50BA2A9E"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rPr>
                <w:lang w:val="en-IN"/>
              </w:rPr>
            </w:pPr>
            <w:r w:rsidRPr="007B0766">
              <w:rPr>
                <w:lang w:val="en-IN"/>
              </w:rPr>
              <w:t>Background Knowledge</w:t>
            </w:r>
          </w:p>
        </w:tc>
        <w:tc>
          <w:tcPr>
            <w:tcW w:w="2415" w:type="dxa"/>
            <w:tcBorders>
              <w:left w:val="single" w:sz="18" w:space="0" w:color="auto"/>
              <w:right w:val="single" w:sz="18" w:space="0" w:color="auto"/>
            </w:tcBorders>
          </w:tcPr>
          <w:p w14:paraId="1101CB30"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w:t>
            </w:r>
          </w:p>
        </w:tc>
      </w:tr>
      <w:tr w:rsidR="00E6040C" w:rsidRPr="007B0766" w14:paraId="0AA4DA0C" w14:textId="77777777" w:rsidTr="00234694">
        <w:tc>
          <w:tcPr>
            <w:tcW w:w="988" w:type="dxa"/>
            <w:tcBorders>
              <w:left w:val="single" w:sz="18" w:space="0" w:color="auto"/>
              <w:right w:val="single" w:sz="18" w:space="0" w:color="auto"/>
            </w:tcBorders>
          </w:tcPr>
          <w:p w14:paraId="0A7757EE"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1.2</w:t>
            </w:r>
          </w:p>
        </w:tc>
        <w:tc>
          <w:tcPr>
            <w:tcW w:w="6378" w:type="dxa"/>
            <w:tcBorders>
              <w:left w:val="single" w:sz="18" w:space="0" w:color="auto"/>
              <w:right w:val="single" w:sz="18" w:space="0" w:color="auto"/>
            </w:tcBorders>
          </w:tcPr>
          <w:p w14:paraId="1F74F711"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rPr>
                <w:lang w:val="en-IN"/>
              </w:rPr>
            </w:pPr>
            <w:r w:rsidRPr="007B0766">
              <w:rPr>
                <w:lang w:val="en-IN"/>
              </w:rPr>
              <w:t>Motivation for the project</w:t>
            </w:r>
          </w:p>
        </w:tc>
        <w:tc>
          <w:tcPr>
            <w:tcW w:w="2415" w:type="dxa"/>
            <w:tcBorders>
              <w:left w:val="single" w:sz="18" w:space="0" w:color="auto"/>
              <w:right w:val="single" w:sz="18" w:space="0" w:color="auto"/>
            </w:tcBorders>
          </w:tcPr>
          <w:p w14:paraId="65370417"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w:t>
            </w:r>
          </w:p>
        </w:tc>
      </w:tr>
      <w:tr w:rsidR="00E6040C" w:rsidRPr="007B0766" w14:paraId="58315390" w14:textId="77777777" w:rsidTr="00234694">
        <w:tc>
          <w:tcPr>
            <w:tcW w:w="988" w:type="dxa"/>
            <w:tcBorders>
              <w:left w:val="single" w:sz="18" w:space="0" w:color="auto"/>
              <w:right w:val="single" w:sz="18" w:space="0" w:color="auto"/>
            </w:tcBorders>
          </w:tcPr>
          <w:p w14:paraId="714DC337"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1.3</w:t>
            </w:r>
          </w:p>
        </w:tc>
        <w:tc>
          <w:tcPr>
            <w:tcW w:w="6378" w:type="dxa"/>
            <w:tcBorders>
              <w:left w:val="single" w:sz="18" w:space="0" w:color="auto"/>
              <w:right w:val="single" w:sz="18" w:space="0" w:color="auto"/>
            </w:tcBorders>
          </w:tcPr>
          <w:p w14:paraId="4F471269" w14:textId="77777777" w:rsidR="00E6040C" w:rsidRPr="007B0766" w:rsidRDefault="00E6040C" w:rsidP="00234694">
            <w:pPr>
              <w:widowControl w:val="0"/>
              <w:tabs>
                <w:tab w:val="left" w:pos="3068"/>
              </w:tabs>
              <w:suppressAutoHyphens/>
              <w:autoSpaceDE w:val="0"/>
              <w:autoSpaceDN w:val="0"/>
              <w:adjustRightInd w:val="0"/>
              <w:spacing w:line="276" w:lineRule="auto"/>
              <w:rPr>
                <w:lang w:val="en-IN"/>
              </w:rPr>
            </w:pPr>
            <w:r w:rsidRPr="007B0766">
              <w:rPr>
                <w:lang w:val="en-IN"/>
              </w:rPr>
              <w:t>Existing System</w:t>
            </w:r>
          </w:p>
        </w:tc>
        <w:tc>
          <w:tcPr>
            <w:tcW w:w="2415" w:type="dxa"/>
            <w:tcBorders>
              <w:left w:val="single" w:sz="18" w:space="0" w:color="auto"/>
              <w:right w:val="single" w:sz="18" w:space="0" w:color="auto"/>
            </w:tcBorders>
          </w:tcPr>
          <w:p w14:paraId="749A22AE"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2</w:t>
            </w:r>
          </w:p>
        </w:tc>
      </w:tr>
      <w:tr w:rsidR="00E6040C" w:rsidRPr="007B0766" w14:paraId="6DD06A14" w14:textId="77777777" w:rsidTr="00234694">
        <w:tc>
          <w:tcPr>
            <w:tcW w:w="988" w:type="dxa"/>
            <w:tcBorders>
              <w:left w:val="single" w:sz="18" w:space="0" w:color="auto"/>
              <w:right w:val="single" w:sz="18" w:space="0" w:color="auto"/>
            </w:tcBorders>
          </w:tcPr>
          <w:p w14:paraId="775F99F2"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1.4</w:t>
            </w:r>
          </w:p>
        </w:tc>
        <w:tc>
          <w:tcPr>
            <w:tcW w:w="6378" w:type="dxa"/>
            <w:tcBorders>
              <w:left w:val="single" w:sz="18" w:space="0" w:color="auto"/>
              <w:right w:val="single" w:sz="18" w:space="0" w:color="auto"/>
            </w:tcBorders>
          </w:tcPr>
          <w:p w14:paraId="29A1C291"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rPr>
                <w:lang w:val="en-IN"/>
              </w:rPr>
            </w:pPr>
            <w:r w:rsidRPr="007B0766">
              <w:rPr>
                <w:lang w:val="en-IN"/>
              </w:rPr>
              <w:t>Problem Statement</w:t>
            </w:r>
          </w:p>
        </w:tc>
        <w:tc>
          <w:tcPr>
            <w:tcW w:w="2415" w:type="dxa"/>
            <w:tcBorders>
              <w:left w:val="single" w:sz="18" w:space="0" w:color="auto"/>
              <w:right w:val="single" w:sz="18" w:space="0" w:color="auto"/>
            </w:tcBorders>
          </w:tcPr>
          <w:p w14:paraId="3DB1ECA6"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3</w:t>
            </w:r>
          </w:p>
        </w:tc>
      </w:tr>
      <w:tr w:rsidR="00E6040C" w:rsidRPr="007B0766" w14:paraId="394F7D55" w14:textId="77777777" w:rsidTr="00234694">
        <w:tc>
          <w:tcPr>
            <w:tcW w:w="988" w:type="dxa"/>
            <w:tcBorders>
              <w:left w:val="single" w:sz="18" w:space="0" w:color="auto"/>
              <w:right w:val="single" w:sz="18" w:space="0" w:color="auto"/>
            </w:tcBorders>
          </w:tcPr>
          <w:p w14:paraId="6F826FEF"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1.5</w:t>
            </w:r>
          </w:p>
        </w:tc>
        <w:tc>
          <w:tcPr>
            <w:tcW w:w="6378" w:type="dxa"/>
            <w:tcBorders>
              <w:left w:val="single" w:sz="18" w:space="0" w:color="auto"/>
              <w:right w:val="single" w:sz="18" w:space="0" w:color="auto"/>
            </w:tcBorders>
          </w:tcPr>
          <w:p w14:paraId="7A0D0899"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rPr>
                <w:lang w:val="en-IN"/>
              </w:rPr>
            </w:pPr>
            <w:r w:rsidRPr="007B0766">
              <w:rPr>
                <w:lang w:val="en-IN"/>
              </w:rPr>
              <w:t>Objectives of the proposed Model</w:t>
            </w:r>
          </w:p>
        </w:tc>
        <w:tc>
          <w:tcPr>
            <w:tcW w:w="2415" w:type="dxa"/>
            <w:tcBorders>
              <w:left w:val="single" w:sz="18" w:space="0" w:color="auto"/>
              <w:right w:val="single" w:sz="18" w:space="0" w:color="auto"/>
            </w:tcBorders>
          </w:tcPr>
          <w:p w14:paraId="610FE19F"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4</w:t>
            </w:r>
          </w:p>
        </w:tc>
      </w:tr>
      <w:tr w:rsidR="00E6040C" w:rsidRPr="007B0766" w14:paraId="67609EAC" w14:textId="77777777" w:rsidTr="00234694">
        <w:tc>
          <w:tcPr>
            <w:tcW w:w="988" w:type="dxa"/>
            <w:tcBorders>
              <w:left w:val="single" w:sz="18" w:space="0" w:color="auto"/>
              <w:right w:val="single" w:sz="18" w:space="0" w:color="auto"/>
            </w:tcBorders>
          </w:tcPr>
          <w:p w14:paraId="39880749"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1.6</w:t>
            </w:r>
          </w:p>
        </w:tc>
        <w:tc>
          <w:tcPr>
            <w:tcW w:w="6378" w:type="dxa"/>
            <w:tcBorders>
              <w:left w:val="single" w:sz="18" w:space="0" w:color="auto"/>
              <w:right w:val="single" w:sz="18" w:space="0" w:color="auto"/>
            </w:tcBorders>
          </w:tcPr>
          <w:p w14:paraId="328C5A74"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rPr>
                <w:lang w:val="en-IN"/>
              </w:rPr>
            </w:pPr>
            <w:r w:rsidRPr="007B0766">
              <w:rPr>
                <w:lang w:val="en-IN"/>
              </w:rPr>
              <w:t>Limitations</w:t>
            </w:r>
          </w:p>
        </w:tc>
        <w:tc>
          <w:tcPr>
            <w:tcW w:w="2415" w:type="dxa"/>
            <w:tcBorders>
              <w:left w:val="single" w:sz="18" w:space="0" w:color="auto"/>
              <w:right w:val="single" w:sz="18" w:space="0" w:color="auto"/>
            </w:tcBorders>
          </w:tcPr>
          <w:p w14:paraId="4D76F34D"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5</w:t>
            </w:r>
          </w:p>
        </w:tc>
      </w:tr>
      <w:tr w:rsidR="00E6040C" w:rsidRPr="007B0766" w14:paraId="7B31343B" w14:textId="77777777" w:rsidTr="00234694">
        <w:tc>
          <w:tcPr>
            <w:tcW w:w="988" w:type="dxa"/>
            <w:tcBorders>
              <w:left w:val="single" w:sz="18" w:space="0" w:color="auto"/>
              <w:right w:val="single" w:sz="18" w:space="0" w:color="auto"/>
            </w:tcBorders>
          </w:tcPr>
          <w:p w14:paraId="00B41430"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b/>
                <w:bCs/>
                <w:lang w:val="en-IN"/>
              </w:rPr>
            </w:pPr>
            <w:r w:rsidRPr="007B0766">
              <w:rPr>
                <w:b/>
                <w:bCs/>
                <w:lang w:val="en-IN"/>
              </w:rPr>
              <w:t>2</w:t>
            </w:r>
          </w:p>
        </w:tc>
        <w:tc>
          <w:tcPr>
            <w:tcW w:w="6378" w:type="dxa"/>
            <w:tcBorders>
              <w:left w:val="single" w:sz="18" w:space="0" w:color="auto"/>
              <w:right w:val="single" w:sz="18" w:space="0" w:color="auto"/>
            </w:tcBorders>
          </w:tcPr>
          <w:p w14:paraId="177737E7"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rPr>
                <w:b/>
                <w:bCs/>
                <w:lang w:val="en-IN"/>
              </w:rPr>
            </w:pPr>
            <w:r w:rsidRPr="007B0766">
              <w:rPr>
                <w:b/>
                <w:bCs/>
                <w:lang w:val="en-IN"/>
              </w:rPr>
              <w:t>Literature Survey</w:t>
            </w:r>
          </w:p>
        </w:tc>
        <w:tc>
          <w:tcPr>
            <w:tcW w:w="2415" w:type="dxa"/>
            <w:tcBorders>
              <w:left w:val="single" w:sz="18" w:space="0" w:color="auto"/>
              <w:right w:val="single" w:sz="18" w:space="0" w:color="auto"/>
            </w:tcBorders>
          </w:tcPr>
          <w:p w14:paraId="53A850D1"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6</w:t>
            </w:r>
          </w:p>
        </w:tc>
      </w:tr>
      <w:tr w:rsidR="00E6040C" w:rsidRPr="007B0766" w14:paraId="6493913B" w14:textId="77777777" w:rsidTr="00234694">
        <w:tc>
          <w:tcPr>
            <w:tcW w:w="988" w:type="dxa"/>
            <w:tcBorders>
              <w:left w:val="single" w:sz="18" w:space="0" w:color="auto"/>
              <w:right w:val="single" w:sz="18" w:space="0" w:color="auto"/>
            </w:tcBorders>
          </w:tcPr>
          <w:p w14:paraId="29ADBCE9"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2.1</w:t>
            </w:r>
          </w:p>
        </w:tc>
        <w:tc>
          <w:tcPr>
            <w:tcW w:w="6378" w:type="dxa"/>
            <w:tcBorders>
              <w:left w:val="single" w:sz="18" w:space="0" w:color="auto"/>
              <w:right w:val="single" w:sz="18" w:space="0" w:color="auto"/>
            </w:tcBorders>
          </w:tcPr>
          <w:p w14:paraId="09350BB1"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rPr>
                <w:lang w:val="en-IN"/>
              </w:rPr>
            </w:pPr>
            <w:r w:rsidRPr="007B0766">
              <w:rPr>
                <w:lang w:val="en-IN"/>
              </w:rPr>
              <w:t>State of art of the proposed model</w:t>
            </w:r>
          </w:p>
        </w:tc>
        <w:tc>
          <w:tcPr>
            <w:tcW w:w="2415" w:type="dxa"/>
            <w:tcBorders>
              <w:left w:val="single" w:sz="18" w:space="0" w:color="auto"/>
              <w:right w:val="single" w:sz="18" w:space="0" w:color="auto"/>
            </w:tcBorders>
          </w:tcPr>
          <w:p w14:paraId="530E3EFF"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6</w:t>
            </w:r>
          </w:p>
        </w:tc>
      </w:tr>
      <w:tr w:rsidR="00E6040C" w:rsidRPr="007B0766" w14:paraId="4AA25A78" w14:textId="77777777" w:rsidTr="00234694">
        <w:tc>
          <w:tcPr>
            <w:tcW w:w="988" w:type="dxa"/>
            <w:tcBorders>
              <w:left w:val="single" w:sz="18" w:space="0" w:color="auto"/>
              <w:right w:val="single" w:sz="18" w:space="0" w:color="auto"/>
            </w:tcBorders>
          </w:tcPr>
          <w:p w14:paraId="0C37610C"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2.2</w:t>
            </w:r>
          </w:p>
        </w:tc>
        <w:tc>
          <w:tcPr>
            <w:tcW w:w="6378" w:type="dxa"/>
            <w:tcBorders>
              <w:left w:val="single" w:sz="18" w:space="0" w:color="auto"/>
              <w:right w:val="single" w:sz="18" w:space="0" w:color="auto"/>
            </w:tcBorders>
          </w:tcPr>
          <w:p w14:paraId="4392D051"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rPr>
                <w:lang w:val="en-IN"/>
              </w:rPr>
            </w:pPr>
            <w:r w:rsidRPr="007B0766">
              <w:rPr>
                <w:lang w:val="en-IN"/>
              </w:rPr>
              <w:t>Literature survey on current objectives</w:t>
            </w:r>
          </w:p>
        </w:tc>
        <w:tc>
          <w:tcPr>
            <w:tcW w:w="2415" w:type="dxa"/>
            <w:tcBorders>
              <w:left w:val="single" w:sz="18" w:space="0" w:color="auto"/>
              <w:right w:val="single" w:sz="18" w:space="0" w:color="auto"/>
            </w:tcBorders>
          </w:tcPr>
          <w:p w14:paraId="724E8DC9"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7</w:t>
            </w:r>
          </w:p>
        </w:tc>
      </w:tr>
      <w:tr w:rsidR="00E6040C" w:rsidRPr="007B0766" w14:paraId="2622D182" w14:textId="77777777" w:rsidTr="00234694">
        <w:tc>
          <w:tcPr>
            <w:tcW w:w="988" w:type="dxa"/>
            <w:tcBorders>
              <w:left w:val="single" w:sz="18" w:space="0" w:color="auto"/>
              <w:right w:val="single" w:sz="18" w:space="0" w:color="auto"/>
            </w:tcBorders>
          </w:tcPr>
          <w:p w14:paraId="51759093"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2.3</w:t>
            </w:r>
          </w:p>
        </w:tc>
        <w:tc>
          <w:tcPr>
            <w:tcW w:w="6378" w:type="dxa"/>
            <w:tcBorders>
              <w:left w:val="single" w:sz="18" w:space="0" w:color="auto"/>
              <w:right w:val="single" w:sz="18" w:space="0" w:color="auto"/>
            </w:tcBorders>
          </w:tcPr>
          <w:p w14:paraId="26382F38"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rPr>
                <w:lang w:val="en-IN"/>
              </w:rPr>
            </w:pPr>
            <w:r w:rsidRPr="007B0766">
              <w:rPr>
                <w:lang w:val="en-IN"/>
              </w:rPr>
              <w:t>Compare the existing approach</w:t>
            </w:r>
          </w:p>
        </w:tc>
        <w:tc>
          <w:tcPr>
            <w:tcW w:w="2415" w:type="dxa"/>
            <w:tcBorders>
              <w:left w:val="single" w:sz="18" w:space="0" w:color="auto"/>
              <w:right w:val="single" w:sz="18" w:space="0" w:color="auto"/>
            </w:tcBorders>
          </w:tcPr>
          <w:p w14:paraId="54784CB0"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8</w:t>
            </w:r>
          </w:p>
        </w:tc>
      </w:tr>
      <w:tr w:rsidR="00E6040C" w:rsidRPr="007B0766" w14:paraId="1157F322" w14:textId="77777777" w:rsidTr="00234694">
        <w:tc>
          <w:tcPr>
            <w:tcW w:w="988" w:type="dxa"/>
            <w:tcBorders>
              <w:left w:val="single" w:sz="18" w:space="0" w:color="auto"/>
              <w:right w:val="single" w:sz="18" w:space="0" w:color="auto"/>
            </w:tcBorders>
          </w:tcPr>
          <w:p w14:paraId="20CC2C57"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2.4</w:t>
            </w:r>
          </w:p>
        </w:tc>
        <w:tc>
          <w:tcPr>
            <w:tcW w:w="6378" w:type="dxa"/>
            <w:tcBorders>
              <w:left w:val="single" w:sz="18" w:space="0" w:color="auto"/>
              <w:right w:val="single" w:sz="18" w:space="0" w:color="auto"/>
            </w:tcBorders>
          </w:tcPr>
          <w:p w14:paraId="53CDBD5A"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rPr>
                <w:lang w:val="en-IN"/>
              </w:rPr>
            </w:pPr>
            <w:r w:rsidRPr="007B0766">
              <w:rPr>
                <w:lang w:val="en-IN"/>
              </w:rPr>
              <w:t>Trust or research gap</w:t>
            </w:r>
          </w:p>
        </w:tc>
        <w:tc>
          <w:tcPr>
            <w:tcW w:w="2415" w:type="dxa"/>
            <w:tcBorders>
              <w:left w:val="single" w:sz="18" w:space="0" w:color="auto"/>
              <w:right w:val="single" w:sz="18" w:space="0" w:color="auto"/>
            </w:tcBorders>
          </w:tcPr>
          <w:p w14:paraId="16E604EF"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8</w:t>
            </w:r>
          </w:p>
        </w:tc>
      </w:tr>
      <w:tr w:rsidR="00E6040C" w:rsidRPr="007B0766" w14:paraId="4CD2F42D" w14:textId="77777777" w:rsidTr="00234694">
        <w:tc>
          <w:tcPr>
            <w:tcW w:w="988" w:type="dxa"/>
            <w:tcBorders>
              <w:left w:val="single" w:sz="18" w:space="0" w:color="auto"/>
              <w:right w:val="single" w:sz="18" w:space="0" w:color="auto"/>
            </w:tcBorders>
          </w:tcPr>
          <w:p w14:paraId="76171C91"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b/>
                <w:bCs/>
                <w:lang w:val="en-IN"/>
              </w:rPr>
            </w:pPr>
            <w:r w:rsidRPr="007B0766">
              <w:rPr>
                <w:b/>
                <w:bCs/>
                <w:lang w:val="en-IN"/>
              </w:rPr>
              <w:t>3</w:t>
            </w:r>
          </w:p>
        </w:tc>
        <w:tc>
          <w:tcPr>
            <w:tcW w:w="6378" w:type="dxa"/>
            <w:tcBorders>
              <w:left w:val="single" w:sz="18" w:space="0" w:color="auto"/>
              <w:right w:val="single" w:sz="18" w:space="0" w:color="auto"/>
            </w:tcBorders>
          </w:tcPr>
          <w:p w14:paraId="6FAFCFDF"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rPr>
                <w:b/>
                <w:bCs/>
                <w:lang w:val="en-IN"/>
              </w:rPr>
            </w:pPr>
            <w:r w:rsidRPr="007B0766">
              <w:rPr>
                <w:b/>
                <w:bCs/>
                <w:lang w:val="en-IN"/>
              </w:rPr>
              <w:t>Project Requirement</w:t>
            </w:r>
          </w:p>
        </w:tc>
        <w:tc>
          <w:tcPr>
            <w:tcW w:w="2415" w:type="dxa"/>
            <w:tcBorders>
              <w:left w:val="single" w:sz="18" w:space="0" w:color="auto"/>
              <w:right w:val="single" w:sz="18" w:space="0" w:color="auto"/>
            </w:tcBorders>
          </w:tcPr>
          <w:p w14:paraId="46C69F1D"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10</w:t>
            </w:r>
          </w:p>
        </w:tc>
      </w:tr>
      <w:tr w:rsidR="00E6040C" w:rsidRPr="007B0766" w14:paraId="2B3ACC2C" w14:textId="77777777" w:rsidTr="00234694">
        <w:tc>
          <w:tcPr>
            <w:tcW w:w="988" w:type="dxa"/>
            <w:tcBorders>
              <w:left w:val="single" w:sz="18" w:space="0" w:color="auto"/>
              <w:right w:val="single" w:sz="18" w:space="0" w:color="auto"/>
            </w:tcBorders>
          </w:tcPr>
          <w:p w14:paraId="53EE379D"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3.1</w:t>
            </w:r>
          </w:p>
        </w:tc>
        <w:tc>
          <w:tcPr>
            <w:tcW w:w="6378" w:type="dxa"/>
            <w:tcBorders>
              <w:left w:val="single" w:sz="18" w:space="0" w:color="auto"/>
              <w:right w:val="single" w:sz="18" w:space="0" w:color="auto"/>
            </w:tcBorders>
          </w:tcPr>
          <w:p w14:paraId="74D876FF"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rPr>
                <w:lang w:val="en-IN"/>
              </w:rPr>
            </w:pPr>
            <w:r w:rsidRPr="007B0766">
              <w:rPr>
                <w:lang w:val="en-IN"/>
              </w:rPr>
              <w:t>Software requirements</w:t>
            </w:r>
          </w:p>
        </w:tc>
        <w:tc>
          <w:tcPr>
            <w:tcW w:w="2415" w:type="dxa"/>
            <w:tcBorders>
              <w:left w:val="single" w:sz="18" w:space="0" w:color="auto"/>
              <w:right w:val="single" w:sz="18" w:space="0" w:color="auto"/>
            </w:tcBorders>
          </w:tcPr>
          <w:p w14:paraId="2F5A033B"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10</w:t>
            </w:r>
          </w:p>
        </w:tc>
      </w:tr>
      <w:tr w:rsidR="00E6040C" w:rsidRPr="007B0766" w14:paraId="2651B909" w14:textId="77777777" w:rsidTr="00234694">
        <w:tc>
          <w:tcPr>
            <w:tcW w:w="988" w:type="dxa"/>
            <w:tcBorders>
              <w:left w:val="single" w:sz="18" w:space="0" w:color="auto"/>
              <w:right w:val="single" w:sz="18" w:space="0" w:color="auto"/>
            </w:tcBorders>
          </w:tcPr>
          <w:p w14:paraId="09B77061"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3.2</w:t>
            </w:r>
          </w:p>
        </w:tc>
        <w:tc>
          <w:tcPr>
            <w:tcW w:w="6378" w:type="dxa"/>
            <w:tcBorders>
              <w:left w:val="single" w:sz="18" w:space="0" w:color="auto"/>
              <w:right w:val="single" w:sz="18" w:space="0" w:color="auto"/>
            </w:tcBorders>
          </w:tcPr>
          <w:p w14:paraId="5D5EFC26"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rPr>
                <w:lang w:val="en-IN"/>
              </w:rPr>
            </w:pPr>
            <w:r w:rsidRPr="007B0766">
              <w:rPr>
                <w:lang w:val="en-IN"/>
              </w:rPr>
              <w:t>Hardware Requirements</w:t>
            </w:r>
          </w:p>
        </w:tc>
        <w:tc>
          <w:tcPr>
            <w:tcW w:w="2415" w:type="dxa"/>
            <w:tcBorders>
              <w:left w:val="single" w:sz="18" w:space="0" w:color="auto"/>
              <w:right w:val="single" w:sz="18" w:space="0" w:color="auto"/>
            </w:tcBorders>
          </w:tcPr>
          <w:p w14:paraId="1FFC1F83"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10</w:t>
            </w:r>
          </w:p>
        </w:tc>
      </w:tr>
      <w:tr w:rsidR="00E6040C" w:rsidRPr="007B0766" w14:paraId="443275EF" w14:textId="77777777" w:rsidTr="00234694">
        <w:tc>
          <w:tcPr>
            <w:tcW w:w="988" w:type="dxa"/>
            <w:tcBorders>
              <w:left w:val="single" w:sz="18" w:space="0" w:color="auto"/>
              <w:right w:val="single" w:sz="18" w:space="0" w:color="auto"/>
            </w:tcBorders>
          </w:tcPr>
          <w:p w14:paraId="28345CF2"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3.3</w:t>
            </w:r>
          </w:p>
        </w:tc>
        <w:tc>
          <w:tcPr>
            <w:tcW w:w="6378" w:type="dxa"/>
            <w:tcBorders>
              <w:left w:val="single" w:sz="18" w:space="0" w:color="auto"/>
              <w:right w:val="single" w:sz="18" w:space="0" w:color="auto"/>
            </w:tcBorders>
          </w:tcPr>
          <w:p w14:paraId="7BDE7F1C"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rPr>
                <w:lang w:val="en-IN"/>
              </w:rPr>
            </w:pPr>
            <w:r w:rsidRPr="007B0766">
              <w:rPr>
                <w:lang w:val="en-IN"/>
              </w:rPr>
              <w:t>Functional requirements</w:t>
            </w:r>
          </w:p>
        </w:tc>
        <w:tc>
          <w:tcPr>
            <w:tcW w:w="2415" w:type="dxa"/>
            <w:tcBorders>
              <w:left w:val="single" w:sz="18" w:space="0" w:color="auto"/>
              <w:right w:val="single" w:sz="18" w:space="0" w:color="auto"/>
            </w:tcBorders>
          </w:tcPr>
          <w:p w14:paraId="21BF5527"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10</w:t>
            </w:r>
          </w:p>
        </w:tc>
      </w:tr>
      <w:tr w:rsidR="00E6040C" w:rsidRPr="007B0766" w14:paraId="2C3DB629" w14:textId="77777777" w:rsidTr="00234694">
        <w:tc>
          <w:tcPr>
            <w:tcW w:w="988" w:type="dxa"/>
            <w:tcBorders>
              <w:left w:val="single" w:sz="18" w:space="0" w:color="auto"/>
              <w:right w:val="single" w:sz="18" w:space="0" w:color="auto"/>
            </w:tcBorders>
          </w:tcPr>
          <w:p w14:paraId="5EE33793"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3.4</w:t>
            </w:r>
          </w:p>
        </w:tc>
        <w:tc>
          <w:tcPr>
            <w:tcW w:w="6378" w:type="dxa"/>
            <w:tcBorders>
              <w:left w:val="single" w:sz="18" w:space="0" w:color="auto"/>
              <w:right w:val="single" w:sz="18" w:space="0" w:color="auto"/>
            </w:tcBorders>
          </w:tcPr>
          <w:p w14:paraId="4DD7F5DE"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rPr>
                <w:lang w:val="en-IN"/>
              </w:rPr>
            </w:pPr>
            <w:r w:rsidRPr="007B0766">
              <w:rPr>
                <w:lang w:val="en-IN"/>
              </w:rPr>
              <w:t>Non-functional requirements</w:t>
            </w:r>
          </w:p>
        </w:tc>
        <w:tc>
          <w:tcPr>
            <w:tcW w:w="2415" w:type="dxa"/>
            <w:tcBorders>
              <w:left w:val="single" w:sz="18" w:space="0" w:color="auto"/>
              <w:right w:val="single" w:sz="18" w:space="0" w:color="auto"/>
            </w:tcBorders>
          </w:tcPr>
          <w:p w14:paraId="71001BF7"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11</w:t>
            </w:r>
          </w:p>
        </w:tc>
      </w:tr>
      <w:tr w:rsidR="00E6040C" w:rsidRPr="007B0766" w14:paraId="6E14EF53" w14:textId="77777777" w:rsidTr="00234694">
        <w:tc>
          <w:tcPr>
            <w:tcW w:w="988" w:type="dxa"/>
            <w:tcBorders>
              <w:left w:val="single" w:sz="18" w:space="0" w:color="auto"/>
              <w:right w:val="single" w:sz="18" w:space="0" w:color="auto"/>
            </w:tcBorders>
          </w:tcPr>
          <w:p w14:paraId="56821E3B"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b/>
                <w:bCs/>
                <w:lang w:val="en-IN"/>
              </w:rPr>
            </w:pPr>
            <w:r w:rsidRPr="007B0766">
              <w:rPr>
                <w:b/>
                <w:bCs/>
                <w:lang w:val="en-IN"/>
              </w:rPr>
              <w:t>4</w:t>
            </w:r>
          </w:p>
        </w:tc>
        <w:tc>
          <w:tcPr>
            <w:tcW w:w="6378" w:type="dxa"/>
            <w:tcBorders>
              <w:left w:val="single" w:sz="18" w:space="0" w:color="auto"/>
              <w:right w:val="single" w:sz="18" w:space="0" w:color="auto"/>
            </w:tcBorders>
          </w:tcPr>
          <w:p w14:paraId="58CEA762"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rPr>
                <w:b/>
                <w:bCs/>
                <w:lang w:val="en-IN"/>
              </w:rPr>
            </w:pPr>
            <w:r w:rsidRPr="007B0766">
              <w:rPr>
                <w:b/>
                <w:bCs/>
                <w:lang w:val="en-IN"/>
              </w:rPr>
              <w:t>Project Design</w:t>
            </w:r>
          </w:p>
        </w:tc>
        <w:tc>
          <w:tcPr>
            <w:tcW w:w="2415" w:type="dxa"/>
            <w:tcBorders>
              <w:left w:val="single" w:sz="18" w:space="0" w:color="auto"/>
              <w:right w:val="single" w:sz="18" w:space="0" w:color="auto"/>
            </w:tcBorders>
          </w:tcPr>
          <w:p w14:paraId="0AF82E4D"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14</w:t>
            </w:r>
          </w:p>
        </w:tc>
      </w:tr>
      <w:tr w:rsidR="00E6040C" w:rsidRPr="007B0766" w14:paraId="5EFA7954" w14:textId="77777777" w:rsidTr="00234694">
        <w:tc>
          <w:tcPr>
            <w:tcW w:w="988" w:type="dxa"/>
            <w:tcBorders>
              <w:left w:val="single" w:sz="18" w:space="0" w:color="auto"/>
              <w:right w:val="single" w:sz="18" w:space="0" w:color="auto"/>
            </w:tcBorders>
          </w:tcPr>
          <w:p w14:paraId="342E3B90"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4.1</w:t>
            </w:r>
          </w:p>
        </w:tc>
        <w:tc>
          <w:tcPr>
            <w:tcW w:w="6378" w:type="dxa"/>
            <w:tcBorders>
              <w:left w:val="single" w:sz="18" w:space="0" w:color="auto"/>
              <w:right w:val="single" w:sz="18" w:space="0" w:color="auto"/>
            </w:tcBorders>
          </w:tcPr>
          <w:p w14:paraId="6CAFD941"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rPr>
                <w:lang w:val="en-IN"/>
              </w:rPr>
            </w:pPr>
            <w:r w:rsidRPr="007B0766">
              <w:rPr>
                <w:lang w:val="en-IN"/>
              </w:rPr>
              <w:t>Architecture Diagram</w:t>
            </w:r>
          </w:p>
        </w:tc>
        <w:tc>
          <w:tcPr>
            <w:tcW w:w="2415" w:type="dxa"/>
            <w:tcBorders>
              <w:left w:val="single" w:sz="18" w:space="0" w:color="auto"/>
              <w:right w:val="single" w:sz="18" w:space="0" w:color="auto"/>
            </w:tcBorders>
          </w:tcPr>
          <w:p w14:paraId="312E7991"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14</w:t>
            </w:r>
          </w:p>
        </w:tc>
      </w:tr>
      <w:tr w:rsidR="00E6040C" w:rsidRPr="007B0766" w14:paraId="32FCF7C4" w14:textId="77777777" w:rsidTr="00234694">
        <w:tc>
          <w:tcPr>
            <w:tcW w:w="988" w:type="dxa"/>
            <w:tcBorders>
              <w:left w:val="single" w:sz="18" w:space="0" w:color="auto"/>
              <w:right w:val="single" w:sz="18" w:space="0" w:color="auto"/>
            </w:tcBorders>
          </w:tcPr>
          <w:p w14:paraId="4A0D7A8F"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4.2</w:t>
            </w:r>
          </w:p>
        </w:tc>
        <w:tc>
          <w:tcPr>
            <w:tcW w:w="6378" w:type="dxa"/>
            <w:tcBorders>
              <w:left w:val="single" w:sz="18" w:space="0" w:color="auto"/>
              <w:right w:val="single" w:sz="18" w:space="0" w:color="auto"/>
            </w:tcBorders>
          </w:tcPr>
          <w:p w14:paraId="0223A123"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rPr>
                <w:lang w:val="en-IN"/>
              </w:rPr>
            </w:pPr>
            <w:r w:rsidRPr="007B0766">
              <w:rPr>
                <w:lang w:val="en-IN"/>
              </w:rPr>
              <w:t>E-R Diagram</w:t>
            </w:r>
          </w:p>
        </w:tc>
        <w:tc>
          <w:tcPr>
            <w:tcW w:w="2415" w:type="dxa"/>
            <w:tcBorders>
              <w:left w:val="single" w:sz="18" w:space="0" w:color="auto"/>
              <w:right w:val="single" w:sz="18" w:space="0" w:color="auto"/>
            </w:tcBorders>
          </w:tcPr>
          <w:p w14:paraId="2BE95F62"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14</w:t>
            </w:r>
          </w:p>
        </w:tc>
      </w:tr>
      <w:tr w:rsidR="00E6040C" w:rsidRPr="007B0766" w14:paraId="3EA8EA5C" w14:textId="77777777" w:rsidTr="00234694">
        <w:tc>
          <w:tcPr>
            <w:tcW w:w="988" w:type="dxa"/>
            <w:tcBorders>
              <w:left w:val="single" w:sz="18" w:space="0" w:color="auto"/>
              <w:right w:val="single" w:sz="18" w:space="0" w:color="auto"/>
            </w:tcBorders>
          </w:tcPr>
          <w:p w14:paraId="2DB9D76C"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b/>
                <w:bCs/>
                <w:lang w:val="en-IN"/>
              </w:rPr>
            </w:pPr>
            <w:r w:rsidRPr="007B0766">
              <w:rPr>
                <w:b/>
                <w:bCs/>
                <w:lang w:val="en-IN"/>
              </w:rPr>
              <w:t>5</w:t>
            </w:r>
          </w:p>
        </w:tc>
        <w:tc>
          <w:tcPr>
            <w:tcW w:w="6378" w:type="dxa"/>
            <w:tcBorders>
              <w:left w:val="single" w:sz="18" w:space="0" w:color="auto"/>
              <w:right w:val="single" w:sz="18" w:space="0" w:color="auto"/>
            </w:tcBorders>
          </w:tcPr>
          <w:p w14:paraId="4D8A0D12"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rPr>
                <w:b/>
                <w:bCs/>
                <w:lang w:val="en-IN"/>
              </w:rPr>
            </w:pPr>
            <w:r w:rsidRPr="007B0766">
              <w:rPr>
                <w:b/>
                <w:bCs/>
                <w:lang w:val="en-IN"/>
              </w:rPr>
              <w:t>Methodology</w:t>
            </w:r>
          </w:p>
        </w:tc>
        <w:tc>
          <w:tcPr>
            <w:tcW w:w="2415" w:type="dxa"/>
            <w:tcBorders>
              <w:left w:val="single" w:sz="18" w:space="0" w:color="auto"/>
              <w:right w:val="single" w:sz="18" w:space="0" w:color="auto"/>
            </w:tcBorders>
          </w:tcPr>
          <w:p w14:paraId="44244647"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15</w:t>
            </w:r>
          </w:p>
        </w:tc>
      </w:tr>
      <w:tr w:rsidR="00E6040C" w:rsidRPr="007B0766" w14:paraId="439C8EAF" w14:textId="77777777" w:rsidTr="00234694">
        <w:tc>
          <w:tcPr>
            <w:tcW w:w="988" w:type="dxa"/>
            <w:tcBorders>
              <w:left w:val="single" w:sz="18" w:space="0" w:color="auto"/>
              <w:right w:val="single" w:sz="18" w:space="0" w:color="auto"/>
            </w:tcBorders>
          </w:tcPr>
          <w:p w14:paraId="713399B8"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b/>
                <w:bCs/>
                <w:lang w:val="en-IN"/>
              </w:rPr>
            </w:pPr>
            <w:r w:rsidRPr="007B0766">
              <w:rPr>
                <w:b/>
                <w:bCs/>
                <w:lang w:val="en-IN"/>
              </w:rPr>
              <w:t>6</w:t>
            </w:r>
          </w:p>
        </w:tc>
        <w:tc>
          <w:tcPr>
            <w:tcW w:w="6378" w:type="dxa"/>
            <w:tcBorders>
              <w:left w:val="single" w:sz="18" w:space="0" w:color="auto"/>
              <w:right w:val="single" w:sz="18" w:space="0" w:color="auto"/>
            </w:tcBorders>
          </w:tcPr>
          <w:p w14:paraId="639D20ED"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rPr>
                <w:b/>
                <w:bCs/>
                <w:lang w:val="en-IN"/>
              </w:rPr>
            </w:pPr>
            <w:r w:rsidRPr="007B0766">
              <w:rPr>
                <w:b/>
                <w:bCs/>
                <w:lang w:val="en-IN"/>
              </w:rPr>
              <w:t>Coding</w:t>
            </w:r>
          </w:p>
        </w:tc>
        <w:tc>
          <w:tcPr>
            <w:tcW w:w="2415" w:type="dxa"/>
            <w:tcBorders>
              <w:left w:val="single" w:sz="18" w:space="0" w:color="auto"/>
              <w:right w:val="single" w:sz="18" w:space="0" w:color="auto"/>
            </w:tcBorders>
          </w:tcPr>
          <w:p w14:paraId="1E051252"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16</w:t>
            </w:r>
          </w:p>
        </w:tc>
      </w:tr>
      <w:tr w:rsidR="00E6040C" w:rsidRPr="007B0766" w14:paraId="483E62BE" w14:textId="77777777" w:rsidTr="00234694">
        <w:tc>
          <w:tcPr>
            <w:tcW w:w="988" w:type="dxa"/>
            <w:tcBorders>
              <w:left w:val="single" w:sz="18" w:space="0" w:color="auto"/>
              <w:right w:val="single" w:sz="18" w:space="0" w:color="auto"/>
            </w:tcBorders>
          </w:tcPr>
          <w:p w14:paraId="681AA092"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b/>
                <w:bCs/>
                <w:lang w:val="en-IN"/>
              </w:rPr>
            </w:pPr>
            <w:r w:rsidRPr="007B0766">
              <w:rPr>
                <w:b/>
                <w:bCs/>
                <w:lang w:val="en-IN"/>
              </w:rPr>
              <w:t>7</w:t>
            </w:r>
          </w:p>
        </w:tc>
        <w:tc>
          <w:tcPr>
            <w:tcW w:w="6378" w:type="dxa"/>
            <w:tcBorders>
              <w:left w:val="single" w:sz="18" w:space="0" w:color="auto"/>
              <w:right w:val="single" w:sz="18" w:space="0" w:color="auto"/>
            </w:tcBorders>
          </w:tcPr>
          <w:p w14:paraId="608EE870"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rPr>
                <w:b/>
                <w:bCs/>
                <w:lang w:val="en-IN"/>
              </w:rPr>
            </w:pPr>
            <w:r w:rsidRPr="007B0766">
              <w:rPr>
                <w:b/>
                <w:bCs/>
                <w:lang w:val="en-IN"/>
              </w:rPr>
              <w:t>Testing and results</w:t>
            </w:r>
          </w:p>
        </w:tc>
        <w:tc>
          <w:tcPr>
            <w:tcW w:w="2415" w:type="dxa"/>
            <w:tcBorders>
              <w:left w:val="single" w:sz="18" w:space="0" w:color="auto"/>
              <w:right w:val="single" w:sz="18" w:space="0" w:color="auto"/>
            </w:tcBorders>
          </w:tcPr>
          <w:p w14:paraId="65780400"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20</w:t>
            </w:r>
          </w:p>
        </w:tc>
      </w:tr>
      <w:tr w:rsidR="00E6040C" w:rsidRPr="007B0766" w14:paraId="342E142D" w14:textId="77777777" w:rsidTr="00234694">
        <w:tc>
          <w:tcPr>
            <w:tcW w:w="988" w:type="dxa"/>
            <w:tcBorders>
              <w:left w:val="single" w:sz="18" w:space="0" w:color="auto"/>
              <w:right w:val="single" w:sz="18" w:space="0" w:color="auto"/>
            </w:tcBorders>
          </w:tcPr>
          <w:p w14:paraId="1C5EFEB3"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7.1</w:t>
            </w:r>
          </w:p>
        </w:tc>
        <w:tc>
          <w:tcPr>
            <w:tcW w:w="6378" w:type="dxa"/>
            <w:tcBorders>
              <w:left w:val="single" w:sz="18" w:space="0" w:color="auto"/>
              <w:right w:val="single" w:sz="18" w:space="0" w:color="auto"/>
            </w:tcBorders>
          </w:tcPr>
          <w:p w14:paraId="035DCD2E"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rPr>
                <w:lang w:val="en-IN"/>
              </w:rPr>
            </w:pPr>
            <w:r w:rsidRPr="007B0766">
              <w:rPr>
                <w:lang w:val="en-IN"/>
              </w:rPr>
              <w:t>Sample inputs and outputs</w:t>
            </w:r>
          </w:p>
        </w:tc>
        <w:tc>
          <w:tcPr>
            <w:tcW w:w="2415" w:type="dxa"/>
            <w:tcBorders>
              <w:left w:val="single" w:sz="18" w:space="0" w:color="auto"/>
              <w:right w:val="single" w:sz="18" w:space="0" w:color="auto"/>
            </w:tcBorders>
          </w:tcPr>
          <w:p w14:paraId="4095215F"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20</w:t>
            </w:r>
          </w:p>
        </w:tc>
      </w:tr>
      <w:tr w:rsidR="00E6040C" w:rsidRPr="007B0766" w14:paraId="14E4923C" w14:textId="77777777" w:rsidTr="00234694">
        <w:tc>
          <w:tcPr>
            <w:tcW w:w="988" w:type="dxa"/>
            <w:tcBorders>
              <w:left w:val="single" w:sz="18" w:space="0" w:color="auto"/>
              <w:right w:val="single" w:sz="18" w:space="0" w:color="auto"/>
            </w:tcBorders>
          </w:tcPr>
          <w:p w14:paraId="66C8D3F1"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7.2</w:t>
            </w:r>
          </w:p>
        </w:tc>
        <w:tc>
          <w:tcPr>
            <w:tcW w:w="6378" w:type="dxa"/>
            <w:tcBorders>
              <w:left w:val="single" w:sz="18" w:space="0" w:color="auto"/>
              <w:right w:val="single" w:sz="18" w:space="0" w:color="auto"/>
            </w:tcBorders>
          </w:tcPr>
          <w:p w14:paraId="4177BD56"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rPr>
                <w:lang w:val="en-IN"/>
              </w:rPr>
            </w:pPr>
            <w:r w:rsidRPr="007B0766">
              <w:rPr>
                <w:lang w:val="en-IN"/>
              </w:rPr>
              <w:t>Discussion on results</w:t>
            </w:r>
          </w:p>
        </w:tc>
        <w:tc>
          <w:tcPr>
            <w:tcW w:w="2415" w:type="dxa"/>
            <w:tcBorders>
              <w:left w:val="single" w:sz="18" w:space="0" w:color="auto"/>
              <w:right w:val="single" w:sz="18" w:space="0" w:color="auto"/>
            </w:tcBorders>
          </w:tcPr>
          <w:p w14:paraId="29A75E97"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21</w:t>
            </w:r>
          </w:p>
        </w:tc>
      </w:tr>
      <w:tr w:rsidR="00E6040C" w:rsidRPr="007B0766" w14:paraId="4BA0BFCD" w14:textId="77777777" w:rsidTr="00234694">
        <w:tc>
          <w:tcPr>
            <w:tcW w:w="988" w:type="dxa"/>
            <w:tcBorders>
              <w:left w:val="single" w:sz="18" w:space="0" w:color="auto"/>
              <w:right w:val="single" w:sz="18" w:space="0" w:color="auto"/>
            </w:tcBorders>
          </w:tcPr>
          <w:p w14:paraId="1FCAD74C"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b/>
                <w:bCs/>
                <w:lang w:val="en-IN"/>
              </w:rPr>
            </w:pPr>
            <w:r w:rsidRPr="007B0766">
              <w:rPr>
                <w:b/>
                <w:bCs/>
                <w:lang w:val="en-IN"/>
              </w:rPr>
              <w:t>8</w:t>
            </w:r>
          </w:p>
        </w:tc>
        <w:tc>
          <w:tcPr>
            <w:tcW w:w="6378" w:type="dxa"/>
            <w:tcBorders>
              <w:left w:val="single" w:sz="18" w:space="0" w:color="auto"/>
              <w:right w:val="single" w:sz="18" w:space="0" w:color="auto"/>
            </w:tcBorders>
          </w:tcPr>
          <w:p w14:paraId="43B24DBC"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rPr>
                <w:b/>
                <w:bCs/>
                <w:lang w:val="en-IN"/>
              </w:rPr>
            </w:pPr>
            <w:r w:rsidRPr="007B0766">
              <w:rPr>
                <w:b/>
                <w:bCs/>
                <w:lang w:val="en-IN"/>
              </w:rPr>
              <w:t>Creativity and Innovation</w:t>
            </w:r>
          </w:p>
        </w:tc>
        <w:tc>
          <w:tcPr>
            <w:tcW w:w="2415" w:type="dxa"/>
            <w:tcBorders>
              <w:left w:val="single" w:sz="18" w:space="0" w:color="auto"/>
              <w:right w:val="single" w:sz="18" w:space="0" w:color="auto"/>
            </w:tcBorders>
          </w:tcPr>
          <w:p w14:paraId="2A5CF7F2"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22</w:t>
            </w:r>
          </w:p>
        </w:tc>
      </w:tr>
      <w:tr w:rsidR="00E6040C" w:rsidRPr="007B0766" w14:paraId="0742C565" w14:textId="77777777" w:rsidTr="00234694">
        <w:tc>
          <w:tcPr>
            <w:tcW w:w="988" w:type="dxa"/>
            <w:tcBorders>
              <w:left w:val="single" w:sz="18" w:space="0" w:color="auto"/>
              <w:right w:val="single" w:sz="18" w:space="0" w:color="auto"/>
            </w:tcBorders>
          </w:tcPr>
          <w:p w14:paraId="70EB00D9"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b/>
                <w:bCs/>
                <w:lang w:val="en-IN"/>
              </w:rPr>
            </w:pPr>
            <w:r w:rsidRPr="007B0766">
              <w:rPr>
                <w:b/>
                <w:bCs/>
                <w:lang w:val="en-IN"/>
              </w:rPr>
              <w:t>9</w:t>
            </w:r>
          </w:p>
        </w:tc>
        <w:tc>
          <w:tcPr>
            <w:tcW w:w="6378" w:type="dxa"/>
            <w:tcBorders>
              <w:left w:val="single" w:sz="18" w:space="0" w:color="auto"/>
              <w:right w:val="single" w:sz="18" w:space="0" w:color="auto"/>
            </w:tcBorders>
          </w:tcPr>
          <w:p w14:paraId="028C7BD2"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rPr>
                <w:b/>
                <w:bCs/>
                <w:lang w:val="en-IN"/>
              </w:rPr>
            </w:pPr>
            <w:r w:rsidRPr="007B0766">
              <w:rPr>
                <w:b/>
                <w:bCs/>
                <w:lang w:val="en-IN"/>
              </w:rPr>
              <w:t>Community Impact</w:t>
            </w:r>
          </w:p>
        </w:tc>
        <w:tc>
          <w:tcPr>
            <w:tcW w:w="2415" w:type="dxa"/>
            <w:tcBorders>
              <w:left w:val="single" w:sz="18" w:space="0" w:color="auto"/>
              <w:right w:val="single" w:sz="18" w:space="0" w:color="auto"/>
            </w:tcBorders>
          </w:tcPr>
          <w:p w14:paraId="6276EBD9"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23</w:t>
            </w:r>
          </w:p>
        </w:tc>
      </w:tr>
      <w:tr w:rsidR="00E6040C" w:rsidRPr="007B0766" w14:paraId="32DC3160" w14:textId="77777777" w:rsidTr="00234694">
        <w:tc>
          <w:tcPr>
            <w:tcW w:w="988" w:type="dxa"/>
            <w:tcBorders>
              <w:left w:val="single" w:sz="18" w:space="0" w:color="auto"/>
              <w:bottom w:val="single" w:sz="18" w:space="0" w:color="auto"/>
              <w:right w:val="single" w:sz="18" w:space="0" w:color="auto"/>
            </w:tcBorders>
          </w:tcPr>
          <w:p w14:paraId="279B6AD7"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b/>
                <w:bCs/>
                <w:lang w:val="en-IN"/>
              </w:rPr>
            </w:pPr>
            <w:r w:rsidRPr="007B0766">
              <w:rPr>
                <w:b/>
                <w:bCs/>
                <w:lang w:val="en-IN"/>
              </w:rPr>
              <w:t>10</w:t>
            </w:r>
          </w:p>
        </w:tc>
        <w:tc>
          <w:tcPr>
            <w:tcW w:w="6378" w:type="dxa"/>
            <w:tcBorders>
              <w:left w:val="single" w:sz="18" w:space="0" w:color="auto"/>
              <w:bottom w:val="single" w:sz="18" w:space="0" w:color="auto"/>
              <w:right w:val="single" w:sz="18" w:space="0" w:color="auto"/>
            </w:tcBorders>
          </w:tcPr>
          <w:p w14:paraId="105E87F6"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rPr>
                <w:b/>
                <w:bCs/>
                <w:lang w:val="en-IN"/>
              </w:rPr>
            </w:pPr>
            <w:r w:rsidRPr="007B0766">
              <w:rPr>
                <w:b/>
                <w:bCs/>
                <w:lang w:val="en-IN"/>
              </w:rPr>
              <w:t>References</w:t>
            </w:r>
          </w:p>
        </w:tc>
        <w:tc>
          <w:tcPr>
            <w:tcW w:w="2415" w:type="dxa"/>
            <w:tcBorders>
              <w:left w:val="single" w:sz="18" w:space="0" w:color="auto"/>
              <w:bottom w:val="single" w:sz="18" w:space="0" w:color="auto"/>
              <w:right w:val="single" w:sz="18" w:space="0" w:color="auto"/>
            </w:tcBorders>
          </w:tcPr>
          <w:p w14:paraId="15929148" w14:textId="77777777" w:rsidR="00E6040C" w:rsidRPr="007B0766" w:rsidRDefault="00E6040C" w:rsidP="00234694">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24</w:t>
            </w:r>
          </w:p>
        </w:tc>
      </w:tr>
    </w:tbl>
    <w:p w14:paraId="76D57A8C" w14:textId="77777777" w:rsidR="00E6040C" w:rsidRPr="00443A04" w:rsidRDefault="00E6040C" w:rsidP="00E6040C">
      <w:pPr>
        <w:widowControl w:val="0"/>
        <w:tabs>
          <w:tab w:val="left" w:pos="720"/>
          <w:tab w:val="left" w:pos="7800"/>
        </w:tabs>
        <w:suppressAutoHyphens/>
        <w:autoSpaceDE w:val="0"/>
        <w:autoSpaceDN w:val="0"/>
        <w:adjustRightInd w:val="0"/>
        <w:spacing w:line="360" w:lineRule="auto"/>
        <w:rPr>
          <w:b/>
          <w:sz w:val="44"/>
          <w:szCs w:val="40"/>
          <w:lang w:val="en-IN"/>
        </w:rPr>
        <w:sectPr w:rsidR="00E6040C" w:rsidRPr="00443A04" w:rsidSect="00D068BB">
          <w:headerReference w:type="default" r:id="rId33"/>
          <w:footerReference w:type="default" r:id="rId34"/>
          <w:headerReference w:type="first" r:id="rId35"/>
          <w:footerReference w:type="first" r:id="rId36"/>
          <w:pgSz w:w="12240" w:h="15840"/>
          <w:pgMar w:top="450" w:right="1440" w:bottom="540" w:left="1440" w:header="1474"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p>
    <w:p w14:paraId="76CB36E1" w14:textId="575B67B5" w:rsidR="006576DA" w:rsidRPr="00443A04" w:rsidRDefault="00E139C7" w:rsidP="006B7845">
      <w:pPr>
        <w:tabs>
          <w:tab w:val="left" w:pos="5578"/>
        </w:tabs>
        <w:spacing w:after="240" w:line="360" w:lineRule="auto"/>
        <w:rPr>
          <w:b/>
          <w:bCs/>
          <w:sz w:val="32"/>
          <w:szCs w:val="32"/>
          <w:lang w:val="en-IN"/>
        </w:rPr>
      </w:pPr>
      <w:r w:rsidRPr="00443A04">
        <w:rPr>
          <w:b/>
          <w:bCs/>
          <w:sz w:val="32"/>
          <w:szCs w:val="32"/>
          <w:lang w:val="en-IN"/>
        </w:rPr>
        <w:lastRenderedPageBreak/>
        <w:t xml:space="preserve">1. </w:t>
      </w:r>
      <w:r w:rsidR="00E66732" w:rsidRPr="00443A04">
        <w:rPr>
          <w:b/>
          <w:bCs/>
          <w:sz w:val="28"/>
          <w:szCs w:val="28"/>
          <w:lang w:val="en-IN"/>
        </w:rPr>
        <w:t>INTRODUCTION</w:t>
      </w:r>
    </w:p>
    <w:p w14:paraId="6D0556D6" w14:textId="60A5E0DE" w:rsidR="00E66732" w:rsidRPr="00443A04" w:rsidRDefault="00E139C7" w:rsidP="006B7845">
      <w:pPr>
        <w:tabs>
          <w:tab w:val="left" w:pos="5578"/>
        </w:tabs>
        <w:spacing w:line="360" w:lineRule="auto"/>
        <w:rPr>
          <w:b/>
          <w:bCs/>
          <w:sz w:val="28"/>
          <w:szCs w:val="28"/>
          <w:lang w:val="en-IN"/>
        </w:rPr>
      </w:pPr>
      <w:r w:rsidRPr="00443A04">
        <w:rPr>
          <w:b/>
          <w:bCs/>
          <w:sz w:val="28"/>
          <w:szCs w:val="28"/>
          <w:lang w:val="en-IN"/>
        </w:rPr>
        <w:t>1.1 BACKGROUND KNOWLEDGE</w:t>
      </w:r>
    </w:p>
    <w:p w14:paraId="23002993" w14:textId="4428CB5F" w:rsidR="002F6A1B" w:rsidRPr="0075722B" w:rsidRDefault="00E6040C" w:rsidP="002F6A1B">
      <w:pPr>
        <w:spacing w:after="251" w:line="360" w:lineRule="auto"/>
        <w:ind w:left="360"/>
        <w:jc w:val="both"/>
      </w:pPr>
      <w:r w:rsidRPr="00E6040C">
        <w:t xml:space="preserve">A calculator is a tool used to perform mathematical operations. While traditional calculators are physical devices, modern programming allows calculators to be built as software applications. Basic calculators handle simple arithmetic operations like addition, subtraction, multiplication, and division, which are useful in everyday life for students, teachers, and office workers. Scientific calculators, on the other hand, provide advanced features such as square root, powers, logarithms, trigonometric functions, and constants like π and e, making them suitable for engineers and higher-level studies. In programming, calculators can be built either as console-based applications, which require typing commands, or as GUI-based applications, which are more user-friendly because they use buttons and displays similar to real calculators. Python is a widely used language for such projects because it is simple and powerful. Its </w:t>
      </w:r>
      <w:proofErr w:type="spellStart"/>
      <w:r w:rsidRPr="00E6040C">
        <w:t>Tkinter</w:t>
      </w:r>
      <w:proofErr w:type="spellEnd"/>
      <w:r w:rsidRPr="00E6040C">
        <w:t xml:space="preserve"> library makes it easy to design graphical interfaces with windows, buttons, and input fields, while the math library supports advanced operations. By combining these, both basic and scientific calculators can be developed as software tools that are portable, customizable, and flexible compared to physical devices.</w:t>
      </w:r>
    </w:p>
    <w:p w14:paraId="228B0F4E" w14:textId="77777777" w:rsidR="004A2BC8" w:rsidRPr="00911C81" w:rsidRDefault="004A2BC8" w:rsidP="006B7845">
      <w:pPr>
        <w:tabs>
          <w:tab w:val="left" w:pos="5578"/>
        </w:tabs>
        <w:spacing w:line="360" w:lineRule="auto"/>
        <w:ind w:right="-227"/>
        <w:jc w:val="both"/>
        <w:rPr>
          <w:lang w:val="en-IN"/>
        </w:rPr>
      </w:pPr>
    </w:p>
    <w:p w14:paraId="0ACA17F8" w14:textId="77777777" w:rsidR="00E6040C" w:rsidRDefault="00E6040C" w:rsidP="00E6040C">
      <w:pPr>
        <w:tabs>
          <w:tab w:val="left" w:pos="5578"/>
        </w:tabs>
        <w:spacing w:after="240" w:line="360" w:lineRule="auto"/>
        <w:ind w:right="-227"/>
        <w:jc w:val="both"/>
        <w:rPr>
          <w:b/>
          <w:bCs/>
          <w:sz w:val="28"/>
          <w:szCs w:val="28"/>
        </w:rPr>
      </w:pPr>
      <w:r w:rsidRPr="007B0766">
        <w:rPr>
          <w:b/>
          <w:bCs/>
          <w:sz w:val="28"/>
          <w:szCs w:val="28"/>
        </w:rPr>
        <w:t>1.2 MOTIVATION FOR THE PROJECT</w:t>
      </w:r>
    </w:p>
    <w:p w14:paraId="41658087" w14:textId="77777777" w:rsidR="0086200A" w:rsidRPr="0086200A" w:rsidRDefault="0086200A" w:rsidP="0086200A">
      <w:pPr>
        <w:tabs>
          <w:tab w:val="left" w:pos="5578"/>
        </w:tabs>
        <w:spacing w:line="360" w:lineRule="auto"/>
        <w:ind w:right="-227"/>
        <w:jc w:val="both"/>
        <w:rPr>
          <w:lang w:val="en-IN"/>
        </w:rPr>
      </w:pPr>
      <w:r w:rsidRPr="0086200A">
        <w:rPr>
          <w:lang w:val="en-IN"/>
        </w:rPr>
        <w:t>The main motivation behind this project is the need for a simple, user-friendly, and reliable calculator that can run on any computer. In our daily life, we often need to do quick calculations, but physical calculators are not always available or convenient to carry everywhere. Console-based calculators also exist, but they require typing commands, which is not very easy for common users. A calculator with a Graphical User Interface (GUI), where users can press buttons and see results instantly, feels much more natural because it looks and works like a real calculator.</w:t>
      </w:r>
    </w:p>
    <w:p w14:paraId="6E009794" w14:textId="77777777" w:rsidR="0086200A" w:rsidRPr="0086200A" w:rsidRDefault="0086200A" w:rsidP="0086200A">
      <w:pPr>
        <w:tabs>
          <w:tab w:val="left" w:pos="5578"/>
        </w:tabs>
        <w:spacing w:line="360" w:lineRule="auto"/>
        <w:ind w:right="-227"/>
        <w:jc w:val="both"/>
        <w:rPr>
          <w:lang w:val="en-IN"/>
        </w:rPr>
      </w:pPr>
      <w:r w:rsidRPr="0086200A">
        <w:rPr>
          <w:lang w:val="en-IN"/>
        </w:rPr>
        <w:t xml:space="preserve">Another motivation is the learning aspect. This project provides an opportunity to practice and improve Python programming skills, especially in areas like GUI development with Tkinter, event-driven programming, error handling, and expression evaluation. By working on this project, one can </w:t>
      </w:r>
      <w:r w:rsidRPr="0086200A">
        <w:rPr>
          <w:lang w:val="en-IN"/>
        </w:rPr>
        <w:lastRenderedPageBreak/>
        <w:t>also understand how to design user-friendly applications that handle both correct and incorrect inputs gracefully.</w:t>
      </w:r>
    </w:p>
    <w:p w14:paraId="27C3EF1F" w14:textId="77777777" w:rsidR="0086200A" w:rsidRPr="0086200A" w:rsidRDefault="0086200A" w:rsidP="0086200A">
      <w:pPr>
        <w:tabs>
          <w:tab w:val="left" w:pos="5578"/>
        </w:tabs>
        <w:spacing w:line="360" w:lineRule="auto"/>
        <w:ind w:right="-227"/>
        <w:jc w:val="both"/>
        <w:rPr>
          <w:lang w:val="en-IN"/>
        </w:rPr>
      </w:pPr>
      <w:r w:rsidRPr="0086200A">
        <w:rPr>
          <w:lang w:val="en-IN"/>
        </w:rPr>
        <w:t>There is also motivation to bridge the gap between basic and advanced calculators. Many calculators available today are either too simple (only performing basic arithmetic) or too complex (scientific calculators with too many functions that most users don’t need). This project aims to create a calculator that is simple but flexible, and can be extended in the future with additional features such as square root, percentage, trigonometric functions, memory storage, or calculation history.</w:t>
      </w:r>
    </w:p>
    <w:p w14:paraId="6E5F3C35" w14:textId="77777777" w:rsidR="00E6040C" w:rsidRDefault="00E6040C" w:rsidP="00D378B1">
      <w:pPr>
        <w:tabs>
          <w:tab w:val="left" w:pos="5578"/>
        </w:tabs>
        <w:spacing w:line="360" w:lineRule="auto"/>
        <w:ind w:right="-227"/>
        <w:jc w:val="both"/>
      </w:pPr>
    </w:p>
    <w:p w14:paraId="11855DC3" w14:textId="77777777" w:rsidR="00E6040C" w:rsidRDefault="00E6040C" w:rsidP="00E6040C">
      <w:pPr>
        <w:tabs>
          <w:tab w:val="left" w:pos="5578"/>
        </w:tabs>
        <w:spacing w:after="240" w:line="360" w:lineRule="auto"/>
        <w:ind w:right="-227"/>
        <w:jc w:val="both"/>
        <w:rPr>
          <w:b/>
          <w:bCs/>
          <w:sz w:val="28"/>
          <w:szCs w:val="28"/>
        </w:rPr>
      </w:pPr>
      <w:r w:rsidRPr="007B0766">
        <w:rPr>
          <w:b/>
          <w:bCs/>
          <w:sz w:val="28"/>
          <w:szCs w:val="28"/>
          <w:lang w:val="en-IN"/>
        </w:rPr>
        <w:t>1.3</w:t>
      </w:r>
      <w:r w:rsidRPr="007B0766">
        <w:rPr>
          <w:b/>
          <w:bCs/>
        </w:rPr>
        <w:t xml:space="preserve"> </w:t>
      </w:r>
      <w:r w:rsidRPr="007B0766">
        <w:rPr>
          <w:b/>
          <w:bCs/>
          <w:sz w:val="28"/>
          <w:szCs w:val="28"/>
        </w:rPr>
        <w:t>EXISTING SYSTEM</w:t>
      </w:r>
    </w:p>
    <w:p w14:paraId="1ADFC5CC" w14:textId="2DEB5F7F" w:rsidR="0086200A" w:rsidRPr="0086200A" w:rsidRDefault="0086200A" w:rsidP="0086200A">
      <w:pPr>
        <w:tabs>
          <w:tab w:val="left" w:pos="5578"/>
        </w:tabs>
        <w:spacing w:line="360" w:lineRule="auto"/>
        <w:ind w:right="-227"/>
        <w:jc w:val="both"/>
        <w:rPr>
          <w:lang w:val="en-IN"/>
        </w:rPr>
      </w:pPr>
      <w:r w:rsidRPr="0086200A">
        <w:rPr>
          <w:lang w:val="en-IN"/>
        </w:rPr>
        <w:t>The most common are physical calculators, which are widely used by students, teachers, engineers, and professionals. At present, there are different types of calculators available, but each has its own limitations. These devices are reliable and easy to use, but they have fixed features and cannot be changed or updated according to user needs. They also need to be carried around, which is not always convenient. Another type is console-based calculator programs, which work in a text-only environment. In these, the user must type commands or expressions, which is not comfortable or user-friendly for normal users who are more familiar with pressing buttons and seeing results instantly. Many computers and smartphones also come with built-in calculator apps, which are simple to use and provide both basic and sometimes scientific functions. However, these apps are limited to the features provided by the system and cannot be easily customized, modified, or used as learning tools for programming.</w:t>
      </w:r>
    </w:p>
    <w:p w14:paraId="15B3E69F" w14:textId="77777777" w:rsidR="0086200A" w:rsidRDefault="0086200A" w:rsidP="0086200A">
      <w:pPr>
        <w:tabs>
          <w:tab w:val="left" w:pos="5578"/>
        </w:tabs>
        <w:spacing w:line="360" w:lineRule="auto"/>
        <w:ind w:right="-227"/>
        <w:jc w:val="both"/>
        <w:rPr>
          <w:lang w:val="en-IN"/>
        </w:rPr>
      </w:pPr>
      <w:r w:rsidRPr="0086200A">
        <w:rPr>
          <w:lang w:val="en-IN"/>
        </w:rPr>
        <w:t>The problem with these existing systems is that they are either too simple or too complex. A basic calculator may only allow simple arithmetic, while an advanced scientific calculator may have too many features that are not required for everyday use. Also, most existing solutions do not provide flexibility for students or developers to add new functions, improve the interface, or use them for educational practice. This creates a gap where a custom-built calculator using Python GUI can be developed—one that is simple, user-friendly, portable, and expandable. Such a system would not only serve daily needs but also act as a practical learning project for understanding GUI programming, event handling, and error management in Python.</w:t>
      </w:r>
    </w:p>
    <w:p w14:paraId="193B55C1" w14:textId="77777777" w:rsidR="0086200A" w:rsidRDefault="0086200A" w:rsidP="0086200A">
      <w:pPr>
        <w:tabs>
          <w:tab w:val="left" w:pos="5578"/>
        </w:tabs>
        <w:spacing w:line="360" w:lineRule="auto"/>
        <w:ind w:right="-227"/>
        <w:jc w:val="both"/>
        <w:rPr>
          <w:lang w:val="en-IN"/>
        </w:rPr>
      </w:pPr>
    </w:p>
    <w:p w14:paraId="3212D16C" w14:textId="77777777" w:rsidR="0086200A" w:rsidRDefault="0086200A" w:rsidP="0086200A">
      <w:pPr>
        <w:tabs>
          <w:tab w:val="left" w:pos="5578"/>
        </w:tabs>
        <w:spacing w:line="360" w:lineRule="auto"/>
        <w:ind w:right="-227"/>
        <w:jc w:val="both"/>
        <w:rPr>
          <w:lang w:val="en-IN"/>
        </w:rPr>
      </w:pPr>
    </w:p>
    <w:p w14:paraId="1F010C24" w14:textId="77777777" w:rsidR="0086200A" w:rsidRDefault="0086200A" w:rsidP="0086200A">
      <w:pPr>
        <w:tabs>
          <w:tab w:val="left" w:pos="5578"/>
        </w:tabs>
        <w:spacing w:line="360" w:lineRule="auto"/>
        <w:ind w:right="-227"/>
        <w:jc w:val="both"/>
        <w:rPr>
          <w:b/>
          <w:bCs/>
          <w:sz w:val="28"/>
          <w:szCs w:val="28"/>
        </w:rPr>
      </w:pPr>
    </w:p>
    <w:p w14:paraId="6513EA75" w14:textId="42179D79" w:rsidR="0086200A" w:rsidRDefault="0086200A" w:rsidP="0086200A">
      <w:pPr>
        <w:tabs>
          <w:tab w:val="left" w:pos="5578"/>
        </w:tabs>
        <w:spacing w:line="360" w:lineRule="auto"/>
        <w:ind w:right="-227"/>
        <w:jc w:val="both"/>
        <w:rPr>
          <w:b/>
          <w:bCs/>
          <w:sz w:val="28"/>
          <w:szCs w:val="28"/>
        </w:rPr>
      </w:pPr>
      <w:r w:rsidRPr="0086200A">
        <w:rPr>
          <w:b/>
          <w:bCs/>
          <w:sz w:val="28"/>
          <w:szCs w:val="28"/>
        </w:rPr>
        <w:t>1.4 PROBLEM STATEMENT</w:t>
      </w:r>
    </w:p>
    <w:p w14:paraId="35547655" w14:textId="77777777" w:rsidR="0086200A" w:rsidRPr="0086200A" w:rsidRDefault="0086200A" w:rsidP="0086200A">
      <w:pPr>
        <w:tabs>
          <w:tab w:val="left" w:pos="5578"/>
        </w:tabs>
        <w:spacing w:line="360" w:lineRule="auto"/>
        <w:ind w:right="-227"/>
        <w:jc w:val="both"/>
        <w:rPr>
          <w:b/>
          <w:bCs/>
          <w:sz w:val="28"/>
          <w:szCs w:val="28"/>
          <w:lang w:val="en-IN"/>
        </w:rPr>
      </w:pPr>
    </w:p>
    <w:p w14:paraId="5922848B" w14:textId="77777777" w:rsidR="0086200A" w:rsidRPr="0086200A" w:rsidRDefault="0086200A" w:rsidP="0086200A">
      <w:pPr>
        <w:tabs>
          <w:tab w:val="left" w:pos="5578"/>
        </w:tabs>
        <w:spacing w:line="360" w:lineRule="auto"/>
        <w:ind w:right="-227"/>
        <w:jc w:val="both"/>
        <w:rPr>
          <w:lang w:val="en-IN"/>
        </w:rPr>
      </w:pPr>
      <w:r w:rsidRPr="0086200A">
        <w:rPr>
          <w:lang w:val="en-IN"/>
        </w:rPr>
        <w:t>In everyday life, performing quick calculations is very common for students, teachers, professionals, and even general users. Most people rely on physical calculators or built-in apps on their devices, but these have limitations. Physical calculators are useful, but they are not always available, need to be carried around, and have fixed features that cannot be changed. Console-based calculators are another option, but they require typing commands, which is not user-friendly for everyone. Most people prefer a calculator with a graphical interface, where they can press buttons and see results instantly.</w:t>
      </w:r>
    </w:p>
    <w:p w14:paraId="1C43B6B8" w14:textId="77777777" w:rsidR="0086200A" w:rsidRPr="0086200A" w:rsidRDefault="0086200A" w:rsidP="0086200A">
      <w:pPr>
        <w:tabs>
          <w:tab w:val="left" w:pos="5578"/>
        </w:tabs>
        <w:spacing w:line="360" w:lineRule="auto"/>
        <w:ind w:right="-227"/>
        <w:jc w:val="both"/>
        <w:rPr>
          <w:lang w:val="en-IN"/>
        </w:rPr>
      </w:pPr>
      <w:r w:rsidRPr="0086200A">
        <w:rPr>
          <w:lang w:val="en-IN"/>
        </w:rPr>
        <w:t>The problem with existing solutions is that they are either too simple or too complex. A basic calculator only supports four operations (addition, subtraction, multiplication, division) and lacks extra features like error handling or history. On the other hand, scientific calculators provide many advanced features, but they may feel too complicated for daily use when only simple calculations are needed. Another issue is that many existing calculator apps are closed systems that cannot be customized or used for learning programming.</w:t>
      </w:r>
    </w:p>
    <w:p w14:paraId="6CC56BBC" w14:textId="77777777" w:rsidR="0086200A" w:rsidRPr="0086200A" w:rsidRDefault="0086200A" w:rsidP="0086200A">
      <w:pPr>
        <w:tabs>
          <w:tab w:val="left" w:pos="5578"/>
        </w:tabs>
        <w:spacing w:line="360" w:lineRule="auto"/>
        <w:ind w:right="-227"/>
        <w:jc w:val="both"/>
        <w:rPr>
          <w:lang w:val="en-IN"/>
        </w:rPr>
      </w:pPr>
      <w:r w:rsidRPr="0086200A">
        <w:rPr>
          <w:lang w:val="en-IN"/>
        </w:rPr>
        <w:t>Therefore, the problem this project addresses is the lack of a simple, customizable, and user-friendly calculator application that runs on any computer, provides accurate results, handles errors (like division by zero), and can be easily extended in the future with more functions if required.</w:t>
      </w:r>
    </w:p>
    <w:p w14:paraId="1ED7CCD9" w14:textId="77777777" w:rsidR="0086200A" w:rsidRPr="0086200A" w:rsidRDefault="0086200A" w:rsidP="0086200A">
      <w:pPr>
        <w:tabs>
          <w:tab w:val="left" w:pos="5578"/>
        </w:tabs>
        <w:spacing w:line="360" w:lineRule="auto"/>
        <w:ind w:right="-227"/>
        <w:jc w:val="both"/>
        <w:rPr>
          <w:lang w:val="en-IN"/>
        </w:rPr>
      </w:pPr>
    </w:p>
    <w:p w14:paraId="486CD071" w14:textId="77777777" w:rsidR="00E6040C" w:rsidRDefault="00E6040C" w:rsidP="00D378B1">
      <w:pPr>
        <w:tabs>
          <w:tab w:val="left" w:pos="5578"/>
        </w:tabs>
        <w:spacing w:line="360" w:lineRule="auto"/>
        <w:ind w:right="-227"/>
        <w:jc w:val="both"/>
      </w:pPr>
    </w:p>
    <w:p w14:paraId="50D1367A" w14:textId="77777777" w:rsidR="0049363B" w:rsidRDefault="0049363B" w:rsidP="00D378B1">
      <w:pPr>
        <w:tabs>
          <w:tab w:val="left" w:pos="5578"/>
        </w:tabs>
        <w:spacing w:line="360" w:lineRule="auto"/>
        <w:ind w:right="-227"/>
        <w:jc w:val="both"/>
      </w:pPr>
    </w:p>
    <w:p w14:paraId="494782C7" w14:textId="77777777" w:rsidR="0049363B" w:rsidRDefault="0049363B" w:rsidP="00D378B1">
      <w:pPr>
        <w:tabs>
          <w:tab w:val="left" w:pos="5578"/>
        </w:tabs>
        <w:spacing w:line="360" w:lineRule="auto"/>
        <w:ind w:right="-227"/>
        <w:jc w:val="both"/>
      </w:pPr>
    </w:p>
    <w:p w14:paraId="2466F36D" w14:textId="77777777" w:rsidR="0049363B" w:rsidRDefault="0049363B" w:rsidP="00D378B1">
      <w:pPr>
        <w:tabs>
          <w:tab w:val="left" w:pos="5578"/>
        </w:tabs>
        <w:spacing w:line="360" w:lineRule="auto"/>
        <w:ind w:right="-227"/>
        <w:jc w:val="both"/>
      </w:pPr>
    </w:p>
    <w:p w14:paraId="2A8EF3A6" w14:textId="77777777" w:rsidR="0049363B" w:rsidRDefault="0049363B" w:rsidP="00D378B1">
      <w:pPr>
        <w:tabs>
          <w:tab w:val="left" w:pos="5578"/>
        </w:tabs>
        <w:spacing w:line="360" w:lineRule="auto"/>
        <w:ind w:right="-227"/>
        <w:jc w:val="both"/>
      </w:pPr>
    </w:p>
    <w:p w14:paraId="5009F101" w14:textId="77777777" w:rsidR="0049363B" w:rsidRDefault="0049363B" w:rsidP="00D378B1">
      <w:pPr>
        <w:tabs>
          <w:tab w:val="left" w:pos="5578"/>
        </w:tabs>
        <w:spacing w:line="360" w:lineRule="auto"/>
        <w:ind w:right="-227"/>
        <w:jc w:val="both"/>
      </w:pPr>
    </w:p>
    <w:p w14:paraId="5A8BB56F" w14:textId="77777777" w:rsidR="0049363B" w:rsidRDefault="0049363B" w:rsidP="00D378B1">
      <w:pPr>
        <w:tabs>
          <w:tab w:val="left" w:pos="5578"/>
        </w:tabs>
        <w:spacing w:line="360" w:lineRule="auto"/>
        <w:ind w:right="-227"/>
        <w:jc w:val="both"/>
      </w:pPr>
    </w:p>
    <w:p w14:paraId="1BD3EDD2" w14:textId="77777777" w:rsidR="0049363B" w:rsidRDefault="0049363B" w:rsidP="00D378B1">
      <w:pPr>
        <w:tabs>
          <w:tab w:val="left" w:pos="5578"/>
        </w:tabs>
        <w:spacing w:line="360" w:lineRule="auto"/>
        <w:ind w:right="-227"/>
        <w:jc w:val="both"/>
      </w:pPr>
    </w:p>
    <w:p w14:paraId="2E12210E" w14:textId="77777777" w:rsidR="0049363B" w:rsidRDefault="0049363B" w:rsidP="00D378B1">
      <w:pPr>
        <w:tabs>
          <w:tab w:val="left" w:pos="5578"/>
        </w:tabs>
        <w:spacing w:line="360" w:lineRule="auto"/>
        <w:ind w:right="-227"/>
        <w:jc w:val="both"/>
      </w:pPr>
    </w:p>
    <w:p w14:paraId="50B97B98" w14:textId="77777777" w:rsidR="0049363B" w:rsidRDefault="0049363B" w:rsidP="00D378B1">
      <w:pPr>
        <w:tabs>
          <w:tab w:val="left" w:pos="5578"/>
        </w:tabs>
        <w:spacing w:line="360" w:lineRule="auto"/>
        <w:ind w:right="-227"/>
        <w:jc w:val="both"/>
      </w:pPr>
    </w:p>
    <w:p w14:paraId="694A490D" w14:textId="77777777" w:rsidR="0049363B" w:rsidRDefault="0049363B" w:rsidP="00D378B1">
      <w:pPr>
        <w:tabs>
          <w:tab w:val="left" w:pos="5578"/>
        </w:tabs>
        <w:spacing w:line="360" w:lineRule="auto"/>
        <w:ind w:right="-227"/>
        <w:jc w:val="both"/>
      </w:pPr>
    </w:p>
    <w:p w14:paraId="0229BF69" w14:textId="6FE48E99" w:rsidR="0086200A" w:rsidRPr="0086200A" w:rsidRDefault="0086200A" w:rsidP="00D378B1">
      <w:pPr>
        <w:numPr>
          <w:ilvl w:val="1"/>
          <w:numId w:val="26"/>
        </w:numPr>
        <w:tabs>
          <w:tab w:val="left" w:pos="5578"/>
        </w:tabs>
        <w:spacing w:line="360" w:lineRule="auto"/>
        <w:ind w:right="-227"/>
        <w:jc w:val="both"/>
        <w:rPr>
          <w:b/>
          <w:bCs/>
          <w:sz w:val="28"/>
          <w:szCs w:val="28"/>
          <w:lang w:val="en-IN"/>
        </w:rPr>
      </w:pPr>
      <w:r w:rsidRPr="0086200A">
        <w:rPr>
          <w:b/>
          <w:bCs/>
          <w:sz w:val="28"/>
          <w:szCs w:val="28"/>
          <w:lang w:val="en-IN"/>
        </w:rPr>
        <w:t>OBJECTIVES OF THE PROPOSED MODEL</w:t>
      </w:r>
    </w:p>
    <w:p w14:paraId="57983293" w14:textId="77777777" w:rsidR="0086200A" w:rsidRPr="0086200A" w:rsidRDefault="0086200A" w:rsidP="0086200A">
      <w:pPr>
        <w:tabs>
          <w:tab w:val="left" w:pos="5578"/>
        </w:tabs>
        <w:spacing w:line="360" w:lineRule="auto"/>
        <w:ind w:right="-227"/>
        <w:jc w:val="both"/>
        <w:rPr>
          <w:lang w:val="en-IN"/>
        </w:rPr>
      </w:pPr>
      <w:r w:rsidRPr="0086200A">
        <w:rPr>
          <w:lang w:val="en-IN"/>
        </w:rPr>
        <w:t>The proposed calculator model aims to achieve the following objectives:</w:t>
      </w:r>
    </w:p>
    <w:p w14:paraId="04D92492" w14:textId="77777777" w:rsidR="0086200A" w:rsidRPr="0086200A" w:rsidRDefault="0086200A" w:rsidP="0086200A">
      <w:pPr>
        <w:numPr>
          <w:ilvl w:val="0"/>
          <w:numId w:val="27"/>
        </w:numPr>
        <w:tabs>
          <w:tab w:val="left" w:pos="5578"/>
        </w:tabs>
        <w:spacing w:line="360" w:lineRule="auto"/>
        <w:ind w:right="-227"/>
        <w:jc w:val="both"/>
        <w:rPr>
          <w:lang w:val="en-IN"/>
        </w:rPr>
      </w:pPr>
      <w:r w:rsidRPr="0086200A">
        <w:rPr>
          <w:b/>
          <w:bCs/>
          <w:lang w:val="en-IN"/>
        </w:rPr>
        <w:t>Develop a Basic Calculator</w:t>
      </w:r>
    </w:p>
    <w:p w14:paraId="195CAF7C" w14:textId="77777777" w:rsidR="0086200A" w:rsidRPr="0086200A" w:rsidRDefault="0086200A" w:rsidP="0086200A">
      <w:pPr>
        <w:numPr>
          <w:ilvl w:val="1"/>
          <w:numId w:val="28"/>
        </w:numPr>
        <w:tabs>
          <w:tab w:val="left" w:pos="5578"/>
        </w:tabs>
        <w:spacing w:line="360" w:lineRule="auto"/>
        <w:ind w:right="-227"/>
        <w:jc w:val="both"/>
        <w:rPr>
          <w:lang w:val="en-IN"/>
        </w:rPr>
      </w:pPr>
      <w:r w:rsidRPr="0086200A">
        <w:rPr>
          <w:lang w:val="en-IN"/>
        </w:rPr>
        <w:t>Implement the four main arithmetic operations: addition, subtraction, multiplication, and division.</w:t>
      </w:r>
    </w:p>
    <w:p w14:paraId="13C4F59A" w14:textId="77777777" w:rsidR="0086200A" w:rsidRPr="0086200A" w:rsidRDefault="0086200A" w:rsidP="0086200A">
      <w:pPr>
        <w:numPr>
          <w:ilvl w:val="1"/>
          <w:numId w:val="28"/>
        </w:numPr>
        <w:tabs>
          <w:tab w:val="left" w:pos="5578"/>
        </w:tabs>
        <w:spacing w:line="360" w:lineRule="auto"/>
        <w:ind w:right="-227"/>
        <w:jc w:val="both"/>
        <w:rPr>
          <w:lang w:val="en-IN"/>
        </w:rPr>
      </w:pPr>
      <w:r w:rsidRPr="0086200A">
        <w:rPr>
          <w:lang w:val="en-IN"/>
        </w:rPr>
        <w:t>Provide essential buttons like digits (0–9), equals (=), and clear (C).</w:t>
      </w:r>
    </w:p>
    <w:p w14:paraId="060EC85A" w14:textId="77777777" w:rsidR="0086200A" w:rsidRPr="0086200A" w:rsidRDefault="0086200A" w:rsidP="0086200A">
      <w:pPr>
        <w:numPr>
          <w:ilvl w:val="0"/>
          <w:numId w:val="27"/>
        </w:numPr>
        <w:tabs>
          <w:tab w:val="left" w:pos="5578"/>
        </w:tabs>
        <w:spacing w:line="360" w:lineRule="auto"/>
        <w:ind w:right="-227"/>
        <w:jc w:val="both"/>
        <w:rPr>
          <w:lang w:val="en-IN"/>
        </w:rPr>
      </w:pPr>
      <w:r w:rsidRPr="0086200A">
        <w:rPr>
          <w:b/>
          <w:bCs/>
          <w:lang w:val="en-IN"/>
        </w:rPr>
        <w:t>Design a User-Friendly GUI</w:t>
      </w:r>
    </w:p>
    <w:p w14:paraId="0028C90A" w14:textId="77777777" w:rsidR="0086200A" w:rsidRPr="0086200A" w:rsidRDefault="0086200A" w:rsidP="0086200A">
      <w:pPr>
        <w:numPr>
          <w:ilvl w:val="1"/>
          <w:numId w:val="29"/>
        </w:numPr>
        <w:tabs>
          <w:tab w:val="left" w:pos="5578"/>
        </w:tabs>
        <w:spacing w:line="360" w:lineRule="auto"/>
        <w:ind w:right="-227"/>
        <w:jc w:val="both"/>
        <w:rPr>
          <w:lang w:val="en-IN"/>
        </w:rPr>
      </w:pPr>
      <w:r w:rsidRPr="0086200A">
        <w:rPr>
          <w:lang w:val="en-IN"/>
        </w:rPr>
        <w:t>Create a simple and attractive interface using Python Tkinter.</w:t>
      </w:r>
    </w:p>
    <w:p w14:paraId="37B53BC8" w14:textId="77777777" w:rsidR="0086200A" w:rsidRPr="0086200A" w:rsidRDefault="0086200A" w:rsidP="0086200A">
      <w:pPr>
        <w:numPr>
          <w:ilvl w:val="1"/>
          <w:numId w:val="29"/>
        </w:numPr>
        <w:tabs>
          <w:tab w:val="left" w:pos="5578"/>
        </w:tabs>
        <w:spacing w:line="360" w:lineRule="auto"/>
        <w:ind w:right="-227"/>
        <w:jc w:val="both"/>
        <w:rPr>
          <w:lang w:val="en-IN"/>
        </w:rPr>
      </w:pPr>
      <w:r w:rsidRPr="0086200A">
        <w:rPr>
          <w:lang w:val="en-IN"/>
        </w:rPr>
        <w:t>Ensure that the calculator looks and works like a real handheld calculator, making it easy for anyone to use.</w:t>
      </w:r>
    </w:p>
    <w:p w14:paraId="3EC33582" w14:textId="77777777" w:rsidR="0086200A" w:rsidRPr="0086200A" w:rsidRDefault="0086200A" w:rsidP="0086200A">
      <w:pPr>
        <w:numPr>
          <w:ilvl w:val="0"/>
          <w:numId w:val="27"/>
        </w:numPr>
        <w:tabs>
          <w:tab w:val="left" w:pos="5578"/>
        </w:tabs>
        <w:spacing w:line="360" w:lineRule="auto"/>
        <w:ind w:right="-227"/>
        <w:jc w:val="both"/>
        <w:rPr>
          <w:lang w:val="en-IN"/>
        </w:rPr>
      </w:pPr>
      <w:r w:rsidRPr="0086200A">
        <w:rPr>
          <w:b/>
          <w:bCs/>
          <w:lang w:val="en-IN"/>
        </w:rPr>
        <w:t>Integrate Error Handling</w:t>
      </w:r>
    </w:p>
    <w:p w14:paraId="61E899E3" w14:textId="77777777" w:rsidR="0086200A" w:rsidRPr="0086200A" w:rsidRDefault="0086200A" w:rsidP="0086200A">
      <w:pPr>
        <w:numPr>
          <w:ilvl w:val="1"/>
          <w:numId w:val="30"/>
        </w:numPr>
        <w:tabs>
          <w:tab w:val="left" w:pos="5578"/>
        </w:tabs>
        <w:spacing w:line="360" w:lineRule="auto"/>
        <w:ind w:right="-227"/>
        <w:jc w:val="both"/>
        <w:rPr>
          <w:lang w:val="en-IN"/>
        </w:rPr>
      </w:pPr>
      <w:r w:rsidRPr="0086200A">
        <w:rPr>
          <w:lang w:val="en-IN"/>
        </w:rPr>
        <w:t>Handle invalid inputs such as division by zero, wrong symbols, or incomplete expressions.</w:t>
      </w:r>
    </w:p>
    <w:p w14:paraId="33647541" w14:textId="77777777" w:rsidR="0086200A" w:rsidRPr="0086200A" w:rsidRDefault="0086200A" w:rsidP="0086200A">
      <w:pPr>
        <w:numPr>
          <w:ilvl w:val="1"/>
          <w:numId w:val="30"/>
        </w:numPr>
        <w:tabs>
          <w:tab w:val="left" w:pos="5578"/>
        </w:tabs>
        <w:spacing w:line="360" w:lineRule="auto"/>
        <w:ind w:right="-227"/>
        <w:jc w:val="both"/>
        <w:rPr>
          <w:lang w:val="en-IN"/>
        </w:rPr>
      </w:pPr>
      <w:r w:rsidRPr="0086200A">
        <w:rPr>
          <w:lang w:val="en-IN"/>
        </w:rPr>
        <w:t xml:space="preserve">Display clear messages like </w:t>
      </w:r>
      <w:r w:rsidRPr="0086200A">
        <w:rPr>
          <w:b/>
          <w:bCs/>
          <w:lang w:val="en-IN"/>
        </w:rPr>
        <w:t>“Error”</w:t>
      </w:r>
      <w:r w:rsidRPr="0086200A">
        <w:rPr>
          <w:lang w:val="en-IN"/>
        </w:rPr>
        <w:t xml:space="preserve"> instead of crashing.</w:t>
      </w:r>
    </w:p>
    <w:p w14:paraId="2FF305A6" w14:textId="77777777" w:rsidR="0086200A" w:rsidRPr="0086200A" w:rsidRDefault="0086200A" w:rsidP="0086200A">
      <w:pPr>
        <w:numPr>
          <w:ilvl w:val="0"/>
          <w:numId w:val="27"/>
        </w:numPr>
        <w:tabs>
          <w:tab w:val="left" w:pos="5578"/>
        </w:tabs>
        <w:spacing w:line="360" w:lineRule="auto"/>
        <w:ind w:right="-227"/>
        <w:jc w:val="both"/>
        <w:rPr>
          <w:lang w:val="en-IN"/>
        </w:rPr>
      </w:pPr>
      <w:r w:rsidRPr="0086200A">
        <w:rPr>
          <w:b/>
          <w:bCs/>
          <w:lang w:val="en-IN"/>
        </w:rPr>
        <w:t>Include Scientific Functions (Extended Model)</w:t>
      </w:r>
    </w:p>
    <w:p w14:paraId="192C6C47" w14:textId="77777777" w:rsidR="0086200A" w:rsidRPr="0086200A" w:rsidRDefault="0086200A" w:rsidP="0049363B">
      <w:pPr>
        <w:numPr>
          <w:ilvl w:val="1"/>
          <w:numId w:val="31"/>
        </w:numPr>
        <w:tabs>
          <w:tab w:val="left" w:pos="5578"/>
        </w:tabs>
        <w:spacing w:line="360" w:lineRule="auto"/>
        <w:ind w:right="-227"/>
        <w:jc w:val="both"/>
        <w:rPr>
          <w:lang w:val="en-IN"/>
        </w:rPr>
      </w:pPr>
      <w:r w:rsidRPr="0086200A">
        <w:rPr>
          <w:lang w:val="en-IN"/>
        </w:rPr>
        <w:t>Add advanced features such as square root, power, trigonometric functions (sin, cos, tan), logarithms, factorial, and constants (π, e).</w:t>
      </w:r>
    </w:p>
    <w:p w14:paraId="58429165" w14:textId="77777777" w:rsidR="0086200A" w:rsidRPr="0086200A" w:rsidRDefault="0086200A" w:rsidP="0049363B">
      <w:pPr>
        <w:numPr>
          <w:ilvl w:val="1"/>
          <w:numId w:val="31"/>
        </w:numPr>
        <w:tabs>
          <w:tab w:val="left" w:pos="5578"/>
        </w:tabs>
        <w:spacing w:line="360" w:lineRule="auto"/>
        <w:ind w:right="-227"/>
        <w:jc w:val="both"/>
        <w:rPr>
          <w:lang w:val="en-IN"/>
        </w:rPr>
      </w:pPr>
      <w:r w:rsidRPr="0086200A">
        <w:rPr>
          <w:lang w:val="en-IN"/>
        </w:rPr>
        <w:t>Ensure that both simple and advanced users can benefit from the system.</w:t>
      </w:r>
    </w:p>
    <w:p w14:paraId="0CD0B2FA" w14:textId="77777777" w:rsidR="0086200A" w:rsidRPr="0086200A" w:rsidRDefault="0086200A" w:rsidP="0086200A">
      <w:pPr>
        <w:numPr>
          <w:ilvl w:val="0"/>
          <w:numId w:val="27"/>
        </w:numPr>
        <w:tabs>
          <w:tab w:val="left" w:pos="5578"/>
        </w:tabs>
        <w:spacing w:line="360" w:lineRule="auto"/>
        <w:ind w:right="-227"/>
        <w:jc w:val="both"/>
        <w:rPr>
          <w:lang w:val="en-IN"/>
        </w:rPr>
      </w:pPr>
      <w:r w:rsidRPr="0086200A">
        <w:rPr>
          <w:b/>
          <w:bCs/>
          <w:lang w:val="en-IN"/>
        </w:rPr>
        <w:t>Ensure Portability and Extensibility</w:t>
      </w:r>
    </w:p>
    <w:p w14:paraId="3D6EC7C9" w14:textId="77777777" w:rsidR="0086200A" w:rsidRPr="0086200A" w:rsidRDefault="0086200A" w:rsidP="0049363B">
      <w:pPr>
        <w:numPr>
          <w:ilvl w:val="1"/>
          <w:numId w:val="32"/>
        </w:numPr>
        <w:tabs>
          <w:tab w:val="left" w:pos="5578"/>
        </w:tabs>
        <w:spacing w:line="360" w:lineRule="auto"/>
        <w:ind w:right="-227"/>
        <w:jc w:val="both"/>
        <w:rPr>
          <w:lang w:val="en-IN"/>
        </w:rPr>
      </w:pPr>
      <w:r w:rsidRPr="0086200A">
        <w:rPr>
          <w:lang w:val="en-IN"/>
        </w:rPr>
        <w:t>Make the calculator run on different platforms (Windows, Linux, macOS).</w:t>
      </w:r>
    </w:p>
    <w:p w14:paraId="5DF32EE1" w14:textId="77777777" w:rsidR="0086200A" w:rsidRPr="0086200A" w:rsidRDefault="0086200A" w:rsidP="0049363B">
      <w:pPr>
        <w:numPr>
          <w:ilvl w:val="1"/>
          <w:numId w:val="32"/>
        </w:numPr>
        <w:tabs>
          <w:tab w:val="left" w:pos="5578"/>
        </w:tabs>
        <w:spacing w:line="360" w:lineRule="auto"/>
        <w:ind w:right="-227"/>
        <w:jc w:val="both"/>
        <w:rPr>
          <w:lang w:val="en-IN"/>
        </w:rPr>
      </w:pPr>
      <w:r w:rsidRPr="0086200A">
        <w:rPr>
          <w:lang w:val="en-IN"/>
        </w:rPr>
        <w:t>Design the system so new features can be added easily in the future (e.g., percentage, memory, history).</w:t>
      </w:r>
    </w:p>
    <w:p w14:paraId="555A44CE" w14:textId="77777777" w:rsidR="0086200A" w:rsidRPr="0086200A" w:rsidRDefault="0086200A" w:rsidP="0086200A">
      <w:pPr>
        <w:numPr>
          <w:ilvl w:val="0"/>
          <w:numId w:val="27"/>
        </w:numPr>
        <w:tabs>
          <w:tab w:val="left" w:pos="5578"/>
        </w:tabs>
        <w:spacing w:line="360" w:lineRule="auto"/>
        <w:ind w:right="-227"/>
        <w:jc w:val="both"/>
        <w:rPr>
          <w:lang w:val="en-IN"/>
        </w:rPr>
      </w:pPr>
      <w:r w:rsidRPr="0086200A">
        <w:rPr>
          <w:b/>
          <w:bCs/>
          <w:lang w:val="en-IN"/>
        </w:rPr>
        <w:t>Educational Purpose</w:t>
      </w:r>
    </w:p>
    <w:p w14:paraId="030E6F3A" w14:textId="77777777" w:rsidR="0086200A" w:rsidRPr="0086200A" w:rsidRDefault="0086200A" w:rsidP="0049363B">
      <w:pPr>
        <w:numPr>
          <w:ilvl w:val="1"/>
          <w:numId w:val="33"/>
        </w:numPr>
        <w:tabs>
          <w:tab w:val="left" w:pos="5578"/>
        </w:tabs>
        <w:spacing w:line="360" w:lineRule="auto"/>
        <w:ind w:right="-227"/>
        <w:jc w:val="both"/>
        <w:rPr>
          <w:lang w:val="en-IN"/>
        </w:rPr>
      </w:pPr>
      <w:r w:rsidRPr="0086200A">
        <w:rPr>
          <w:lang w:val="en-IN"/>
        </w:rPr>
        <w:t>Help learners understand GUI design, event handling, and mathematical computation in Python.</w:t>
      </w:r>
    </w:p>
    <w:p w14:paraId="5BCDB61F" w14:textId="77777777" w:rsidR="0086200A" w:rsidRPr="0086200A" w:rsidRDefault="0086200A" w:rsidP="0049363B">
      <w:pPr>
        <w:numPr>
          <w:ilvl w:val="1"/>
          <w:numId w:val="33"/>
        </w:numPr>
        <w:tabs>
          <w:tab w:val="left" w:pos="5578"/>
        </w:tabs>
        <w:spacing w:line="360" w:lineRule="auto"/>
        <w:ind w:right="-227"/>
        <w:jc w:val="both"/>
        <w:rPr>
          <w:lang w:val="en-IN"/>
        </w:rPr>
      </w:pPr>
      <w:r w:rsidRPr="0086200A">
        <w:rPr>
          <w:lang w:val="en-IN"/>
        </w:rPr>
        <w:t>Act as a practical project for students to apply programming knowledge.</w:t>
      </w:r>
    </w:p>
    <w:p w14:paraId="32BFCF4F" w14:textId="77777777" w:rsidR="0086200A" w:rsidRDefault="0086200A" w:rsidP="00D378B1">
      <w:pPr>
        <w:tabs>
          <w:tab w:val="left" w:pos="5578"/>
        </w:tabs>
        <w:spacing w:line="360" w:lineRule="auto"/>
        <w:ind w:right="-227"/>
        <w:jc w:val="both"/>
      </w:pPr>
    </w:p>
    <w:p w14:paraId="7FA95934" w14:textId="77777777" w:rsidR="0086200A" w:rsidRDefault="0086200A" w:rsidP="00D378B1">
      <w:pPr>
        <w:tabs>
          <w:tab w:val="left" w:pos="5578"/>
        </w:tabs>
        <w:spacing w:line="360" w:lineRule="auto"/>
        <w:ind w:right="-227"/>
        <w:jc w:val="both"/>
      </w:pPr>
    </w:p>
    <w:p w14:paraId="2EE82770" w14:textId="77777777" w:rsidR="0086200A" w:rsidRDefault="0086200A" w:rsidP="00D378B1">
      <w:pPr>
        <w:tabs>
          <w:tab w:val="left" w:pos="5578"/>
        </w:tabs>
        <w:spacing w:line="360" w:lineRule="auto"/>
        <w:ind w:right="-227"/>
        <w:jc w:val="both"/>
      </w:pPr>
    </w:p>
    <w:p w14:paraId="2898D88B" w14:textId="77777777" w:rsidR="0086200A" w:rsidRDefault="0086200A" w:rsidP="00D378B1">
      <w:pPr>
        <w:tabs>
          <w:tab w:val="left" w:pos="5578"/>
        </w:tabs>
        <w:spacing w:line="360" w:lineRule="auto"/>
        <w:ind w:right="-227"/>
        <w:jc w:val="both"/>
      </w:pPr>
    </w:p>
    <w:p w14:paraId="1FC8F376" w14:textId="77777777" w:rsidR="0049363B" w:rsidRPr="0049363B" w:rsidRDefault="0049363B" w:rsidP="0049363B">
      <w:pPr>
        <w:tabs>
          <w:tab w:val="left" w:pos="5578"/>
        </w:tabs>
        <w:spacing w:line="360" w:lineRule="auto"/>
        <w:ind w:right="-227"/>
        <w:jc w:val="both"/>
        <w:rPr>
          <w:b/>
          <w:bCs/>
          <w:sz w:val="28"/>
          <w:szCs w:val="28"/>
          <w:lang w:val="en-IN"/>
        </w:rPr>
      </w:pPr>
      <w:r w:rsidRPr="0049363B">
        <w:rPr>
          <w:b/>
          <w:bCs/>
          <w:sz w:val="28"/>
          <w:szCs w:val="28"/>
          <w:lang w:val="en-IN"/>
        </w:rPr>
        <w:t>1.6 LIMITATIONS</w:t>
      </w:r>
    </w:p>
    <w:p w14:paraId="4EDEF65C" w14:textId="46C8F3A4" w:rsidR="0049363B" w:rsidRPr="0049363B" w:rsidRDefault="0049363B" w:rsidP="0049363B">
      <w:pPr>
        <w:tabs>
          <w:tab w:val="left" w:pos="5578"/>
        </w:tabs>
        <w:spacing w:line="360" w:lineRule="auto"/>
        <w:ind w:right="-227"/>
        <w:jc w:val="both"/>
        <w:rPr>
          <w:lang w:val="en-IN"/>
        </w:rPr>
      </w:pPr>
      <w:r w:rsidRPr="0049363B">
        <w:rPr>
          <w:lang w:val="en-IN"/>
        </w:rPr>
        <w:t xml:space="preserve"> </w:t>
      </w:r>
      <w:r w:rsidRPr="0049363B">
        <w:rPr>
          <w:b/>
          <w:bCs/>
          <w:lang w:val="en-IN"/>
        </w:rPr>
        <w:t>Limited Functionality</w:t>
      </w:r>
    </w:p>
    <w:p w14:paraId="5A9E1364" w14:textId="77777777" w:rsidR="0049363B" w:rsidRPr="0049363B" w:rsidRDefault="0049363B" w:rsidP="0049363B">
      <w:pPr>
        <w:numPr>
          <w:ilvl w:val="0"/>
          <w:numId w:val="34"/>
        </w:numPr>
        <w:tabs>
          <w:tab w:val="left" w:pos="5578"/>
        </w:tabs>
        <w:spacing w:line="360" w:lineRule="auto"/>
        <w:ind w:right="-227"/>
        <w:jc w:val="both"/>
        <w:rPr>
          <w:lang w:val="en-IN"/>
        </w:rPr>
      </w:pPr>
      <w:r w:rsidRPr="0049363B">
        <w:rPr>
          <w:lang w:val="en-IN"/>
        </w:rPr>
        <w:t>Can perform only basic arithmetic operations (addition, subtraction, multiplication, division).</w:t>
      </w:r>
    </w:p>
    <w:p w14:paraId="7D5AD9B6" w14:textId="77777777" w:rsidR="0049363B" w:rsidRPr="0049363B" w:rsidRDefault="0049363B" w:rsidP="0049363B">
      <w:pPr>
        <w:numPr>
          <w:ilvl w:val="0"/>
          <w:numId w:val="34"/>
        </w:numPr>
        <w:tabs>
          <w:tab w:val="left" w:pos="5578"/>
        </w:tabs>
        <w:spacing w:line="360" w:lineRule="auto"/>
        <w:ind w:right="-227"/>
        <w:jc w:val="both"/>
        <w:rPr>
          <w:lang w:val="en-IN"/>
        </w:rPr>
      </w:pPr>
      <w:r w:rsidRPr="0049363B">
        <w:rPr>
          <w:lang w:val="en-IN"/>
        </w:rPr>
        <w:t>Advanced operations like exponentiation, square roots, logarithms, or trigonometry are not available.</w:t>
      </w:r>
    </w:p>
    <w:p w14:paraId="215F1B06" w14:textId="2637BA43" w:rsidR="0049363B" w:rsidRPr="0049363B" w:rsidRDefault="0049363B" w:rsidP="0049363B">
      <w:pPr>
        <w:tabs>
          <w:tab w:val="left" w:pos="5578"/>
        </w:tabs>
        <w:spacing w:line="360" w:lineRule="auto"/>
        <w:ind w:right="-227"/>
        <w:jc w:val="both"/>
        <w:rPr>
          <w:lang w:val="en-IN"/>
        </w:rPr>
      </w:pPr>
      <w:r w:rsidRPr="0049363B">
        <w:rPr>
          <w:lang w:val="en-IN"/>
        </w:rPr>
        <w:t xml:space="preserve">  </w:t>
      </w:r>
      <w:r w:rsidRPr="0049363B">
        <w:rPr>
          <w:b/>
          <w:bCs/>
          <w:lang w:val="en-IN"/>
        </w:rPr>
        <w:t>No Memory Functions</w:t>
      </w:r>
    </w:p>
    <w:p w14:paraId="589C6B0D" w14:textId="77777777" w:rsidR="0049363B" w:rsidRPr="0049363B" w:rsidRDefault="0049363B" w:rsidP="0049363B">
      <w:pPr>
        <w:numPr>
          <w:ilvl w:val="0"/>
          <w:numId w:val="35"/>
        </w:numPr>
        <w:tabs>
          <w:tab w:val="left" w:pos="5578"/>
        </w:tabs>
        <w:spacing w:line="360" w:lineRule="auto"/>
        <w:ind w:right="-227"/>
        <w:jc w:val="both"/>
        <w:rPr>
          <w:lang w:val="en-IN"/>
        </w:rPr>
      </w:pPr>
      <w:r w:rsidRPr="0049363B">
        <w:rPr>
          <w:lang w:val="en-IN"/>
        </w:rPr>
        <w:t>Cannot store previous results in memory for later use.</w:t>
      </w:r>
    </w:p>
    <w:p w14:paraId="03C3C292" w14:textId="77777777" w:rsidR="0049363B" w:rsidRPr="0049363B" w:rsidRDefault="0049363B" w:rsidP="0049363B">
      <w:pPr>
        <w:numPr>
          <w:ilvl w:val="0"/>
          <w:numId w:val="35"/>
        </w:numPr>
        <w:tabs>
          <w:tab w:val="left" w:pos="5578"/>
        </w:tabs>
        <w:spacing w:line="360" w:lineRule="auto"/>
        <w:ind w:right="-227"/>
        <w:jc w:val="both"/>
        <w:rPr>
          <w:lang w:val="en-IN"/>
        </w:rPr>
      </w:pPr>
      <w:r w:rsidRPr="0049363B">
        <w:rPr>
          <w:lang w:val="en-IN"/>
        </w:rPr>
        <w:t>No M+, M-, MR, MC functions like scientific calculators.</w:t>
      </w:r>
    </w:p>
    <w:p w14:paraId="080BFD49" w14:textId="1E60B70E" w:rsidR="0049363B" w:rsidRPr="0049363B" w:rsidRDefault="0049363B" w:rsidP="0049363B">
      <w:pPr>
        <w:tabs>
          <w:tab w:val="left" w:pos="5578"/>
        </w:tabs>
        <w:spacing w:line="360" w:lineRule="auto"/>
        <w:ind w:right="-227"/>
        <w:jc w:val="both"/>
        <w:rPr>
          <w:lang w:val="en-IN"/>
        </w:rPr>
      </w:pPr>
      <w:r w:rsidRPr="0049363B">
        <w:rPr>
          <w:lang w:val="en-IN"/>
        </w:rPr>
        <w:t xml:space="preserve">  </w:t>
      </w:r>
      <w:r w:rsidRPr="0049363B">
        <w:rPr>
          <w:b/>
          <w:bCs/>
          <w:lang w:val="en-IN"/>
        </w:rPr>
        <w:t>Input Constraints</w:t>
      </w:r>
    </w:p>
    <w:p w14:paraId="4F008D5F" w14:textId="77777777" w:rsidR="0049363B" w:rsidRPr="0049363B" w:rsidRDefault="0049363B" w:rsidP="0049363B">
      <w:pPr>
        <w:numPr>
          <w:ilvl w:val="0"/>
          <w:numId w:val="36"/>
        </w:numPr>
        <w:tabs>
          <w:tab w:val="left" w:pos="5578"/>
        </w:tabs>
        <w:spacing w:line="360" w:lineRule="auto"/>
        <w:ind w:right="-227"/>
        <w:jc w:val="both"/>
        <w:rPr>
          <w:lang w:val="en-IN"/>
        </w:rPr>
      </w:pPr>
      <w:r w:rsidRPr="0049363B">
        <w:rPr>
          <w:lang w:val="en-IN"/>
        </w:rPr>
        <w:t>Can only handle numbers and simple operators.</w:t>
      </w:r>
    </w:p>
    <w:p w14:paraId="633C43A9" w14:textId="77777777" w:rsidR="0049363B" w:rsidRPr="0049363B" w:rsidRDefault="0049363B" w:rsidP="0049363B">
      <w:pPr>
        <w:numPr>
          <w:ilvl w:val="0"/>
          <w:numId w:val="36"/>
        </w:numPr>
        <w:tabs>
          <w:tab w:val="left" w:pos="5578"/>
        </w:tabs>
        <w:spacing w:line="360" w:lineRule="auto"/>
        <w:ind w:right="-227"/>
        <w:jc w:val="both"/>
        <w:rPr>
          <w:lang w:val="en-IN"/>
        </w:rPr>
      </w:pPr>
      <w:r w:rsidRPr="0049363B">
        <w:rPr>
          <w:lang w:val="en-IN"/>
        </w:rPr>
        <w:t>Cannot accept complex expressions or parentheses for operator precedence.</w:t>
      </w:r>
    </w:p>
    <w:p w14:paraId="19FC958B" w14:textId="7F5B56EB" w:rsidR="0049363B" w:rsidRPr="0049363B" w:rsidRDefault="0049363B" w:rsidP="0049363B">
      <w:pPr>
        <w:tabs>
          <w:tab w:val="left" w:pos="5578"/>
        </w:tabs>
        <w:spacing w:line="360" w:lineRule="auto"/>
        <w:ind w:right="-227"/>
        <w:jc w:val="both"/>
        <w:rPr>
          <w:lang w:val="en-IN"/>
        </w:rPr>
      </w:pPr>
      <w:r w:rsidRPr="0049363B">
        <w:rPr>
          <w:lang w:val="en-IN"/>
        </w:rPr>
        <w:t xml:space="preserve">  </w:t>
      </w:r>
      <w:r w:rsidRPr="0049363B">
        <w:rPr>
          <w:b/>
          <w:bCs/>
          <w:lang w:val="en-IN"/>
        </w:rPr>
        <w:t>Error Handling</w:t>
      </w:r>
    </w:p>
    <w:p w14:paraId="0A01C599" w14:textId="77777777" w:rsidR="0049363B" w:rsidRPr="0049363B" w:rsidRDefault="0049363B" w:rsidP="0049363B">
      <w:pPr>
        <w:numPr>
          <w:ilvl w:val="0"/>
          <w:numId w:val="37"/>
        </w:numPr>
        <w:tabs>
          <w:tab w:val="left" w:pos="5578"/>
        </w:tabs>
        <w:spacing w:line="360" w:lineRule="auto"/>
        <w:ind w:right="-227"/>
        <w:jc w:val="both"/>
        <w:rPr>
          <w:lang w:val="en-IN"/>
        </w:rPr>
      </w:pPr>
      <w:r w:rsidRPr="0049363B">
        <w:rPr>
          <w:lang w:val="en-IN"/>
        </w:rPr>
        <w:t>Limited error messages (e.g., “Cannot divide by zero”).</w:t>
      </w:r>
    </w:p>
    <w:p w14:paraId="010638BB" w14:textId="77777777" w:rsidR="0049363B" w:rsidRPr="0049363B" w:rsidRDefault="0049363B" w:rsidP="0049363B">
      <w:pPr>
        <w:numPr>
          <w:ilvl w:val="0"/>
          <w:numId w:val="37"/>
        </w:numPr>
        <w:tabs>
          <w:tab w:val="left" w:pos="5578"/>
        </w:tabs>
        <w:spacing w:line="360" w:lineRule="auto"/>
        <w:ind w:right="-227"/>
        <w:jc w:val="both"/>
        <w:rPr>
          <w:lang w:val="en-IN"/>
        </w:rPr>
      </w:pPr>
      <w:r w:rsidRPr="0049363B">
        <w:rPr>
          <w:lang w:val="en-IN"/>
        </w:rPr>
        <w:t>May crash or freeze if invalid input is entered.</w:t>
      </w:r>
    </w:p>
    <w:p w14:paraId="66BB0F9C" w14:textId="6E227678" w:rsidR="0049363B" w:rsidRPr="0049363B" w:rsidRDefault="0049363B" w:rsidP="0049363B">
      <w:pPr>
        <w:tabs>
          <w:tab w:val="left" w:pos="5578"/>
        </w:tabs>
        <w:spacing w:line="360" w:lineRule="auto"/>
        <w:ind w:right="-227"/>
        <w:jc w:val="both"/>
        <w:rPr>
          <w:lang w:val="en-IN"/>
        </w:rPr>
      </w:pPr>
      <w:r w:rsidRPr="0049363B">
        <w:rPr>
          <w:lang w:val="en-IN"/>
        </w:rPr>
        <w:t xml:space="preserve">  </w:t>
      </w:r>
      <w:r w:rsidRPr="0049363B">
        <w:rPr>
          <w:b/>
          <w:bCs/>
          <w:lang w:val="en-IN"/>
        </w:rPr>
        <w:t>No History Feature</w:t>
      </w:r>
    </w:p>
    <w:p w14:paraId="3152BDEC" w14:textId="77777777" w:rsidR="0049363B" w:rsidRPr="0049363B" w:rsidRDefault="0049363B" w:rsidP="0049363B">
      <w:pPr>
        <w:numPr>
          <w:ilvl w:val="0"/>
          <w:numId w:val="38"/>
        </w:numPr>
        <w:tabs>
          <w:tab w:val="left" w:pos="5578"/>
        </w:tabs>
        <w:spacing w:line="360" w:lineRule="auto"/>
        <w:ind w:right="-227"/>
        <w:jc w:val="both"/>
        <w:rPr>
          <w:lang w:val="en-IN"/>
        </w:rPr>
      </w:pPr>
      <w:r w:rsidRPr="0049363B">
        <w:rPr>
          <w:lang w:val="en-IN"/>
        </w:rPr>
        <w:t>Cannot view a history of calculations.</w:t>
      </w:r>
    </w:p>
    <w:p w14:paraId="4E4CDB67" w14:textId="77777777" w:rsidR="0049363B" w:rsidRPr="0049363B" w:rsidRDefault="0049363B" w:rsidP="0049363B">
      <w:pPr>
        <w:numPr>
          <w:ilvl w:val="0"/>
          <w:numId w:val="38"/>
        </w:numPr>
        <w:tabs>
          <w:tab w:val="left" w:pos="5578"/>
        </w:tabs>
        <w:spacing w:line="360" w:lineRule="auto"/>
        <w:ind w:right="-227"/>
        <w:jc w:val="both"/>
        <w:rPr>
          <w:lang w:val="en-IN"/>
        </w:rPr>
      </w:pPr>
      <w:r w:rsidRPr="0049363B">
        <w:rPr>
          <w:lang w:val="en-IN"/>
        </w:rPr>
        <w:t>Users cannot recall previous results once cleared.</w:t>
      </w:r>
    </w:p>
    <w:p w14:paraId="7589E1FF" w14:textId="3B27D899" w:rsidR="0049363B" w:rsidRPr="0049363B" w:rsidRDefault="0049363B" w:rsidP="0049363B">
      <w:pPr>
        <w:tabs>
          <w:tab w:val="left" w:pos="5578"/>
        </w:tabs>
        <w:spacing w:line="360" w:lineRule="auto"/>
        <w:ind w:right="-227"/>
        <w:jc w:val="both"/>
        <w:rPr>
          <w:lang w:val="en-IN"/>
        </w:rPr>
      </w:pPr>
      <w:r w:rsidRPr="0049363B">
        <w:rPr>
          <w:lang w:val="en-IN"/>
        </w:rPr>
        <w:t xml:space="preserve">  </w:t>
      </w:r>
      <w:r w:rsidRPr="0049363B">
        <w:rPr>
          <w:b/>
          <w:bCs/>
          <w:lang w:val="en-IN"/>
        </w:rPr>
        <w:t>Limited GUI Interaction</w:t>
      </w:r>
    </w:p>
    <w:p w14:paraId="45AFDCD6" w14:textId="77777777" w:rsidR="0049363B" w:rsidRPr="0049363B" w:rsidRDefault="0049363B" w:rsidP="0049363B">
      <w:pPr>
        <w:numPr>
          <w:ilvl w:val="0"/>
          <w:numId w:val="39"/>
        </w:numPr>
        <w:tabs>
          <w:tab w:val="left" w:pos="5578"/>
        </w:tabs>
        <w:spacing w:line="360" w:lineRule="auto"/>
        <w:ind w:right="-227"/>
        <w:jc w:val="both"/>
        <w:rPr>
          <w:lang w:val="en-IN"/>
        </w:rPr>
      </w:pPr>
      <w:r w:rsidRPr="0049363B">
        <w:rPr>
          <w:lang w:val="en-IN"/>
        </w:rPr>
        <w:t>Buttons and text fields may not respond to keyboard input.</w:t>
      </w:r>
    </w:p>
    <w:p w14:paraId="6B939BF1" w14:textId="3D036FAA" w:rsidR="0049363B" w:rsidRPr="0049363B" w:rsidRDefault="0049363B" w:rsidP="0049363B">
      <w:pPr>
        <w:numPr>
          <w:ilvl w:val="0"/>
          <w:numId w:val="39"/>
        </w:numPr>
        <w:tabs>
          <w:tab w:val="left" w:pos="5578"/>
        </w:tabs>
        <w:spacing w:line="360" w:lineRule="auto"/>
        <w:ind w:right="-227"/>
        <w:jc w:val="both"/>
        <w:rPr>
          <w:lang w:val="en-IN"/>
        </w:rPr>
      </w:pPr>
      <w:r w:rsidRPr="0049363B">
        <w:rPr>
          <w:lang w:val="en-IN"/>
        </w:rPr>
        <w:t>No support for drag-and-drop or customizing the interface.</w:t>
      </w:r>
    </w:p>
    <w:p w14:paraId="18D25AC6" w14:textId="4ABA6BAA" w:rsidR="0049363B" w:rsidRPr="0049363B" w:rsidRDefault="0049363B" w:rsidP="0049363B">
      <w:pPr>
        <w:tabs>
          <w:tab w:val="left" w:pos="5578"/>
        </w:tabs>
        <w:spacing w:line="360" w:lineRule="auto"/>
        <w:ind w:right="-227"/>
        <w:jc w:val="both"/>
        <w:rPr>
          <w:lang w:val="en-IN"/>
        </w:rPr>
      </w:pPr>
      <w:r w:rsidRPr="0049363B">
        <w:rPr>
          <w:lang w:val="en-IN"/>
        </w:rPr>
        <w:t xml:space="preserve">  </w:t>
      </w:r>
      <w:r w:rsidRPr="0049363B">
        <w:rPr>
          <w:b/>
          <w:bCs/>
          <w:lang w:val="en-IN"/>
        </w:rPr>
        <w:t>Performance Limitations</w:t>
      </w:r>
    </w:p>
    <w:p w14:paraId="58F118E6" w14:textId="77777777" w:rsidR="0049363B" w:rsidRPr="0049363B" w:rsidRDefault="0049363B" w:rsidP="0049363B">
      <w:pPr>
        <w:numPr>
          <w:ilvl w:val="0"/>
          <w:numId w:val="41"/>
        </w:numPr>
        <w:tabs>
          <w:tab w:val="left" w:pos="5578"/>
        </w:tabs>
        <w:spacing w:line="360" w:lineRule="auto"/>
        <w:ind w:right="-227"/>
        <w:jc w:val="both"/>
        <w:rPr>
          <w:lang w:val="en-IN"/>
        </w:rPr>
      </w:pPr>
      <w:r w:rsidRPr="0049363B">
        <w:rPr>
          <w:lang w:val="en-IN"/>
        </w:rPr>
        <w:t>May not handle very large or very small numbers accurately.</w:t>
      </w:r>
    </w:p>
    <w:p w14:paraId="34550786" w14:textId="77777777" w:rsidR="0049363B" w:rsidRPr="0049363B" w:rsidRDefault="0049363B" w:rsidP="0049363B">
      <w:pPr>
        <w:numPr>
          <w:ilvl w:val="0"/>
          <w:numId w:val="41"/>
        </w:numPr>
        <w:tabs>
          <w:tab w:val="left" w:pos="5578"/>
        </w:tabs>
        <w:spacing w:line="360" w:lineRule="auto"/>
        <w:ind w:right="-227"/>
        <w:jc w:val="both"/>
        <w:rPr>
          <w:lang w:val="en-IN"/>
        </w:rPr>
      </w:pPr>
      <w:r w:rsidRPr="0049363B">
        <w:rPr>
          <w:lang w:val="en-IN"/>
        </w:rPr>
        <w:t>Floating-point precision may be limited.</w:t>
      </w:r>
    </w:p>
    <w:p w14:paraId="3D0E5C99" w14:textId="6CC1433B" w:rsidR="0049363B" w:rsidRPr="0049363B" w:rsidRDefault="0049363B" w:rsidP="0049363B">
      <w:pPr>
        <w:tabs>
          <w:tab w:val="left" w:pos="5578"/>
        </w:tabs>
        <w:spacing w:line="360" w:lineRule="auto"/>
        <w:ind w:right="-227"/>
        <w:jc w:val="both"/>
        <w:rPr>
          <w:lang w:val="en-IN"/>
        </w:rPr>
      </w:pPr>
      <w:r w:rsidRPr="0049363B">
        <w:rPr>
          <w:lang w:val="en-IN"/>
        </w:rPr>
        <w:t xml:space="preserve">  </w:t>
      </w:r>
      <w:r w:rsidRPr="0049363B">
        <w:rPr>
          <w:b/>
          <w:bCs/>
          <w:lang w:val="en-IN"/>
        </w:rPr>
        <w:t>No Customization</w:t>
      </w:r>
    </w:p>
    <w:p w14:paraId="6B0326E8" w14:textId="77777777" w:rsidR="0049363B" w:rsidRPr="0049363B" w:rsidRDefault="0049363B" w:rsidP="0049363B">
      <w:pPr>
        <w:numPr>
          <w:ilvl w:val="0"/>
          <w:numId w:val="42"/>
        </w:numPr>
        <w:tabs>
          <w:tab w:val="left" w:pos="5578"/>
        </w:tabs>
        <w:spacing w:line="360" w:lineRule="auto"/>
        <w:ind w:right="-227"/>
        <w:jc w:val="both"/>
        <w:rPr>
          <w:lang w:val="en-IN"/>
        </w:rPr>
      </w:pPr>
      <w:r w:rsidRPr="0049363B">
        <w:rPr>
          <w:lang w:val="en-IN"/>
        </w:rPr>
        <w:t>Users cannot change themes, colors, or button sizes.</w:t>
      </w:r>
    </w:p>
    <w:p w14:paraId="72F87D80" w14:textId="77777777" w:rsidR="0049363B" w:rsidRPr="0049363B" w:rsidRDefault="0049363B" w:rsidP="0049363B">
      <w:pPr>
        <w:numPr>
          <w:ilvl w:val="0"/>
          <w:numId w:val="42"/>
        </w:numPr>
        <w:tabs>
          <w:tab w:val="left" w:pos="5578"/>
        </w:tabs>
        <w:spacing w:line="360" w:lineRule="auto"/>
        <w:ind w:right="-227"/>
        <w:jc w:val="both"/>
        <w:rPr>
          <w:lang w:val="en-IN"/>
        </w:rPr>
      </w:pPr>
      <w:r w:rsidRPr="0049363B">
        <w:rPr>
          <w:lang w:val="en-IN"/>
        </w:rPr>
        <w:t>Fixed layout and appearance.</w:t>
      </w:r>
    </w:p>
    <w:p w14:paraId="41F39501" w14:textId="4D3D238C" w:rsidR="0049363B" w:rsidRPr="0049363B" w:rsidRDefault="0049363B" w:rsidP="0049363B">
      <w:pPr>
        <w:tabs>
          <w:tab w:val="left" w:pos="5578"/>
        </w:tabs>
        <w:spacing w:line="360" w:lineRule="auto"/>
        <w:ind w:right="-227"/>
        <w:jc w:val="both"/>
        <w:rPr>
          <w:lang w:val="en-IN"/>
        </w:rPr>
      </w:pPr>
      <w:r w:rsidRPr="0049363B">
        <w:rPr>
          <w:lang w:val="en-IN"/>
        </w:rPr>
        <w:t xml:space="preserve">  </w:t>
      </w:r>
      <w:r w:rsidRPr="0049363B">
        <w:rPr>
          <w:b/>
          <w:bCs/>
          <w:lang w:val="en-IN"/>
        </w:rPr>
        <w:t>Platform Dependence</w:t>
      </w:r>
    </w:p>
    <w:p w14:paraId="38A82ACB" w14:textId="77777777" w:rsidR="0049363B" w:rsidRPr="0049363B" w:rsidRDefault="0049363B" w:rsidP="0049363B">
      <w:pPr>
        <w:numPr>
          <w:ilvl w:val="0"/>
          <w:numId w:val="43"/>
        </w:numPr>
        <w:tabs>
          <w:tab w:val="left" w:pos="5578"/>
        </w:tabs>
        <w:spacing w:line="360" w:lineRule="auto"/>
        <w:ind w:right="-227"/>
        <w:jc w:val="both"/>
        <w:rPr>
          <w:lang w:val="en-IN"/>
        </w:rPr>
      </w:pPr>
      <w:r w:rsidRPr="0049363B">
        <w:rPr>
          <w:lang w:val="en-IN"/>
        </w:rPr>
        <w:t>GUI may work only on certain platforms (e.g., Windows, Linux).</w:t>
      </w:r>
    </w:p>
    <w:p w14:paraId="4FDE3BB3" w14:textId="0CE1E620" w:rsidR="0086200A" w:rsidRPr="0049363B" w:rsidRDefault="0049363B" w:rsidP="00D378B1">
      <w:pPr>
        <w:numPr>
          <w:ilvl w:val="0"/>
          <w:numId w:val="43"/>
        </w:numPr>
        <w:tabs>
          <w:tab w:val="left" w:pos="5578"/>
        </w:tabs>
        <w:spacing w:line="360" w:lineRule="auto"/>
        <w:ind w:right="-227"/>
        <w:jc w:val="both"/>
        <w:rPr>
          <w:lang w:val="en-IN"/>
        </w:rPr>
      </w:pPr>
      <w:r w:rsidRPr="0049363B">
        <w:rPr>
          <w:lang w:val="en-IN"/>
        </w:rPr>
        <w:t>May not scale well on mobile devices.</w:t>
      </w:r>
    </w:p>
    <w:p w14:paraId="29F6D0A1" w14:textId="77777777" w:rsidR="0086200A" w:rsidRPr="0086200A" w:rsidRDefault="0086200A" w:rsidP="00D378B1">
      <w:pPr>
        <w:tabs>
          <w:tab w:val="left" w:pos="5578"/>
        </w:tabs>
        <w:spacing w:line="360" w:lineRule="auto"/>
        <w:ind w:right="-227"/>
        <w:jc w:val="both"/>
      </w:pPr>
    </w:p>
    <w:p w14:paraId="733E304D" w14:textId="16ADC799" w:rsidR="0049363B" w:rsidRPr="0049363B" w:rsidRDefault="00E139C7" w:rsidP="0049363B">
      <w:pPr>
        <w:pStyle w:val="ListParagraph"/>
        <w:numPr>
          <w:ilvl w:val="0"/>
          <w:numId w:val="33"/>
        </w:numPr>
        <w:tabs>
          <w:tab w:val="left" w:pos="5578"/>
        </w:tabs>
        <w:spacing w:after="240" w:line="360" w:lineRule="auto"/>
        <w:rPr>
          <w:b/>
          <w:bCs/>
          <w:sz w:val="28"/>
          <w:szCs w:val="28"/>
          <w:lang w:val="en-IN"/>
        </w:rPr>
      </w:pPr>
      <w:r w:rsidRPr="0049363B">
        <w:rPr>
          <w:b/>
          <w:bCs/>
          <w:sz w:val="28"/>
          <w:szCs w:val="28"/>
          <w:lang w:val="en-IN"/>
        </w:rPr>
        <w:t>LITERATURE SURVEY</w:t>
      </w:r>
    </w:p>
    <w:p w14:paraId="33CFF5D5" w14:textId="77777777" w:rsidR="0049363B" w:rsidRPr="0049363B" w:rsidRDefault="0049363B" w:rsidP="0049363B">
      <w:pPr>
        <w:tabs>
          <w:tab w:val="left" w:pos="5578"/>
        </w:tabs>
        <w:spacing w:line="360" w:lineRule="auto"/>
        <w:ind w:right="-227"/>
        <w:jc w:val="both"/>
        <w:rPr>
          <w:b/>
          <w:bCs/>
          <w:sz w:val="28"/>
          <w:szCs w:val="28"/>
          <w:lang w:val="en-IN"/>
        </w:rPr>
      </w:pPr>
      <w:r w:rsidRPr="0049363B">
        <w:rPr>
          <w:b/>
          <w:bCs/>
          <w:sz w:val="28"/>
          <w:szCs w:val="28"/>
          <w:lang w:val="en-IN"/>
        </w:rPr>
        <w:t>2.1 STATE OF ART OF THE PROPOSED MODEL</w:t>
      </w:r>
    </w:p>
    <w:p w14:paraId="13BFD737" w14:textId="77777777" w:rsidR="0068679D" w:rsidRDefault="0068679D" w:rsidP="0068679D">
      <w:pPr>
        <w:tabs>
          <w:tab w:val="left" w:pos="5578"/>
        </w:tabs>
        <w:spacing w:after="240" w:line="360" w:lineRule="auto"/>
        <w:rPr>
          <w:b/>
          <w:bCs/>
          <w:lang w:val="en-IN"/>
        </w:rPr>
      </w:pPr>
      <w:r w:rsidRPr="0068679D">
        <w:rPr>
          <w:b/>
          <w:bCs/>
          <w:lang w:val="en-IN"/>
        </w:rPr>
        <w:t>1. Enhanced Functionality</w:t>
      </w:r>
    </w:p>
    <w:p w14:paraId="5DF86BB4" w14:textId="14E441DF" w:rsidR="0068679D" w:rsidRPr="0068679D" w:rsidRDefault="0068679D" w:rsidP="0068679D">
      <w:pPr>
        <w:tabs>
          <w:tab w:val="left" w:pos="5578"/>
        </w:tabs>
        <w:spacing w:after="240" w:line="360" w:lineRule="auto"/>
        <w:rPr>
          <w:b/>
          <w:bCs/>
          <w:lang w:val="en-IN"/>
        </w:rPr>
      </w:pPr>
      <w:r w:rsidRPr="0068679D">
        <w:rPr>
          <w:lang w:val="en-IN"/>
        </w:rPr>
        <w:t>Modern GUI-based calculators have evolved beyond basic arithmetic operations. They now incorporate advanced mathematical functions, including:</w:t>
      </w:r>
    </w:p>
    <w:p w14:paraId="1E48BD65" w14:textId="77777777" w:rsidR="0068679D" w:rsidRPr="0068679D" w:rsidRDefault="0068679D" w:rsidP="0068679D">
      <w:pPr>
        <w:pStyle w:val="ListParagraph"/>
        <w:numPr>
          <w:ilvl w:val="0"/>
          <w:numId w:val="44"/>
        </w:numPr>
        <w:tabs>
          <w:tab w:val="left" w:pos="5578"/>
        </w:tabs>
        <w:spacing w:after="240" w:line="360" w:lineRule="auto"/>
        <w:rPr>
          <w:lang w:val="en-IN"/>
        </w:rPr>
      </w:pPr>
      <w:r w:rsidRPr="0068679D">
        <w:rPr>
          <w:b/>
          <w:bCs/>
          <w:lang w:val="en-IN"/>
        </w:rPr>
        <w:t>Scientific Calculations</w:t>
      </w:r>
      <w:r w:rsidRPr="0068679D">
        <w:rPr>
          <w:lang w:val="en-IN"/>
        </w:rPr>
        <w:t>: Support for trigonometric, logarithmic, and exponential functions.</w:t>
      </w:r>
    </w:p>
    <w:p w14:paraId="67969FD5" w14:textId="77777777" w:rsidR="0068679D" w:rsidRPr="0068679D" w:rsidRDefault="0068679D" w:rsidP="0068679D">
      <w:pPr>
        <w:pStyle w:val="ListParagraph"/>
        <w:numPr>
          <w:ilvl w:val="0"/>
          <w:numId w:val="44"/>
        </w:numPr>
        <w:tabs>
          <w:tab w:val="left" w:pos="5578"/>
        </w:tabs>
        <w:spacing w:after="240" w:line="360" w:lineRule="auto"/>
        <w:rPr>
          <w:lang w:val="en-IN"/>
        </w:rPr>
      </w:pPr>
      <w:r w:rsidRPr="0068679D">
        <w:rPr>
          <w:b/>
          <w:bCs/>
          <w:lang w:val="en-IN"/>
        </w:rPr>
        <w:t>Graphing Capabilities</w:t>
      </w:r>
      <w:r w:rsidRPr="0068679D">
        <w:rPr>
          <w:lang w:val="en-IN"/>
        </w:rPr>
        <w:t>: Ability to plot functions and visualize data trends.</w:t>
      </w:r>
    </w:p>
    <w:p w14:paraId="187EADE9" w14:textId="77777777" w:rsidR="0068679D" w:rsidRPr="0068679D" w:rsidRDefault="0068679D" w:rsidP="0068679D">
      <w:pPr>
        <w:pStyle w:val="ListParagraph"/>
        <w:numPr>
          <w:ilvl w:val="0"/>
          <w:numId w:val="44"/>
        </w:numPr>
        <w:tabs>
          <w:tab w:val="left" w:pos="5578"/>
        </w:tabs>
        <w:spacing w:after="240" w:line="360" w:lineRule="auto"/>
        <w:rPr>
          <w:lang w:val="en-IN"/>
        </w:rPr>
      </w:pPr>
      <w:r w:rsidRPr="0068679D">
        <w:rPr>
          <w:b/>
          <w:bCs/>
          <w:lang w:val="en-IN"/>
        </w:rPr>
        <w:t>Unit and Currency Conversions</w:t>
      </w:r>
      <w:r w:rsidRPr="0068679D">
        <w:rPr>
          <w:lang w:val="en-IN"/>
        </w:rPr>
        <w:t>: Integrated tools for converting between different units and currencies.</w:t>
      </w:r>
    </w:p>
    <w:p w14:paraId="4EE27CF7" w14:textId="77777777" w:rsidR="0068679D" w:rsidRPr="0068679D" w:rsidRDefault="0068679D" w:rsidP="0068679D">
      <w:pPr>
        <w:pStyle w:val="ListParagraph"/>
        <w:numPr>
          <w:ilvl w:val="0"/>
          <w:numId w:val="44"/>
        </w:numPr>
        <w:tabs>
          <w:tab w:val="left" w:pos="5578"/>
        </w:tabs>
        <w:spacing w:after="240" w:line="360" w:lineRule="auto"/>
        <w:rPr>
          <w:lang w:val="en-IN"/>
        </w:rPr>
      </w:pPr>
      <w:r w:rsidRPr="0068679D">
        <w:rPr>
          <w:b/>
          <w:bCs/>
          <w:lang w:val="en-IN"/>
        </w:rPr>
        <w:t>Equation Solvers</w:t>
      </w:r>
      <w:r w:rsidRPr="0068679D">
        <w:rPr>
          <w:lang w:val="en-IN"/>
        </w:rPr>
        <w:t>: Features that allow users to solve algebraic equations symbolically.</w:t>
      </w:r>
    </w:p>
    <w:p w14:paraId="61E0E7D8" w14:textId="77777777" w:rsidR="0068679D" w:rsidRPr="0068679D" w:rsidRDefault="0068679D" w:rsidP="0068679D">
      <w:pPr>
        <w:pStyle w:val="ListParagraph"/>
        <w:numPr>
          <w:ilvl w:val="0"/>
          <w:numId w:val="44"/>
        </w:numPr>
        <w:tabs>
          <w:tab w:val="left" w:pos="5578"/>
        </w:tabs>
        <w:spacing w:after="240" w:line="360" w:lineRule="auto"/>
        <w:rPr>
          <w:lang w:val="en-IN"/>
        </w:rPr>
      </w:pPr>
      <w:r w:rsidRPr="0068679D">
        <w:rPr>
          <w:b/>
          <w:bCs/>
          <w:lang w:val="en-IN"/>
        </w:rPr>
        <w:t>Statistical Analysis</w:t>
      </w:r>
      <w:r w:rsidRPr="0068679D">
        <w:rPr>
          <w:lang w:val="en-IN"/>
        </w:rPr>
        <w:t>: Functions for performing statistical calculations and data analysis.</w:t>
      </w:r>
    </w:p>
    <w:p w14:paraId="71773705" w14:textId="77777777" w:rsidR="0068679D" w:rsidRPr="0068679D" w:rsidRDefault="0068679D" w:rsidP="0068679D">
      <w:pPr>
        <w:tabs>
          <w:tab w:val="left" w:pos="5578"/>
        </w:tabs>
        <w:spacing w:after="240" w:line="360" w:lineRule="auto"/>
        <w:rPr>
          <w:b/>
          <w:bCs/>
          <w:lang w:val="en-IN"/>
        </w:rPr>
      </w:pPr>
      <w:r w:rsidRPr="0068679D">
        <w:rPr>
          <w:b/>
          <w:bCs/>
          <w:lang w:val="en-IN"/>
        </w:rPr>
        <w:t>2. User-Centric Design</w:t>
      </w:r>
    </w:p>
    <w:p w14:paraId="0586A6CB" w14:textId="77777777" w:rsidR="0068679D" w:rsidRPr="0068679D" w:rsidRDefault="0068679D" w:rsidP="0068679D">
      <w:pPr>
        <w:tabs>
          <w:tab w:val="left" w:pos="5578"/>
        </w:tabs>
        <w:spacing w:after="240" w:line="360" w:lineRule="auto"/>
        <w:rPr>
          <w:lang w:val="en-IN"/>
        </w:rPr>
      </w:pPr>
      <w:r w:rsidRPr="0068679D">
        <w:rPr>
          <w:lang w:val="en-IN"/>
        </w:rPr>
        <w:t>The user interface (UI) of modern calculators has been significantly improved to enhance usability:</w:t>
      </w:r>
    </w:p>
    <w:p w14:paraId="19B9637C" w14:textId="77777777" w:rsidR="0068679D" w:rsidRPr="0068679D" w:rsidRDefault="0068679D" w:rsidP="0068679D">
      <w:pPr>
        <w:pStyle w:val="ListParagraph"/>
        <w:numPr>
          <w:ilvl w:val="0"/>
          <w:numId w:val="45"/>
        </w:numPr>
        <w:tabs>
          <w:tab w:val="left" w:pos="5578"/>
        </w:tabs>
        <w:spacing w:after="240" w:line="360" w:lineRule="auto"/>
        <w:rPr>
          <w:lang w:val="en-IN"/>
        </w:rPr>
      </w:pPr>
      <w:r w:rsidRPr="0068679D">
        <w:rPr>
          <w:b/>
          <w:bCs/>
          <w:lang w:val="en-IN"/>
        </w:rPr>
        <w:t>Responsive Layouts</w:t>
      </w:r>
      <w:r w:rsidRPr="0068679D">
        <w:rPr>
          <w:lang w:val="en-IN"/>
        </w:rPr>
        <w:t>: Designs that adapt to various screen sizes and orientations, ensuring a consistent experience across devices.</w:t>
      </w:r>
    </w:p>
    <w:p w14:paraId="782A4630" w14:textId="69296243" w:rsidR="0068679D" w:rsidRPr="0068679D" w:rsidRDefault="0068679D" w:rsidP="0068679D">
      <w:pPr>
        <w:pStyle w:val="ListParagraph"/>
        <w:numPr>
          <w:ilvl w:val="0"/>
          <w:numId w:val="45"/>
        </w:numPr>
        <w:tabs>
          <w:tab w:val="left" w:pos="5578"/>
        </w:tabs>
        <w:spacing w:after="240" w:line="360" w:lineRule="auto"/>
        <w:rPr>
          <w:lang w:val="en-IN"/>
        </w:rPr>
      </w:pPr>
      <w:r w:rsidRPr="0068679D">
        <w:rPr>
          <w:b/>
          <w:bCs/>
          <w:lang w:val="en-IN"/>
        </w:rPr>
        <w:t>Ergonomic Key Placement</w:t>
      </w:r>
      <w:r w:rsidRPr="0068679D">
        <w:rPr>
          <w:lang w:val="en-IN"/>
        </w:rPr>
        <w:t xml:space="preserve">: Keys are arranged to minimize user effort, with some designs slanting keys for one-handed operation. </w:t>
      </w:r>
    </w:p>
    <w:p w14:paraId="08D39DD8" w14:textId="77777777" w:rsidR="0068679D" w:rsidRPr="0068679D" w:rsidRDefault="0068679D" w:rsidP="0068679D">
      <w:pPr>
        <w:pStyle w:val="ListParagraph"/>
        <w:numPr>
          <w:ilvl w:val="0"/>
          <w:numId w:val="45"/>
        </w:numPr>
        <w:tabs>
          <w:tab w:val="left" w:pos="5578"/>
        </w:tabs>
        <w:spacing w:after="240" w:line="360" w:lineRule="auto"/>
        <w:rPr>
          <w:lang w:val="en-IN"/>
        </w:rPr>
      </w:pPr>
      <w:r w:rsidRPr="0068679D">
        <w:rPr>
          <w:b/>
          <w:bCs/>
          <w:lang w:val="en-IN"/>
        </w:rPr>
        <w:t>Customizable Themes</w:t>
      </w:r>
      <w:r w:rsidRPr="0068679D">
        <w:rPr>
          <w:lang w:val="en-IN"/>
        </w:rPr>
        <w:t xml:space="preserve">: Users can personalize the appearance of the calculator with different themes and </w:t>
      </w:r>
      <w:proofErr w:type="spellStart"/>
      <w:r w:rsidRPr="0068679D">
        <w:rPr>
          <w:lang w:val="en-IN"/>
        </w:rPr>
        <w:t>color</w:t>
      </w:r>
      <w:proofErr w:type="spellEnd"/>
      <w:r w:rsidRPr="0068679D">
        <w:rPr>
          <w:lang w:val="en-IN"/>
        </w:rPr>
        <w:t xml:space="preserve"> schemes.</w:t>
      </w:r>
    </w:p>
    <w:p w14:paraId="395B2B6E" w14:textId="77777777" w:rsidR="0068679D" w:rsidRPr="0068679D" w:rsidRDefault="0068679D" w:rsidP="0068679D">
      <w:pPr>
        <w:pStyle w:val="ListParagraph"/>
        <w:numPr>
          <w:ilvl w:val="0"/>
          <w:numId w:val="45"/>
        </w:numPr>
        <w:tabs>
          <w:tab w:val="left" w:pos="5578"/>
        </w:tabs>
        <w:spacing w:after="240" w:line="360" w:lineRule="auto"/>
        <w:rPr>
          <w:lang w:val="en-IN"/>
        </w:rPr>
      </w:pPr>
      <w:r w:rsidRPr="0068679D">
        <w:rPr>
          <w:b/>
          <w:bCs/>
          <w:lang w:val="en-IN"/>
        </w:rPr>
        <w:t>Accessibility Features</w:t>
      </w:r>
      <w:r w:rsidRPr="0068679D">
        <w:rPr>
          <w:lang w:val="en-IN"/>
        </w:rPr>
        <w:t>: Incorporation of features like keyboard shortcuts and screen reader support to assist users with disabilities.</w:t>
      </w:r>
    </w:p>
    <w:p w14:paraId="799DEB22" w14:textId="77777777" w:rsidR="0068679D" w:rsidRPr="0068679D" w:rsidRDefault="0068679D" w:rsidP="0068679D">
      <w:pPr>
        <w:pStyle w:val="ListParagraph"/>
        <w:tabs>
          <w:tab w:val="left" w:pos="5578"/>
        </w:tabs>
        <w:spacing w:after="240" w:line="360" w:lineRule="auto"/>
        <w:rPr>
          <w:b/>
          <w:bCs/>
          <w:lang w:val="en-IN"/>
        </w:rPr>
      </w:pPr>
      <w:r w:rsidRPr="0068679D">
        <w:rPr>
          <w:b/>
          <w:bCs/>
          <w:lang w:val="en-IN"/>
        </w:rPr>
        <w:t>3. Cross-Platform Compatibility</w:t>
      </w:r>
    </w:p>
    <w:p w14:paraId="3A525ED4" w14:textId="77777777" w:rsidR="0068679D" w:rsidRPr="0068679D" w:rsidRDefault="0068679D" w:rsidP="0068679D">
      <w:pPr>
        <w:pStyle w:val="ListParagraph"/>
        <w:tabs>
          <w:tab w:val="left" w:pos="5578"/>
        </w:tabs>
        <w:spacing w:after="240" w:line="360" w:lineRule="auto"/>
        <w:rPr>
          <w:lang w:val="en-IN"/>
        </w:rPr>
      </w:pPr>
      <w:r w:rsidRPr="0068679D">
        <w:rPr>
          <w:lang w:val="en-IN"/>
        </w:rPr>
        <w:t>Modern calculators are designed to function across multiple platforms:</w:t>
      </w:r>
    </w:p>
    <w:p w14:paraId="050CBF04" w14:textId="77777777" w:rsidR="0068679D" w:rsidRPr="0068679D" w:rsidRDefault="0068679D" w:rsidP="0068679D">
      <w:pPr>
        <w:pStyle w:val="ListParagraph"/>
        <w:numPr>
          <w:ilvl w:val="0"/>
          <w:numId w:val="46"/>
        </w:numPr>
        <w:tabs>
          <w:tab w:val="left" w:pos="5578"/>
        </w:tabs>
        <w:spacing w:after="240" w:line="360" w:lineRule="auto"/>
        <w:rPr>
          <w:lang w:val="en-IN"/>
        </w:rPr>
      </w:pPr>
      <w:r w:rsidRPr="0068679D">
        <w:rPr>
          <w:b/>
          <w:bCs/>
          <w:lang w:val="en-IN"/>
        </w:rPr>
        <w:lastRenderedPageBreak/>
        <w:t>Desktop Applications</w:t>
      </w:r>
      <w:r w:rsidRPr="0068679D">
        <w:rPr>
          <w:lang w:val="en-IN"/>
        </w:rPr>
        <w:t>: Available for operating systems like Windows, macOS, and Linux.</w:t>
      </w:r>
    </w:p>
    <w:p w14:paraId="5508A151" w14:textId="77777777" w:rsidR="0068679D" w:rsidRPr="0068679D" w:rsidRDefault="0068679D" w:rsidP="0068679D">
      <w:pPr>
        <w:pStyle w:val="ListParagraph"/>
        <w:numPr>
          <w:ilvl w:val="0"/>
          <w:numId w:val="46"/>
        </w:numPr>
        <w:tabs>
          <w:tab w:val="left" w:pos="5578"/>
        </w:tabs>
        <w:spacing w:after="240" w:line="360" w:lineRule="auto"/>
        <w:rPr>
          <w:lang w:val="en-IN"/>
        </w:rPr>
      </w:pPr>
      <w:r w:rsidRPr="0068679D">
        <w:rPr>
          <w:b/>
          <w:bCs/>
          <w:lang w:val="en-IN"/>
        </w:rPr>
        <w:t>Mobile Applications</w:t>
      </w:r>
      <w:r w:rsidRPr="0068679D">
        <w:rPr>
          <w:lang w:val="en-IN"/>
        </w:rPr>
        <w:t>: Dedicated apps for iOS and Android devices, providing functionality on-the-go.</w:t>
      </w:r>
    </w:p>
    <w:p w14:paraId="4721885A" w14:textId="77777777" w:rsidR="0068679D" w:rsidRPr="0068679D" w:rsidRDefault="0068679D" w:rsidP="0068679D">
      <w:pPr>
        <w:pStyle w:val="ListParagraph"/>
        <w:numPr>
          <w:ilvl w:val="0"/>
          <w:numId w:val="46"/>
        </w:numPr>
        <w:tabs>
          <w:tab w:val="left" w:pos="5578"/>
        </w:tabs>
        <w:spacing w:after="240" w:line="360" w:lineRule="auto"/>
        <w:rPr>
          <w:lang w:val="en-IN"/>
        </w:rPr>
      </w:pPr>
      <w:r w:rsidRPr="0068679D">
        <w:rPr>
          <w:b/>
          <w:bCs/>
          <w:lang w:val="en-IN"/>
        </w:rPr>
        <w:t>Web-Based Tools</w:t>
      </w:r>
      <w:r w:rsidRPr="0068679D">
        <w:rPr>
          <w:lang w:val="en-IN"/>
        </w:rPr>
        <w:t>: Browser-based calculators that require no installation and can be accessed from any device with internet connectivity.</w:t>
      </w:r>
    </w:p>
    <w:p w14:paraId="5A0EE2EB" w14:textId="77777777" w:rsidR="0068679D" w:rsidRDefault="0068679D" w:rsidP="0068679D">
      <w:pPr>
        <w:tabs>
          <w:tab w:val="left" w:pos="5578"/>
        </w:tabs>
        <w:spacing w:after="240" w:line="360" w:lineRule="auto"/>
        <w:rPr>
          <w:b/>
          <w:bCs/>
          <w:lang w:val="en-IN"/>
        </w:rPr>
      </w:pPr>
      <w:r w:rsidRPr="0068679D">
        <w:rPr>
          <w:b/>
          <w:bCs/>
          <w:lang w:val="en-IN"/>
        </w:rPr>
        <w:t>4. Integration with External Tools</w:t>
      </w:r>
    </w:p>
    <w:p w14:paraId="6ED383B5" w14:textId="104C4C11" w:rsidR="0068679D" w:rsidRPr="0068679D" w:rsidRDefault="0068679D" w:rsidP="0068679D">
      <w:pPr>
        <w:tabs>
          <w:tab w:val="left" w:pos="5578"/>
        </w:tabs>
        <w:spacing w:after="240" w:line="360" w:lineRule="auto"/>
        <w:rPr>
          <w:b/>
          <w:bCs/>
          <w:lang w:val="en-IN"/>
        </w:rPr>
      </w:pPr>
      <w:r w:rsidRPr="0068679D">
        <w:rPr>
          <w:lang w:val="en-IN"/>
        </w:rPr>
        <w:t>Advanced calculators now offer integration with other software and tools:</w:t>
      </w:r>
    </w:p>
    <w:p w14:paraId="4370A520" w14:textId="77777777" w:rsidR="0068679D" w:rsidRPr="0068679D" w:rsidRDefault="0068679D" w:rsidP="0068679D">
      <w:pPr>
        <w:pStyle w:val="ListParagraph"/>
        <w:numPr>
          <w:ilvl w:val="0"/>
          <w:numId w:val="47"/>
        </w:numPr>
        <w:tabs>
          <w:tab w:val="left" w:pos="5578"/>
        </w:tabs>
        <w:spacing w:after="240" w:line="360" w:lineRule="auto"/>
        <w:rPr>
          <w:lang w:val="en-IN"/>
        </w:rPr>
      </w:pPr>
      <w:r w:rsidRPr="0068679D">
        <w:rPr>
          <w:b/>
          <w:bCs/>
          <w:lang w:val="en-IN"/>
        </w:rPr>
        <w:t>Data Import/Export</w:t>
      </w:r>
      <w:r w:rsidRPr="0068679D">
        <w:rPr>
          <w:lang w:val="en-IN"/>
        </w:rPr>
        <w:t>: Ability to import data from spreadsheets and export results for further analysis.</w:t>
      </w:r>
    </w:p>
    <w:p w14:paraId="537B8588" w14:textId="77777777" w:rsidR="0068679D" w:rsidRPr="0068679D" w:rsidRDefault="0068679D" w:rsidP="0068679D">
      <w:pPr>
        <w:pStyle w:val="ListParagraph"/>
        <w:numPr>
          <w:ilvl w:val="0"/>
          <w:numId w:val="47"/>
        </w:numPr>
        <w:tabs>
          <w:tab w:val="left" w:pos="5578"/>
        </w:tabs>
        <w:spacing w:after="240" w:line="360" w:lineRule="auto"/>
        <w:rPr>
          <w:lang w:val="en-IN"/>
        </w:rPr>
      </w:pPr>
      <w:r w:rsidRPr="0068679D">
        <w:rPr>
          <w:b/>
          <w:bCs/>
          <w:lang w:val="en-IN"/>
        </w:rPr>
        <w:t>API Access</w:t>
      </w:r>
      <w:r w:rsidRPr="0068679D">
        <w:rPr>
          <w:lang w:val="en-IN"/>
        </w:rPr>
        <w:t>: Some calculators provide APIs that allow developers to integrate their functionality into other applications.</w:t>
      </w:r>
    </w:p>
    <w:p w14:paraId="44BE8221" w14:textId="77777777" w:rsidR="0068679D" w:rsidRPr="0068679D" w:rsidRDefault="0068679D" w:rsidP="0068679D">
      <w:pPr>
        <w:pStyle w:val="ListParagraph"/>
        <w:numPr>
          <w:ilvl w:val="0"/>
          <w:numId w:val="47"/>
        </w:numPr>
        <w:tabs>
          <w:tab w:val="left" w:pos="5578"/>
        </w:tabs>
        <w:spacing w:after="240" w:line="360" w:lineRule="auto"/>
        <w:rPr>
          <w:lang w:val="en-IN"/>
        </w:rPr>
      </w:pPr>
      <w:r w:rsidRPr="0068679D">
        <w:rPr>
          <w:b/>
          <w:bCs/>
          <w:lang w:val="en-IN"/>
        </w:rPr>
        <w:t>Cloud Synchronization</w:t>
      </w:r>
      <w:r w:rsidRPr="0068679D">
        <w:rPr>
          <w:lang w:val="en-IN"/>
        </w:rPr>
        <w:t>: Features that enable users to sync their data across multiple devices, ensuring access to their calculations anytime, anywhere.</w:t>
      </w:r>
    </w:p>
    <w:p w14:paraId="5B931004" w14:textId="77777777" w:rsidR="0068679D" w:rsidRPr="0068679D" w:rsidRDefault="0068679D" w:rsidP="0068679D">
      <w:pPr>
        <w:tabs>
          <w:tab w:val="left" w:pos="5578"/>
        </w:tabs>
        <w:spacing w:after="240" w:line="360" w:lineRule="auto"/>
        <w:rPr>
          <w:b/>
          <w:bCs/>
          <w:lang w:val="en-IN"/>
        </w:rPr>
      </w:pPr>
      <w:r w:rsidRPr="0068679D">
        <w:rPr>
          <w:b/>
          <w:bCs/>
          <w:lang w:val="en-IN"/>
        </w:rPr>
        <w:t>5. Educational and Learning Tools</w:t>
      </w:r>
    </w:p>
    <w:p w14:paraId="33DA561A" w14:textId="77777777" w:rsidR="0068679D" w:rsidRPr="0068679D" w:rsidRDefault="0068679D" w:rsidP="0068679D">
      <w:pPr>
        <w:tabs>
          <w:tab w:val="left" w:pos="5578"/>
        </w:tabs>
        <w:spacing w:after="240" w:line="360" w:lineRule="auto"/>
        <w:rPr>
          <w:lang w:val="en-IN"/>
        </w:rPr>
      </w:pPr>
      <w:r w:rsidRPr="0068679D">
        <w:rPr>
          <w:lang w:val="en-IN"/>
        </w:rPr>
        <w:t>To aid in learning and education, modern calculators include:</w:t>
      </w:r>
    </w:p>
    <w:p w14:paraId="5A25E575" w14:textId="77777777" w:rsidR="0068679D" w:rsidRPr="0068679D" w:rsidRDefault="0068679D" w:rsidP="0068679D">
      <w:pPr>
        <w:pStyle w:val="ListParagraph"/>
        <w:numPr>
          <w:ilvl w:val="0"/>
          <w:numId w:val="48"/>
        </w:numPr>
        <w:tabs>
          <w:tab w:val="left" w:pos="5578"/>
        </w:tabs>
        <w:spacing w:after="240" w:line="360" w:lineRule="auto"/>
        <w:rPr>
          <w:lang w:val="en-IN"/>
        </w:rPr>
      </w:pPr>
      <w:r w:rsidRPr="0068679D">
        <w:rPr>
          <w:b/>
          <w:bCs/>
          <w:lang w:val="en-IN"/>
        </w:rPr>
        <w:t>Step-by-Step Solutions</w:t>
      </w:r>
      <w:r w:rsidRPr="0068679D">
        <w:rPr>
          <w:lang w:val="en-IN"/>
        </w:rPr>
        <w:t>: Breakdown of complex problems into manageable steps, helping users understand the process.</w:t>
      </w:r>
    </w:p>
    <w:p w14:paraId="7AE09450" w14:textId="77777777" w:rsidR="0068679D" w:rsidRPr="0068679D" w:rsidRDefault="0068679D" w:rsidP="0068679D">
      <w:pPr>
        <w:pStyle w:val="ListParagraph"/>
        <w:numPr>
          <w:ilvl w:val="0"/>
          <w:numId w:val="48"/>
        </w:numPr>
        <w:tabs>
          <w:tab w:val="left" w:pos="5578"/>
        </w:tabs>
        <w:spacing w:after="240" w:line="360" w:lineRule="auto"/>
        <w:rPr>
          <w:lang w:val="en-IN"/>
        </w:rPr>
      </w:pPr>
      <w:r w:rsidRPr="0068679D">
        <w:rPr>
          <w:b/>
          <w:bCs/>
          <w:lang w:val="en-IN"/>
        </w:rPr>
        <w:t>Interactive Tutorials</w:t>
      </w:r>
      <w:r w:rsidRPr="0068679D">
        <w:rPr>
          <w:lang w:val="en-IN"/>
        </w:rPr>
        <w:t>: Guided lessons and exercises to teach mathematical concepts.</w:t>
      </w:r>
    </w:p>
    <w:p w14:paraId="14A6C6F6" w14:textId="77777777" w:rsidR="0068679D" w:rsidRPr="0068679D" w:rsidRDefault="0068679D" w:rsidP="0068679D">
      <w:pPr>
        <w:pStyle w:val="ListParagraph"/>
        <w:numPr>
          <w:ilvl w:val="0"/>
          <w:numId w:val="48"/>
        </w:numPr>
        <w:tabs>
          <w:tab w:val="left" w:pos="5578"/>
        </w:tabs>
        <w:spacing w:after="240" w:line="360" w:lineRule="auto"/>
        <w:rPr>
          <w:lang w:val="en-IN"/>
        </w:rPr>
      </w:pPr>
      <w:r w:rsidRPr="0068679D">
        <w:rPr>
          <w:b/>
          <w:bCs/>
          <w:lang w:val="en-IN"/>
        </w:rPr>
        <w:t>Problem-Solving Challenges</w:t>
      </w:r>
      <w:r w:rsidRPr="0068679D">
        <w:rPr>
          <w:lang w:val="en-IN"/>
        </w:rPr>
        <w:t>: Engaging activities that encourage users to apply their knowledge and improve their skills.</w:t>
      </w:r>
    </w:p>
    <w:p w14:paraId="0846268D" w14:textId="77777777" w:rsidR="0049363B" w:rsidRDefault="0049363B" w:rsidP="0049363B">
      <w:pPr>
        <w:pStyle w:val="ListParagraph"/>
        <w:tabs>
          <w:tab w:val="left" w:pos="5578"/>
        </w:tabs>
        <w:spacing w:after="240" w:line="360" w:lineRule="auto"/>
        <w:rPr>
          <w:sz w:val="28"/>
          <w:szCs w:val="28"/>
          <w:lang w:val="en-IN"/>
        </w:rPr>
      </w:pPr>
    </w:p>
    <w:p w14:paraId="2F86B3F7" w14:textId="77777777" w:rsidR="0068679D" w:rsidRDefault="0068679D" w:rsidP="0049363B">
      <w:pPr>
        <w:pStyle w:val="ListParagraph"/>
        <w:tabs>
          <w:tab w:val="left" w:pos="5578"/>
        </w:tabs>
        <w:spacing w:after="240" w:line="360" w:lineRule="auto"/>
        <w:rPr>
          <w:sz w:val="28"/>
          <w:szCs w:val="28"/>
          <w:lang w:val="en-IN"/>
        </w:rPr>
      </w:pPr>
    </w:p>
    <w:p w14:paraId="32E9275C" w14:textId="77777777" w:rsidR="0068679D" w:rsidRDefault="0068679D" w:rsidP="0049363B">
      <w:pPr>
        <w:pStyle w:val="ListParagraph"/>
        <w:tabs>
          <w:tab w:val="left" w:pos="5578"/>
        </w:tabs>
        <w:spacing w:after="240" w:line="360" w:lineRule="auto"/>
        <w:rPr>
          <w:sz w:val="28"/>
          <w:szCs w:val="28"/>
          <w:lang w:val="en-IN"/>
        </w:rPr>
      </w:pPr>
    </w:p>
    <w:p w14:paraId="19163171" w14:textId="77777777" w:rsidR="0068679D" w:rsidRDefault="0068679D" w:rsidP="0049363B">
      <w:pPr>
        <w:pStyle w:val="ListParagraph"/>
        <w:tabs>
          <w:tab w:val="left" w:pos="5578"/>
        </w:tabs>
        <w:spacing w:after="240" w:line="360" w:lineRule="auto"/>
        <w:rPr>
          <w:sz w:val="28"/>
          <w:szCs w:val="28"/>
          <w:lang w:val="en-IN"/>
        </w:rPr>
      </w:pPr>
    </w:p>
    <w:p w14:paraId="7F1179A2" w14:textId="77777777" w:rsidR="0068679D" w:rsidRDefault="0068679D" w:rsidP="0049363B">
      <w:pPr>
        <w:pStyle w:val="ListParagraph"/>
        <w:tabs>
          <w:tab w:val="left" w:pos="5578"/>
        </w:tabs>
        <w:spacing w:after="240" w:line="360" w:lineRule="auto"/>
        <w:rPr>
          <w:sz w:val="28"/>
          <w:szCs w:val="28"/>
          <w:lang w:val="en-IN"/>
        </w:rPr>
      </w:pPr>
    </w:p>
    <w:p w14:paraId="71D79AC4" w14:textId="2F14C1CC" w:rsidR="0068679D" w:rsidRPr="0068679D" w:rsidRDefault="0068679D" w:rsidP="0068679D">
      <w:pPr>
        <w:tabs>
          <w:tab w:val="left" w:pos="5578"/>
        </w:tabs>
        <w:spacing w:after="240" w:line="360" w:lineRule="auto"/>
        <w:rPr>
          <w:b/>
          <w:bCs/>
          <w:sz w:val="28"/>
          <w:szCs w:val="28"/>
          <w:lang w:val="en-IN"/>
        </w:rPr>
      </w:pPr>
      <w:r w:rsidRPr="0068679D">
        <w:rPr>
          <w:b/>
          <w:bCs/>
          <w:sz w:val="28"/>
          <w:szCs w:val="28"/>
          <w:lang w:val="en-IN"/>
        </w:rPr>
        <w:lastRenderedPageBreak/>
        <w:t>2.2 LITERATURE SURVEY ON CURRENT OBJECTIVES</w:t>
      </w:r>
    </w:p>
    <w:tbl>
      <w:tblPr>
        <w:tblW w:w="9498"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3"/>
        <w:gridCol w:w="2380"/>
        <w:gridCol w:w="2268"/>
        <w:gridCol w:w="2527"/>
      </w:tblGrid>
      <w:tr w:rsidR="00E14350" w:rsidRPr="0056798F" w14:paraId="1EC9E2AA" w14:textId="77777777" w:rsidTr="002F6A1B">
        <w:tc>
          <w:tcPr>
            <w:tcW w:w="2323" w:type="dxa"/>
            <w:tcBorders>
              <w:top w:val="single" w:sz="4" w:space="0" w:color="auto"/>
              <w:left w:val="single" w:sz="4" w:space="0" w:color="auto"/>
              <w:bottom w:val="single" w:sz="4" w:space="0" w:color="auto"/>
              <w:right w:val="single" w:sz="4" w:space="0" w:color="auto"/>
            </w:tcBorders>
            <w:vAlign w:val="center"/>
            <w:hideMark/>
          </w:tcPr>
          <w:p w14:paraId="1793F145" w14:textId="77777777" w:rsidR="00E14350" w:rsidRPr="0056798F" w:rsidRDefault="00E14350" w:rsidP="00B60D68">
            <w:pPr>
              <w:spacing w:line="360" w:lineRule="auto"/>
              <w:jc w:val="center"/>
              <w:rPr>
                <w:b/>
                <w:bCs/>
              </w:rPr>
            </w:pPr>
            <w:r w:rsidRPr="0056798F">
              <w:rPr>
                <w:b/>
                <w:bCs/>
              </w:rPr>
              <w:t>AUTHORS OF THE PAPER</w:t>
            </w:r>
          </w:p>
        </w:tc>
        <w:tc>
          <w:tcPr>
            <w:tcW w:w="2380" w:type="dxa"/>
            <w:tcBorders>
              <w:top w:val="single" w:sz="4" w:space="0" w:color="auto"/>
              <w:left w:val="single" w:sz="4" w:space="0" w:color="auto"/>
              <w:bottom w:val="single" w:sz="4" w:space="0" w:color="auto"/>
              <w:right w:val="single" w:sz="4" w:space="0" w:color="auto"/>
            </w:tcBorders>
            <w:vAlign w:val="center"/>
            <w:hideMark/>
          </w:tcPr>
          <w:p w14:paraId="219BB298" w14:textId="77777777" w:rsidR="00E14350" w:rsidRPr="0056798F" w:rsidRDefault="00E14350" w:rsidP="00B60D68">
            <w:pPr>
              <w:spacing w:line="360" w:lineRule="auto"/>
              <w:jc w:val="center"/>
              <w:rPr>
                <w:b/>
                <w:bCs/>
              </w:rPr>
            </w:pPr>
            <w:r w:rsidRPr="0056798F">
              <w:rPr>
                <w:b/>
                <w:bCs/>
              </w:rPr>
              <w:t>OBJECTIVE</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D1F327B" w14:textId="77777777" w:rsidR="00E14350" w:rsidRPr="0056798F" w:rsidRDefault="00E14350" w:rsidP="00B60D68">
            <w:pPr>
              <w:spacing w:line="360" w:lineRule="auto"/>
              <w:jc w:val="center"/>
              <w:rPr>
                <w:b/>
                <w:bCs/>
              </w:rPr>
            </w:pPr>
            <w:r w:rsidRPr="0056798F">
              <w:rPr>
                <w:b/>
                <w:bCs/>
              </w:rPr>
              <w:t>METHODOLOGY</w:t>
            </w:r>
          </w:p>
        </w:tc>
        <w:tc>
          <w:tcPr>
            <w:tcW w:w="2527" w:type="dxa"/>
            <w:tcBorders>
              <w:top w:val="single" w:sz="4" w:space="0" w:color="auto"/>
              <w:left w:val="single" w:sz="4" w:space="0" w:color="auto"/>
              <w:bottom w:val="single" w:sz="4" w:space="0" w:color="auto"/>
              <w:right w:val="single" w:sz="4" w:space="0" w:color="auto"/>
            </w:tcBorders>
            <w:vAlign w:val="center"/>
            <w:hideMark/>
          </w:tcPr>
          <w:p w14:paraId="60E07A8A" w14:textId="77777777" w:rsidR="00E14350" w:rsidRPr="0056798F" w:rsidRDefault="00E14350" w:rsidP="00B60D68">
            <w:pPr>
              <w:spacing w:line="360" w:lineRule="auto"/>
              <w:jc w:val="center"/>
              <w:rPr>
                <w:b/>
                <w:bCs/>
              </w:rPr>
            </w:pPr>
            <w:r w:rsidRPr="0056798F">
              <w:rPr>
                <w:b/>
                <w:bCs/>
              </w:rPr>
              <w:t>PERFORMANCE</w:t>
            </w:r>
          </w:p>
        </w:tc>
      </w:tr>
      <w:tr w:rsidR="00E14350" w:rsidRPr="0056798F" w14:paraId="48E1EDBF" w14:textId="77777777" w:rsidTr="002F6A1B">
        <w:tc>
          <w:tcPr>
            <w:tcW w:w="2323" w:type="dxa"/>
            <w:tcBorders>
              <w:top w:val="single" w:sz="4" w:space="0" w:color="auto"/>
              <w:left w:val="single" w:sz="4" w:space="0" w:color="auto"/>
              <w:bottom w:val="single" w:sz="4" w:space="0" w:color="auto"/>
              <w:right w:val="single" w:sz="4" w:space="0" w:color="auto"/>
            </w:tcBorders>
            <w:hideMark/>
          </w:tcPr>
          <w:p w14:paraId="6BA14B9C" w14:textId="77777777" w:rsidR="002F6A1B" w:rsidRDefault="002F6A1B" w:rsidP="002F6A1B">
            <w:pPr>
              <w:spacing w:after="200" w:line="367" w:lineRule="auto"/>
              <w:ind w:right="53"/>
            </w:pPr>
            <w:r>
              <w:rPr>
                <w:b/>
              </w:rPr>
              <w:t xml:space="preserve">1.Title: </w:t>
            </w:r>
            <w:r w:rsidRPr="000B5FCD">
              <w:rPr>
                <w:bCs/>
              </w:rPr>
              <w:t xml:space="preserve">Python: A GUI Development Tool </w:t>
            </w:r>
          </w:p>
          <w:p w14:paraId="25DE97C9" w14:textId="77777777" w:rsidR="002F6A1B" w:rsidRPr="000B5FCD" w:rsidRDefault="002F6A1B" w:rsidP="002F6A1B">
            <w:pPr>
              <w:spacing w:after="113" w:line="259" w:lineRule="auto"/>
              <w:ind w:right="53"/>
              <w:rPr>
                <w:bCs/>
              </w:rPr>
            </w:pPr>
            <w:r>
              <w:rPr>
                <w:b/>
              </w:rPr>
              <w:t xml:space="preserve">Authors: </w:t>
            </w:r>
            <w:r w:rsidRPr="000B5FCD">
              <w:rPr>
                <w:bCs/>
              </w:rPr>
              <w:t>Matthew J. Conway</w:t>
            </w:r>
          </w:p>
          <w:p w14:paraId="42096821" w14:textId="09606528" w:rsidR="00E14350" w:rsidRPr="0056798F" w:rsidRDefault="00E14350" w:rsidP="00B60D68">
            <w:pPr>
              <w:spacing w:line="360" w:lineRule="auto"/>
            </w:pPr>
          </w:p>
        </w:tc>
        <w:tc>
          <w:tcPr>
            <w:tcW w:w="2380" w:type="dxa"/>
            <w:tcBorders>
              <w:top w:val="single" w:sz="4" w:space="0" w:color="auto"/>
              <w:left w:val="single" w:sz="4" w:space="0" w:color="auto"/>
              <w:bottom w:val="single" w:sz="4" w:space="0" w:color="auto"/>
              <w:right w:val="single" w:sz="4" w:space="0" w:color="auto"/>
            </w:tcBorders>
          </w:tcPr>
          <w:p w14:paraId="7DEC81B1" w14:textId="617C7C68" w:rsidR="00E14350" w:rsidRPr="0056798F" w:rsidRDefault="002F6A1B" w:rsidP="00B60D68">
            <w:pPr>
              <w:spacing w:line="360" w:lineRule="auto"/>
              <w:jc w:val="both"/>
            </w:pPr>
            <w:r w:rsidRPr="000B5FCD">
              <w:t xml:space="preserve">The paper aims to explore Python as an effective tool for developing Graphical User Interfaces (GUIs). </w:t>
            </w:r>
            <w:r w:rsidRPr="000B5FCD">
              <w:br/>
              <w:t xml:space="preserve">· To analyze different Python GUI frameworks (Tkinter, PyQt, Kivy, wxPython) and their usability. </w:t>
            </w:r>
            <w:r w:rsidRPr="000B5FCD">
              <w:br/>
              <w:t>· To evaluate the ease of learning, cross-platform support, and efficiency of GUI applications built using Python.</w:t>
            </w:r>
          </w:p>
        </w:tc>
        <w:tc>
          <w:tcPr>
            <w:tcW w:w="2268" w:type="dxa"/>
            <w:tcBorders>
              <w:top w:val="single" w:sz="4" w:space="0" w:color="auto"/>
              <w:left w:val="single" w:sz="4" w:space="0" w:color="auto"/>
              <w:bottom w:val="single" w:sz="4" w:space="0" w:color="auto"/>
              <w:right w:val="single" w:sz="4" w:space="0" w:color="auto"/>
            </w:tcBorders>
          </w:tcPr>
          <w:p w14:paraId="75385CFB" w14:textId="61043555" w:rsidR="00E14350" w:rsidRPr="0056798F" w:rsidRDefault="002F6A1B" w:rsidP="00B60D68">
            <w:pPr>
              <w:spacing w:line="360" w:lineRule="auto"/>
              <w:jc w:val="both"/>
            </w:pPr>
            <w:r w:rsidRPr="000B5FCD">
              <w:t xml:space="preserve">· Selected popular Python GUI frameworks (Tkinter, PyQt, Kivy). </w:t>
            </w:r>
            <w:r w:rsidRPr="000B5FCD">
              <w:br/>
              <w:t xml:space="preserve">· Designed small applications such as a calculator, form entry and notepad. </w:t>
            </w:r>
            <w:r w:rsidRPr="000B5FCD">
              <w:br/>
              <w:t xml:space="preserve">· Implemented event-driven programming to handle user interactions. </w:t>
            </w:r>
            <w:r w:rsidRPr="000B5FCD">
              <w:br/>
              <w:t>· Tested applications on different platforms (Windows, Linux).</w:t>
            </w:r>
          </w:p>
        </w:tc>
        <w:tc>
          <w:tcPr>
            <w:tcW w:w="2527" w:type="dxa"/>
            <w:tcBorders>
              <w:top w:val="single" w:sz="4" w:space="0" w:color="auto"/>
              <w:left w:val="single" w:sz="4" w:space="0" w:color="auto"/>
              <w:bottom w:val="single" w:sz="4" w:space="0" w:color="auto"/>
              <w:right w:val="single" w:sz="4" w:space="0" w:color="auto"/>
            </w:tcBorders>
          </w:tcPr>
          <w:p w14:paraId="0E5408CA" w14:textId="0BD605B6" w:rsidR="00E14350" w:rsidRPr="0056798F" w:rsidRDefault="002F6A1B" w:rsidP="00B60D68">
            <w:pPr>
              <w:spacing w:line="360" w:lineRule="auto"/>
              <w:jc w:val="both"/>
            </w:pPr>
            <w:r w:rsidRPr="000B5FCD">
              <w:t xml:space="preserve">· </w:t>
            </w:r>
            <w:r w:rsidRPr="00976775">
              <w:t xml:space="preserve">Python provides easy and fast GUI development for beginners and intermediate applications. </w:t>
            </w:r>
            <w:r w:rsidRPr="00976775">
              <w:br/>
              <w:t xml:space="preserve">· Tkinter is lightweight and simple, suitable for small projects. </w:t>
            </w:r>
            <w:r w:rsidRPr="00976775">
              <w:br/>
              <w:t xml:space="preserve">· PyQt and Kivy offer professional-looking, modern GUIs with cross-platform support. </w:t>
            </w:r>
            <w:r w:rsidRPr="00976775">
              <w:br/>
              <w:t xml:space="preserve">· Execution speed is slightly slower than C++/Java GUIs, but development speed and user-friendliness are higher. </w:t>
            </w:r>
            <w:r w:rsidRPr="00976775">
              <w:br/>
            </w:r>
          </w:p>
        </w:tc>
      </w:tr>
      <w:tr w:rsidR="00E14350" w:rsidRPr="0056798F" w14:paraId="24D1D84C" w14:textId="77777777" w:rsidTr="002F6A1B">
        <w:tc>
          <w:tcPr>
            <w:tcW w:w="2323" w:type="dxa"/>
            <w:tcBorders>
              <w:top w:val="single" w:sz="4" w:space="0" w:color="auto"/>
              <w:left w:val="single" w:sz="4" w:space="0" w:color="auto"/>
              <w:bottom w:val="single" w:sz="4" w:space="0" w:color="auto"/>
              <w:right w:val="single" w:sz="4" w:space="0" w:color="auto"/>
            </w:tcBorders>
          </w:tcPr>
          <w:p w14:paraId="06FE3B68" w14:textId="77777777" w:rsidR="002F6A1B" w:rsidRDefault="002F6A1B" w:rsidP="002F6A1B">
            <w:pPr>
              <w:spacing w:after="2" w:line="356" w:lineRule="auto"/>
            </w:pPr>
            <w:r>
              <w:rPr>
                <w:b/>
              </w:rPr>
              <w:t>2.</w:t>
            </w:r>
            <w:r>
              <w:t xml:space="preserve"> </w:t>
            </w:r>
            <w:r>
              <w:rPr>
                <w:b/>
              </w:rPr>
              <w:t>Title:</w:t>
            </w:r>
            <w:r>
              <w:t xml:space="preserve"> </w:t>
            </w:r>
            <w:r w:rsidRPr="000B5FCD">
              <w:t>Creating a Calculator on Python</w:t>
            </w:r>
            <w:r>
              <w:t xml:space="preserve"> </w:t>
            </w:r>
          </w:p>
          <w:p w14:paraId="6239CA03" w14:textId="77777777" w:rsidR="002F6A1B" w:rsidRDefault="002F6A1B" w:rsidP="002F6A1B">
            <w:pPr>
              <w:spacing w:after="139" w:line="259" w:lineRule="auto"/>
            </w:pPr>
            <w:r>
              <w:t xml:space="preserve"> </w:t>
            </w:r>
          </w:p>
          <w:p w14:paraId="5E07CEFF" w14:textId="77777777" w:rsidR="002F6A1B" w:rsidRPr="000B5FCD" w:rsidRDefault="002F6A1B" w:rsidP="002F6A1B">
            <w:pPr>
              <w:spacing w:after="115" w:line="259" w:lineRule="auto"/>
            </w:pPr>
            <w:r>
              <w:rPr>
                <w:b/>
              </w:rPr>
              <w:t>Authors:</w:t>
            </w:r>
            <w:r>
              <w:t xml:space="preserve">  </w:t>
            </w:r>
            <w:r w:rsidRPr="000B5FCD">
              <w:t xml:space="preserve">A.B. Raissov Master's student, Atyrau University named after </w:t>
            </w:r>
            <w:proofErr w:type="gramStart"/>
            <w:r w:rsidRPr="000B5FCD">
              <w:lastRenderedPageBreak/>
              <w:t>Kh.Dosmukhamedov</w:t>
            </w:r>
            <w:proofErr w:type="gramEnd"/>
            <w:r w:rsidRPr="000B5FCD">
              <w:t>, Atyrau</w:t>
            </w:r>
          </w:p>
          <w:p w14:paraId="6C9CFAC7" w14:textId="77777777" w:rsidR="002F6A1B" w:rsidRPr="000B5FCD" w:rsidRDefault="002F6A1B" w:rsidP="002F6A1B">
            <w:pPr>
              <w:spacing w:after="115" w:line="259" w:lineRule="auto"/>
            </w:pPr>
            <w:r w:rsidRPr="000B5FCD">
              <w:t xml:space="preserve"> N.K. Shazhdekeeva</w:t>
            </w:r>
          </w:p>
          <w:p w14:paraId="1E6A935A" w14:textId="5D4DA4F2" w:rsidR="00E14350" w:rsidRPr="0056798F" w:rsidRDefault="002F6A1B" w:rsidP="002F6A1B">
            <w:pPr>
              <w:spacing w:line="360" w:lineRule="auto"/>
            </w:pPr>
            <w:r w:rsidRPr="000B5FCD">
              <w:t xml:space="preserve">Candidate of Sciences, Head of Department, Atyrau University named after </w:t>
            </w:r>
            <w:proofErr w:type="gramStart"/>
            <w:r w:rsidRPr="000B5FCD">
              <w:t>Kh.Dosmukhamedov</w:t>
            </w:r>
            <w:proofErr w:type="gramEnd"/>
            <w:r w:rsidRPr="000B5FCD">
              <w:t>, Atyrau</w:t>
            </w:r>
          </w:p>
        </w:tc>
        <w:tc>
          <w:tcPr>
            <w:tcW w:w="2380" w:type="dxa"/>
            <w:tcBorders>
              <w:top w:val="single" w:sz="4" w:space="0" w:color="auto"/>
              <w:left w:val="single" w:sz="4" w:space="0" w:color="auto"/>
              <w:bottom w:val="single" w:sz="4" w:space="0" w:color="auto"/>
              <w:right w:val="single" w:sz="4" w:space="0" w:color="auto"/>
            </w:tcBorders>
          </w:tcPr>
          <w:p w14:paraId="79A3AACD" w14:textId="33115E6B" w:rsidR="00E14350" w:rsidRPr="0056798F" w:rsidRDefault="002F6A1B" w:rsidP="00B60D68">
            <w:pPr>
              <w:pStyle w:val="NormalWeb"/>
              <w:spacing w:line="360" w:lineRule="auto"/>
              <w:jc w:val="both"/>
              <w:rPr>
                <w:sz w:val="22"/>
                <w:szCs w:val="22"/>
              </w:rPr>
            </w:pPr>
            <w:r w:rsidRPr="000B5FCD">
              <w:lastRenderedPageBreak/>
              <w:t xml:space="preserve">The paper/project aims to design and implement a simple calculator application using Python. </w:t>
            </w:r>
            <w:r w:rsidRPr="000B5FCD">
              <w:br/>
              <w:t>· To provide a user-</w:t>
            </w:r>
            <w:r w:rsidRPr="000B5FCD">
              <w:lastRenderedPageBreak/>
              <w:t xml:space="preserve">friendly interface for performing basic arithmetic operations (addition, subtraction, multiplication, division). </w:t>
            </w:r>
            <w:r w:rsidRPr="000B5FCD">
              <w:br/>
              <w:t>· To demonstrate the use of Python’s GUI libraries for application development.</w:t>
            </w:r>
          </w:p>
        </w:tc>
        <w:tc>
          <w:tcPr>
            <w:tcW w:w="2268" w:type="dxa"/>
            <w:tcBorders>
              <w:top w:val="single" w:sz="4" w:space="0" w:color="auto"/>
              <w:left w:val="single" w:sz="4" w:space="0" w:color="auto"/>
              <w:bottom w:val="single" w:sz="4" w:space="0" w:color="auto"/>
              <w:right w:val="single" w:sz="4" w:space="0" w:color="auto"/>
            </w:tcBorders>
          </w:tcPr>
          <w:p w14:paraId="16DC62C7" w14:textId="630AB6B9" w:rsidR="00E14350" w:rsidRPr="0056798F" w:rsidRDefault="002F6A1B" w:rsidP="00B60D68">
            <w:pPr>
              <w:pStyle w:val="NormalWeb"/>
              <w:spacing w:line="360" w:lineRule="auto"/>
              <w:jc w:val="both"/>
              <w:rPr>
                <w:sz w:val="22"/>
                <w:szCs w:val="22"/>
              </w:rPr>
            </w:pPr>
            <w:r w:rsidRPr="000B5FCD">
              <w:lastRenderedPageBreak/>
              <w:t xml:space="preserve">· The calculator was developed using Python’s </w:t>
            </w:r>
            <w:r w:rsidRPr="000B5FCD">
              <w:rPr>
                <w:b/>
                <w:bCs/>
              </w:rPr>
              <w:t>Tkinter library</w:t>
            </w:r>
            <w:r w:rsidRPr="000B5FCD">
              <w:t xml:space="preserve"> for GUI. </w:t>
            </w:r>
            <w:r w:rsidRPr="000B5FCD">
              <w:br/>
              <w:t xml:space="preserve">· An </w:t>
            </w:r>
            <w:r w:rsidRPr="00684D46">
              <w:t>entry widget</w:t>
            </w:r>
            <w:r w:rsidRPr="000B5FCD">
              <w:t xml:space="preserve"> was created to </w:t>
            </w:r>
            <w:r w:rsidRPr="000B5FCD">
              <w:lastRenderedPageBreak/>
              <w:t xml:space="preserve">display input and results. </w:t>
            </w:r>
            <w:r w:rsidRPr="000B5FCD">
              <w:br/>
              <w:t xml:space="preserve">· Buttons for digits (0–9) and operators (+, −, ×, ÷) were placed using grid layout. </w:t>
            </w:r>
            <w:r w:rsidRPr="000B5FCD">
              <w:br/>
              <w:t xml:space="preserve">· Event-driven programming was applied, where each button press calls a function. </w:t>
            </w:r>
            <w:r w:rsidRPr="000B5FCD">
              <w:br/>
              <w:t xml:space="preserve">· The </w:t>
            </w:r>
            <w:proofErr w:type="gramStart"/>
            <w:r w:rsidRPr="000B5FCD">
              <w:t>eval(</w:t>
            </w:r>
            <w:proofErr w:type="gramEnd"/>
            <w:r w:rsidRPr="000B5FCD">
              <w:t>) function was used to evaluate arithmetic expressions, while error handling was added for invalid inputs.</w:t>
            </w:r>
          </w:p>
        </w:tc>
        <w:tc>
          <w:tcPr>
            <w:tcW w:w="2527" w:type="dxa"/>
            <w:tcBorders>
              <w:top w:val="single" w:sz="4" w:space="0" w:color="auto"/>
              <w:left w:val="single" w:sz="4" w:space="0" w:color="auto"/>
              <w:bottom w:val="single" w:sz="4" w:space="0" w:color="auto"/>
              <w:right w:val="single" w:sz="4" w:space="0" w:color="auto"/>
            </w:tcBorders>
          </w:tcPr>
          <w:p w14:paraId="0DD7A496" w14:textId="6E599ABC" w:rsidR="00E14350" w:rsidRPr="0056798F" w:rsidRDefault="002F6A1B" w:rsidP="002F6A1B">
            <w:pPr>
              <w:spacing w:line="360" w:lineRule="auto"/>
              <w:jc w:val="both"/>
            </w:pPr>
            <w:r w:rsidRPr="000B5FCD">
              <w:lastRenderedPageBreak/>
              <w:t xml:space="preserve">· The calculator successfully performs all basic arithmetic operations. </w:t>
            </w:r>
            <w:r w:rsidRPr="000B5FCD">
              <w:br/>
              <w:t xml:space="preserve">· The GUI is simple, interactive, and easy to </w:t>
            </w:r>
            <w:r w:rsidRPr="000B5FCD">
              <w:lastRenderedPageBreak/>
              <w:t xml:space="preserve">use. </w:t>
            </w:r>
            <w:r w:rsidRPr="000B5FCD">
              <w:br/>
              <w:t xml:space="preserve">· Execution is fast and efficient for small calculations. </w:t>
            </w:r>
            <w:r w:rsidRPr="000B5FCD">
              <w:br/>
              <w:t>· Performance is sufficient for educational and personal use, but not designed for complex or scientific computations</w:t>
            </w:r>
          </w:p>
        </w:tc>
      </w:tr>
      <w:tr w:rsidR="00E14350" w:rsidRPr="0056798F" w14:paraId="5DE8277E" w14:textId="77777777" w:rsidTr="002F6A1B">
        <w:tc>
          <w:tcPr>
            <w:tcW w:w="2323" w:type="dxa"/>
            <w:tcBorders>
              <w:top w:val="single" w:sz="4" w:space="0" w:color="auto"/>
              <w:left w:val="single" w:sz="4" w:space="0" w:color="auto"/>
              <w:bottom w:val="single" w:sz="4" w:space="0" w:color="auto"/>
              <w:right w:val="single" w:sz="4" w:space="0" w:color="auto"/>
            </w:tcBorders>
          </w:tcPr>
          <w:p w14:paraId="1D16BBB3" w14:textId="77777777" w:rsidR="002F6A1B" w:rsidRDefault="002F6A1B" w:rsidP="002F6A1B">
            <w:pPr>
              <w:spacing w:line="238" w:lineRule="auto"/>
              <w:ind w:right="33"/>
            </w:pPr>
            <w:r>
              <w:rPr>
                <w:b/>
              </w:rPr>
              <w:lastRenderedPageBreak/>
              <w:t>3.</w:t>
            </w:r>
            <w:r>
              <w:t xml:space="preserve"> </w:t>
            </w:r>
            <w:r>
              <w:rPr>
                <w:b/>
              </w:rPr>
              <w:t>Title:</w:t>
            </w:r>
            <w:r>
              <w:t xml:space="preserve"> </w:t>
            </w:r>
            <w:r w:rsidRPr="000B5FCD">
              <w:t xml:space="preserve">Creating a Calculator for Engineers with a Graphical Interface using Python </w:t>
            </w:r>
            <w:r w:rsidRPr="000B5FCD">
              <w:br/>
            </w:r>
          </w:p>
          <w:p w14:paraId="0C2B8637" w14:textId="77777777" w:rsidR="002F6A1B" w:rsidRPr="000B5FCD" w:rsidRDefault="002F6A1B" w:rsidP="002F6A1B">
            <w:pPr>
              <w:spacing w:line="238" w:lineRule="auto"/>
              <w:ind w:right="33"/>
              <w:rPr>
                <w:bCs/>
              </w:rPr>
            </w:pPr>
            <w:r>
              <w:rPr>
                <w:b/>
              </w:rPr>
              <w:t xml:space="preserve">Author: </w:t>
            </w:r>
            <w:r w:rsidRPr="000B5FCD">
              <w:rPr>
                <w:bCs/>
              </w:rPr>
              <w:t>Alejandro Ferrero, Gabriel Vasquez, Oscar Ivan Franco</w:t>
            </w:r>
          </w:p>
          <w:p w14:paraId="2163B23B" w14:textId="714440BE" w:rsidR="00E14350" w:rsidRPr="0056798F" w:rsidRDefault="00E14350" w:rsidP="00B60D68">
            <w:pPr>
              <w:spacing w:line="360" w:lineRule="auto"/>
            </w:pPr>
          </w:p>
        </w:tc>
        <w:tc>
          <w:tcPr>
            <w:tcW w:w="2380" w:type="dxa"/>
            <w:tcBorders>
              <w:top w:val="single" w:sz="4" w:space="0" w:color="auto"/>
              <w:left w:val="single" w:sz="4" w:space="0" w:color="auto"/>
              <w:bottom w:val="single" w:sz="4" w:space="0" w:color="auto"/>
              <w:right w:val="single" w:sz="4" w:space="0" w:color="auto"/>
            </w:tcBorders>
          </w:tcPr>
          <w:p w14:paraId="08B93404" w14:textId="6B467AC5" w:rsidR="00E14350" w:rsidRPr="0056798F" w:rsidRDefault="002F6A1B" w:rsidP="00B60D68">
            <w:pPr>
              <w:pStyle w:val="NormalWeb"/>
              <w:spacing w:line="360" w:lineRule="auto"/>
              <w:jc w:val="both"/>
              <w:rPr>
                <w:sz w:val="22"/>
                <w:szCs w:val="22"/>
              </w:rPr>
            </w:pPr>
            <w:r w:rsidRPr="000B5FCD">
              <w:t xml:space="preserve">· The paper/project aims to design an </w:t>
            </w:r>
            <w:r w:rsidRPr="00C26B5F">
              <w:t>engineering calculator</w:t>
            </w:r>
            <w:r w:rsidRPr="000B5FCD">
              <w:t xml:space="preserve"> with a graphical user interface (GUI) using Python. </w:t>
            </w:r>
            <w:r w:rsidRPr="000B5FCD">
              <w:br/>
              <w:t xml:space="preserve">· To provide engineers and students with a tool that performs not only basic arithmetic but also </w:t>
            </w:r>
            <w:r w:rsidRPr="00C26B5F">
              <w:t xml:space="preserve">scientific and </w:t>
            </w:r>
            <w:r w:rsidRPr="00C26B5F">
              <w:lastRenderedPageBreak/>
              <w:t>engineering operations</w:t>
            </w:r>
            <w:r w:rsidRPr="000B5FCD">
              <w:t xml:space="preserve"> (trigonometric, logarithmic, exponential, matrix operations). </w:t>
            </w:r>
            <w:r w:rsidRPr="000B5FCD">
              <w:br/>
              <w:t>· To demonstrate the ability of Python libraries to build interactive, cross-platform applications.</w:t>
            </w:r>
          </w:p>
        </w:tc>
        <w:tc>
          <w:tcPr>
            <w:tcW w:w="2268" w:type="dxa"/>
            <w:tcBorders>
              <w:top w:val="single" w:sz="4" w:space="0" w:color="auto"/>
              <w:left w:val="single" w:sz="4" w:space="0" w:color="auto"/>
              <w:bottom w:val="single" w:sz="4" w:space="0" w:color="auto"/>
              <w:right w:val="single" w:sz="4" w:space="0" w:color="auto"/>
            </w:tcBorders>
          </w:tcPr>
          <w:p w14:paraId="440D21DE" w14:textId="620BE9B4" w:rsidR="00E14350" w:rsidRPr="0056798F" w:rsidRDefault="002F6A1B" w:rsidP="00B60D68">
            <w:pPr>
              <w:pStyle w:val="NormalWeb"/>
              <w:spacing w:line="360" w:lineRule="auto"/>
              <w:jc w:val="both"/>
              <w:rPr>
                <w:sz w:val="22"/>
                <w:szCs w:val="22"/>
              </w:rPr>
            </w:pPr>
            <w:r w:rsidRPr="000B5FCD">
              <w:lastRenderedPageBreak/>
              <w:t xml:space="preserve">· Python’s </w:t>
            </w:r>
            <w:proofErr w:type="spellStart"/>
            <w:r w:rsidRPr="00C26B5F">
              <w:t>Tkinter</w:t>
            </w:r>
            <w:proofErr w:type="spellEnd"/>
            <w:r w:rsidRPr="00C26B5F">
              <w:t xml:space="preserve"> and </w:t>
            </w:r>
            <w:proofErr w:type="spellStart"/>
            <w:r w:rsidRPr="00C26B5F">
              <w:t>ttk</w:t>
            </w:r>
            <w:proofErr w:type="spellEnd"/>
            <w:r w:rsidRPr="000B5FCD">
              <w:t xml:space="preserve"> libraries were used to design the GUI. </w:t>
            </w:r>
            <w:r w:rsidRPr="000B5FCD">
              <w:br/>
              <w:t xml:space="preserve">· Buttons and menus were created for different functions (arithmetic, trigonometry, logarithms, etc.). </w:t>
            </w:r>
            <w:r w:rsidRPr="000B5FCD">
              <w:br/>
              <w:t xml:space="preserve">· </w:t>
            </w:r>
            <w:r w:rsidRPr="00C26B5F">
              <w:t xml:space="preserve">Event-driven </w:t>
            </w:r>
            <w:r w:rsidRPr="00C26B5F">
              <w:lastRenderedPageBreak/>
              <w:t>programming</w:t>
            </w:r>
            <w:r w:rsidRPr="000B5FCD">
              <w:t xml:space="preserve"> was implemented, where each button triggers a function. </w:t>
            </w:r>
            <w:r w:rsidRPr="000B5FCD">
              <w:br/>
              <w:t xml:space="preserve">· Python’s </w:t>
            </w:r>
            <w:r w:rsidRPr="00C26B5F">
              <w:t>math library</w:t>
            </w:r>
            <w:r w:rsidRPr="000B5FCD">
              <w:t xml:space="preserve"> was integrated for advanced calculations. </w:t>
            </w:r>
            <w:r w:rsidRPr="000B5FCD">
              <w:br/>
              <w:t xml:space="preserve">· The layout was designed using </w:t>
            </w:r>
            <w:r w:rsidRPr="00C26B5F">
              <w:t>grid system</w:t>
            </w:r>
            <w:r w:rsidRPr="000B5FCD">
              <w:t xml:space="preserve"> for easy access to functions. </w:t>
            </w:r>
            <w:r w:rsidRPr="000B5FCD">
              <w:br/>
              <w:t>· The calculator was tested with multiple engineering problems for accuracy.</w:t>
            </w:r>
          </w:p>
        </w:tc>
        <w:tc>
          <w:tcPr>
            <w:tcW w:w="2527" w:type="dxa"/>
            <w:tcBorders>
              <w:top w:val="single" w:sz="4" w:space="0" w:color="auto"/>
              <w:left w:val="single" w:sz="4" w:space="0" w:color="auto"/>
              <w:bottom w:val="single" w:sz="4" w:space="0" w:color="auto"/>
              <w:right w:val="single" w:sz="4" w:space="0" w:color="auto"/>
            </w:tcBorders>
          </w:tcPr>
          <w:p w14:paraId="139889B9" w14:textId="06ED9837" w:rsidR="00E14350" w:rsidRPr="0056798F" w:rsidRDefault="002F6A1B" w:rsidP="002F6A1B">
            <w:pPr>
              <w:spacing w:line="360" w:lineRule="auto"/>
              <w:jc w:val="both"/>
            </w:pPr>
            <w:r w:rsidRPr="00C26B5F">
              <w:lastRenderedPageBreak/>
              <w:t xml:space="preserve">· The calculator performs both basic and advanced engineering calculations efficiently. </w:t>
            </w:r>
            <w:r w:rsidRPr="00C26B5F">
              <w:br/>
              <w:t xml:space="preserve">· GUI is interactive, easy to use and platform-independent. </w:t>
            </w:r>
            <w:r w:rsidRPr="00C26B5F">
              <w:br/>
              <w:t xml:space="preserve">· Performance is reliable for small to medium engineering computations. </w:t>
            </w:r>
            <w:r w:rsidRPr="00C26B5F">
              <w:br/>
            </w:r>
            <w:r w:rsidRPr="00C26B5F">
              <w:lastRenderedPageBreak/>
              <w:t xml:space="preserve">· The application provides accuracy in scientific functions, making it suitable for educational and professional use. </w:t>
            </w:r>
            <w:r w:rsidRPr="00C26B5F">
              <w:br/>
              <w:t>· However, for very complex computations (e.g., simulations, large matrices), specialized software like MATLAB may be faster.</w:t>
            </w:r>
          </w:p>
        </w:tc>
      </w:tr>
      <w:tr w:rsidR="002F6A1B" w:rsidRPr="0056798F" w14:paraId="60C5DD33" w14:textId="77777777" w:rsidTr="002F6A1B">
        <w:tc>
          <w:tcPr>
            <w:tcW w:w="2323" w:type="dxa"/>
            <w:tcBorders>
              <w:top w:val="single" w:sz="4" w:space="0" w:color="auto"/>
              <w:left w:val="single" w:sz="4" w:space="0" w:color="auto"/>
              <w:bottom w:val="single" w:sz="4" w:space="0" w:color="auto"/>
              <w:right w:val="single" w:sz="4" w:space="0" w:color="auto"/>
            </w:tcBorders>
          </w:tcPr>
          <w:p w14:paraId="18AFD266" w14:textId="77777777" w:rsidR="002F6A1B" w:rsidRPr="00C26B5F" w:rsidRDefault="002F6A1B" w:rsidP="002F6A1B">
            <w:pPr>
              <w:spacing w:line="368" w:lineRule="auto"/>
              <w:ind w:right="133"/>
            </w:pPr>
            <w:r w:rsidRPr="00C26B5F">
              <w:rPr>
                <w:b/>
              </w:rPr>
              <w:lastRenderedPageBreak/>
              <w:t>4.Title:</w:t>
            </w:r>
            <w:r w:rsidRPr="00C26B5F">
              <w:t xml:space="preserve">  A Python-based Grade Converter Application</w:t>
            </w:r>
          </w:p>
          <w:p w14:paraId="2C273FB7" w14:textId="77777777" w:rsidR="002F6A1B" w:rsidRPr="00C26B5F" w:rsidRDefault="002F6A1B" w:rsidP="002F6A1B">
            <w:pPr>
              <w:spacing w:line="368" w:lineRule="auto"/>
              <w:ind w:right="133"/>
            </w:pPr>
            <w:r w:rsidRPr="00C26B5F">
              <w:t xml:space="preserve"> </w:t>
            </w:r>
            <w:r w:rsidRPr="00C26B5F">
              <w:rPr>
                <w:b/>
              </w:rPr>
              <w:t xml:space="preserve">Authors: </w:t>
            </w:r>
            <w:r w:rsidRPr="00C26B5F">
              <w:rPr>
                <w:bCs/>
              </w:rPr>
              <w:t>Kavya Naik, Arnica R. Patil, Kinnari N. Patil, Vaidehi R. Shraddha</w:t>
            </w:r>
          </w:p>
          <w:p w14:paraId="2E3FE9D6" w14:textId="6F4B320A" w:rsidR="002F6A1B" w:rsidRPr="0056798F" w:rsidRDefault="002F6A1B" w:rsidP="002F6A1B">
            <w:pPr>
              <w:spacing w:line="360" w:lineRule="auto"/>
            </w:pPr>
          </w:p>
        </w:tc>
        <w:tc>
          <w:tcPr>
            <w:tcW w:w="2380" w:type="dxa"/>
            <w:tcBorders>
              <w:top w:val="single" w:sz="4" w:space="0" w:color="auto"/>
              <w:left w:val="single" w:sz="4" w:space="0" w:color="auto"/>
              <w:bottom w:val="single" w:sz="4" w:space="0" w:color="auto"/>
              <w:right w:val="single" w:sz="4" w:space="0" w:color="auto"/>
            </w:tcBorders>
          </w:tcPr>
          <w:p w14:paraId="64FA8125" w14:textId="000B6155" w:rsidR="002F6A1B" w:rsidRPr="0056798F" w:rsidRDefault="002F6A1B" w:rsidP="002F6A1B">
            <w:pPr>
              <w:pStyle w:val="NormalWeb"/>
              <w:spacing w:line="360" w:lineRule="auto"/>
              <w:jc w:val="both"/>
              <w:rPr>
                <w:sz w:val="22"/>
                <w:szCs w:val="22"/>
              </w:rPr>
            </w:pPr>
            <w:r w:rsidRPr="00C26B5F">
              <w:t xml:space="preserve">· The project aims to design and implement a grade converter application using Python. </w:t>
            </w:r>
            <w:r w:rsidRPr="00C26B5F">
              <w:br/>
              <w:t xml:space="preserve">· To help students and teachers convert numerical marks into letter grades (A, B, C, etc.) or GPA values easily. </w:t>
            </w:r>
            <w:r w:rsidRPr="00C26B5F">
              <w:br/>
              <w:t>· To provide a user-</w:t>
            </w:r>
            <w:r w:rsidRPr="00C26B5F">
              <w:lastRenderedPageBreak/>
              <w:t xml:space="preserve">friendly interface that reduces manual errors in grading. </w:t>
            </w:r>
          </w:p>
        </w:tc>
        <w:tc>
          <w:tcPr>
            <w:tcW w:w="2268" w:type="dxa"/>
            <w:tcBorders>
              <w:top w:val="single" w:sz="4" w:space="0" w:color="auto"/>
              <w:left w:val="single" w:sz="4" w:space="0" w:color="auto"/>
              <w:bottom w:val="single" w:sz="4" w:space="0" w:color="auto"/>
              <w:right w:val="single" w:sz="4" w:space="0" w:color="auto"/>
            </w:tcBorders>
          </w:tcPr>
          <w:p w14:paraId="79395070" w14:textId="063FA7DC" w:rsidR="002F6A1B" w:rsidRPr="0056798F" w:rsidRDefault="002F6A1B" w:rsidP="002F6A1B">
            <w:pPr>
              <w:pStyle w:val="NormalWeb"/>
              <w:spacing w:line="360" w:lineRule="auto"/>
              <w:jc w:val="both"/>
              <w:rPr>
                <w:sz w:val="22"/>
                <w:szCs w:val="22"/>
              </w:rPr>
            </w:pPr>
            <w:r w:rsidRPr="00C26B5F">
              <w:lastRenderedPageBreak/>
              <w:t xml:space="preserve">· Python’s Tkinter library was used to build the graphical user interface. </w:t>
            </w:r>
            <w:r w:rsidRPr="00C26B5F">
              <w:br/>
              <w:t xml:space="preserve">· An input box was created for entering marks/percentages. </w:t>
            </w:r>
            <w:r w:rsidRPr="00C26B5F">
              <w:br/>
              <w:t xml:space="preserve">· Conversion logic was implemented using conditional statements to map marks to grades. </w:t>
            </w:r>
            <w:r w:rsidRPr="00C26B5F">
              <w:br/>
            </w:r>
            <w:r w:rsidRPr="00C26B5F">
              <w:lastRenderedPageBreak/>
              <w:t xml:space="preserve">· A button triggers the conversion process and displays the result in a label/text box. </w:t>
            </w:r>
            <w:r w:rsidRPr="00C26B5F">
              <w:br/>
              <w:t>· The application was tested with different score ranges to ensure accuracy in grade assignment</w:t>
            </w:r>
          </w:p>
        </w:tc>
        <w:tc>
          <w:tcPr>
            <w:tcW w:w="2527" w:type="dxa"/>
            <w:tcBorders>
              <w:top w:val="single" w:sz="4" w:space="0" w:color="auto"/>
              <w:left w:val="single" w:sz="4" w:space="0" w:color="auto"/>
              <w:bottom w:val="single" w:sz="4" w:space="0" w:color="auto"/>
              <w:right w:val="single" w:sz="4" w:space="0" w:color="auto"/>
            </w:tcBorders>
          </w:tcPr>
          <w:p w14:paraId="0F6CECD2" w14:textId="2D58DC9C" w:rsidR="002F6A1B" w:rsidRPr="0056798F" w:rsidRDefault="002F6A1B" w:rsidP="002F6A1B">
            <w:pPr>
              <w:spacing w:line="360" w:lineRule="auto"/>
              <w:jc w:val="both"/>
            </w:pPr>
            <w:r w:rsidRPr="00C26B5F">
              <w:lastRenderedPageBreak/>
              <w:t xml:space="preserve">· The grade converter application performs </w:t>
            </w:r>
            <w:r w:rsidRPr="0082645A">
              <w:t>accurate and fast conversion</w:t>
            </w:r>
            <w:r w:rsidRPr="00C26B5F">
              <w:t xml:space="preserve"> of marks to grades. </w:t>
            </w:r>
            <w:r w:rsidRPr="00C26B5F">
              <w:br/>
              <w:t xml:space="preserve">· The GUI is simple, interactive, and easy to use for both students and teachers. </w:t>
            </w:r>
            <w:r w:rsidRPr="00C26B5F">
              <w:br/>
              <w:t xml:space="preserve">· Execution is lightweight and works smoothly on different </w:t>
            </w:r>
            <w:r w:rsidRPr="00C26B5F">
              <w:lastRenderedPageBreak/>
              <w:t xml:space="preserve">platforms (Windows/Linux). </w:t>
            </w:r>
            <w:r w:rsidRPr="00C26B5F">
              <w:br/>
              <w:t xml:space="preserve">· It reduces manual grading errors and saves time in academic evaluation. </w:t>
            </w:r>
            <w:r w:rsidRPr="00C26B5F">
              <w:br/>
              <w:t>· Overall, the tool proves that Python is effective for building small educational applications</w:t>
            </w:r>
          </w:p>
        </w:tc>
      </w:tr>
      <w:tr w:rsidR="00D57CC2" w:rsidRPr="0056798F" w14:paraId="35AF7B85" w14:textId="77777777" w:rsidTr="002F6A1B">
        <w:tc>
          <w:tcPr>
            <w:tcW w:w="2323" w:type="dxa"/>
            <w:tcBorders>
              <w:top w:val="single" w:sz="4" w:space="0" w:color="auto"/>
              <w:left w:val="single" w:sz="4" w:space="0" w:color="auto"/>
              <w:bottom w:val="single" w:sz="4" w:space="0" w:color="auto"/>
              <w:right w:val="single" w:sz="4" w:space="0" w:color="auto"/>
            </w:tcBorders>
          </w:tcPr>
          <w:p w14:paraId="0C5F30F9" w14:textId="77777777" w:rsidR="00D57CC2" w:rsidRDefault="00D57CC2" w:rsidP="00D57CC2">
            <w:pPr>
              <w:spacing w:line="238" w:lineRule="auto"/>
              <w:ind w:right="210"/>
            </w:pPr>
            <w:r>
              <w:lastRenderedPageBreak/>
              <w:t>5.</w:t>
            </w:r>
            <w:r>
              <w:rPr>
                <w:rFonts w:ascii="Arial" w:eastAsia="Arial" w:hAnsi="Arial" w:cs="Arial"/>
              </w:rPr>
              <w:t xml:space="preserve"> </w:t>
            </w:r>
            <w:r>
              <w:rPr>
                <w:b/>
              </w:rPr>
              <w:t>Title:</w:t>
            </w:r>
            <w:r w:rsidRPr="009873D0">
              <w:t xml:space="preserve"> </w:t>
            </w:r>
            <w:r w:rsidRPr="0063008F">
              <w:t>Calculus Problem Solution and Simulation</w:t>
            </w:r>
            <w:r>
              <w:t xml:space="preserve"> </w:t>
            </w:r>
            <w:r w:rsidRPr="0063008F">
              <w:t>Using GUI of Matlab</w:t>
            </w:r>
          </w:p>
          <w:p w14:paraId="3AE68564" w14:textId="77777777" w:rsidR="00D57CC2" w:rsidRPr="0063008F" w:rsidRDefault="00D57CC2" w:rsidP="00D57CC2">
            <w:pPr>
              <w:spacing w:line="238" w:lineRule="auto"/>
              <w:ind w:right="210"/>
            </w:pPr>
          </w:p>
          <w:p w14:paraId="38982B5D" w14:textId="77777777" w:rsidR="00D57CC2" w:rsidRPr="00D0653E" w:rsidRDefault="00D57CC2" w:rsidP="00D57CC2">
            <w:pPr>
              <w:spacing w:after="42" w:line="359" w:lineRule="auto"/>
            </w:pPr>
            <w:r>
              <w:rPr>
                <w:b/>
              </w:rPr>
              <w:t xml:space="preserve">Authors: </w:t>
            </w:r>
            <w:r w:rsidRPr="00D0653E">
              <w:t>Syaharuddin, Habib Ratu Perwira Negara, Vera Mandailina, Lalu Sucipto</w:t>
            </w:r>
          </w:p>
          <w:p w14:paraId="21C3CE1D" w14:textId="65259CC4" w:rsidR="00D57CC2" w:rsidRPr="0056798F" w:rsidRDefault="00D57CC2" w:rsidP="00D57CC2">
            <w:pPr>
              <w:spacing w:line="360" w:lineRule="auto"/>
            </w:pPr>
          </w:p>
        </w:tc>
        <w:tc>
          <w:tcPr>
            <w:tcW w:w="2380" w:type="dxa"/>
            <w:tcBorders>
              <w:top w:val="single" w:sz="4" w:space="0" w:color="auto"/>
              <w:left w:val="single" w:sz="4" w:space="0" w:color="auto"/>
              <w:bottom w:val="single" w:sz="4" w:space="0" w:color="auto"/>
              <w:right w:val="single" w:sz="4" w:space="0" w:color="auto"/>
            </w:tcBorders>
          </w:tcPr>
          <w:p w14:paraId="44F2FC31" w14:textId="77777777" w:rsidR="00D57CC2" w:rsidRDefault="00D57CC2" w:rsidP="00D57CC2">
            <w:pPr>
              <w:spacing w:after="172" w:line="276" w:lineRule="auto"/>
            </w:pPr>
            <w:proofErr w:type="gramStart"/>
            <w:r w:rsidRPr="00C26B5F">
              <w:t xml:space="preserve">· </w:t>
            </w:r>
            <w:r w:rsidRPr="009873D0">
              <w:t xml:space="preserve"> </w:t>
            </w:r>
            <w:r w:rsidRPr="00767960">
              <w:t>To</w:t>
            </w:r>
            <w:proofErr w:type="gramEnd"/>
            <w:r w:rsidRPr="00767960">
              <w:t xml:space="preserve"> develop a teaching and learning application for Calculus using MATLAB GUI.</w:t>
            </w:r>
          </w:p>
          <w:p w14:paraId="38C1BBC4" w14:textId="77777777" w:rsidR="00D57CC2" w:rsidRDefault="00D57CC2" w:rsidP="00D57CC2">
            <w:pPr>
              <w:spacing w:after="172" w:line="276" w:lineRule="auto"/>
            </w:pPr>
            <w:r w:rsidRPr="00767960">
              <w:t xml:space="preserve"> </w:t>
            </w:r>
            <w:r w:rsidRPr="00C26B5F">
              <w:t>·</w:t>
            </w:r>
            <w:r w:rsidRPr="00767960">
              <w:t xml:space="preserve"> To cover topics such as Pre-Calculus, Function Limits, Derivatives, and Integrals.</w:t>
            </w:r>
          </w:p>
          <w:p w14:paraId="7B4D317B" w14:textId="77777777" w:rsidR="00D57CC2" w:rsidRPr="00C26B5F" w:rsidRDefault="00D57CC2" w:rsidP="00D57CC2">
            <w:pPr>
              <w:spacing w:after="172" w:line="276" w:lineRule="auto"/>
            </w:pPr>
            <w:r w:rsidRPr="00767960">
              <w:t xml:space="preserve"> </w:t>
            </w:r>
            <w:r w:rsidRPr="00C26B5F">
              <w:t>·</w:t>
            </w:r>
            <w:r w:rsidRPr="00767960">
              <w:t xml:space="preserve"> To enhance student motivation, mastery of material, and learning outcomes</w:t>
            </w:r>
            <w:r w:rsidRPr="00C26B5F">
              <w:t xml:space="preserve"> </w:t>
            </w:r>
          </w:p>
          <w:p w14:paraId="6FC6E72E" w14:textId="1155C6A5" w:rsidR="00D57CC2" w:rsidRPr="0056798F" w:rsidRDefault="00D57CC2" w:rsidP="00D57CC2">
            <w:pPr>
              <w:pStyle w:val="NormalWeb"/>
              <w:spacing w:line="360" w:lineRule="auto"/>
              <w:jc w:val="both"/>
              <w:rPr>
                <w:sz w:val="22"/>
                <w:szCs w:val="22"/>
              </w:rPr>
            </w:pPr>
          </w:p>
        </w:tc>
        <w:tc>
          <w:tcPr>
            <w:tcW w:w="2268" w:type="dxa"/>
            <w:tcBorders>
              <w:top w:val="single" w:sz="4" w:space="0" w:color="auto"/>
              <w:left w:val="single" w:sz="4" w:space="0" w:color="auto"/>
              <w:bottom w:val="single" w:sz="4" w:space="0" w:color="auto"/>
              <w:right w:val="single" w:sz="4" w:space="0" w:color="auto"/>
            </w:tcBorders>
          </w:tcPr>
          <w:p w14:paraId="1202DA0D" w14:textId="77777777" w:rsidR="00D57CC2" w:rsidRDefault="00D57CC2" w:rsidP="00D57CC2">
            <w:pPr>
              <w:spacing w:line="276" w:lineRule="auto"/>
            </w:pPr>
            <w:r w:rsidRPr="00C26B5F">
              <w:t xml:space="preserve">· </w:t>
            </w:r>
            <w:r w:rsidRPr="002A0192">
              <w:t xml:space="preserve">Adopted the 4-D Development Model (Define, Design, Development, Dissemination). </w:t>
            </w:r>
          </w:p>
          <w:p w14:paraId="1273E491" w14:textId="77777777" w:rsidR="00D57CC2" w:rsidRDefault="00D57CC2" w:rsidP="00D57CC2">
            <w:pPr>
              <w:spacing w:line="276" w:lineRule="auto"/>
            </w:pPr>
            <w:r w:rsidRPr="00C26B5F">
              <w:t>·</w:t>
            </w:r>
            <w:r w:rsidRPr="002A0192">
              <w:t xml:space="preserve"> Built GUI prototypes with MATLAB attributes (EditText, PushButton, Table, Axes, etc.). </w:t>
            </w:r>
          </w:p>
          <w:p w14:paraId="031438DD" w14:textId="77777777" w:rsidR="00D57CC2" w:rsidRDefault="00D57CC2" w:rsidP="00D57CC2">
            <w:pPr>
              <w:spacing w:line="276" w:lineRule="auto"/>
            </w:pPr>
            <w:r w:rsidRPr="00C26B5F">
              <w:t>·</w:t>
            </w:r>
            <w:r w:rsidRPr="002A0192">
              <w:t xml:space="preserve"> Validated by experts, followed by limited trials (5 students) and field trials (20 students each). </w:t>
            </w:r>
          </w:p>
          <w:p w14:paraId="39D633E0" w14:textId="77777777" w:rsidR="00D57CC2" w:rsidRPr="002A0192" w:rsidRDefault="00D57CC2" w:rsidP="00D57CC2">
            <w:pPr>
              <w:spacing w:line="276" w:lineRule="auto"/>
            </w:pPr>
            <w:r w:rsidRPr="00C26B5F">
              <w:t>·</w:t>
            </w:r>
            <w:r w:rsidRPr="002A0192">
              <w:t xml:space="preserve"> Data collected using expert validation sheets and student questionnaires.</w:t>
            </w:r>
          </w:p>
          <w:p w14:paraId="3C9FB5D7" w14:textId="32BFA322" w:rsidR="00D57CC2" w:rsidRPr="0056798F" w:rsidRDefault="00D57CC2" w:rsidP="00D57CC2">
            <w:pPr>
              <w:pStyle w:val="NormalWeb"/>
              <w:spacing w:line="360" w:lineRule="auto"/>
              <w:jc w:val="both"/>
              <w:rPr>
                <w:sz w:val="22"/>
                <w:szCs w:val="22"/>
              </w:rPr>
            </w:pPr>
          </w:p>
        </w:tc>
        <w:tc>
          <w:tcPr>
            <w:tcW w:w="2527" w:type="dxa"/>
            <w:tcBorders>
              <w:top w:val="single" w:sz="4" w:space="0" w:color="auto"/>
              <w:left w:val="single" w:sz="4" w:space="0" w:color="auto"/>
              <w:bottom w:val="single" w:sz="4" w:space="0" w:color="auto"/>
              <w:right w:val="single" w:sz="4" w:space="0" w:color="auto"/>
            </w:tcBorders>
          </w:tcPr>
          <w:p w14:paraId="179F7B61" w14:textId="77777777" w:rsidR="00D57CC2" w:rsidRDefault="00D57CC2" w:rsidP="00D57CC2">
            <w:pPr>
              <w:spacing w:line="259" w:lineRule="auto"/>
            </w:pPr>
            <w:proofErr w:type="gramStart"/>
            <w:r w:rsidRPr="00C26B5F">
              <w:t xml:space="preserve">·  </w:t>
            </w:r>
            <w:r w:rsidRPr="0089390C">
              <w:t>Expert</w:t>
            </w:r>
            <w:proofErr w:type="gramEnd"/>
            <w:r w:rsidRPr="0089390C">
              <w:t xml:space="preserve"> validation score averaged </w:t>
            </w:r>
            <w:r w:rsidRPr="0089390C">
              <w:rPr>
                <w:b/>
                <w:bCs/>
              </w:rPr>
              <w:t>3.575</w:t>
            </w:r>
            <w:r w:rsidRPr="0089390C">
              <w:t xml:space="preserve"> (“quite valid”). - Limited trial average student response: </w:t>
            </w:r>
            <w:r w:rsidRPr="0089390C">
              <w:rPr>
                <w:b/>
                <w:bCs/>
              </w:rPr>
              <w:t>92%</w:t>
            </w:r>
            <w:r w:rsidRPr="0089390C">
              <w:t xml:space="preserve"> (“very good”).</w:t>
            </w:r>
          </w:p>
          <w:p w14:paraId="5C4CFA8C" w14:textId="77777777" w:rsidR="00D57CC2" w:rsidRDefault="00D57CC2" w:rsidP="00D57CC2">
            <w:pPr>
              <w:spacing w:line="259" w:lineRule="auto"/>
            </w:pPr>
            <w:proofErr w:type="gramStart"/>
            <w:r w:rsidRPr="00C26B5F">
              <w:t>·</w:t>
            </w:r>
            <w:r>
              <w:t xml:space="preserve"> </w:t>
            </w:r>
            <w:r w:rsidRPr="0089390C">
              <w:t xml:space="preserve"> First</w:t>
            </w:r>
            <w:proofErr w:type="gramEnd"/>
            <w:r w:rsidRPr="0089390C">
              <w:t xml:space="preserve"> field trial: </w:t>
            </w:r>
            <w:r w:rsidRPr="0089390C">
              <w:rPr>
                <w:b/>
                <w:bCs/>
              </w:rPr>
              <w:t>89.3%</w:t>
            </w:r>
            <w:r w:rsidRPr="0089390C">
              <w:t xml:space="preserve">, second field trial: </w:t>
            </w:r>
            <w:r w:rsidRPr="0089390C">
              <w:rPr>
                <w:b/>
                <w:bCs/>
              </w:rPr>
              <w:t>90.15%</w:t>
            </w:r>
            <w:r w:rsidRPr="0089390C">
              <w:t xml:space="preserve"> (“very good”). </w:t>
            </w:r>
          </w:p>
          <w:p w14:paraId="1034C38D" w14:textId="77777777" w:rsidR="00D57CC2" w:rsidRDefault="00D57CC2" w:rsidP="00D57CC2">
            <w:pPr>
              <w:spacing w:line="259" w:lineRule="auto"/>
            </w:pPr>
            <w:proofErr w:type="gramStart"/>
            <w:r w:rsidRPr="00C26B5F">
              <w:t>·</w:t>
            </w:r>
            <w:r>
              <w:t xml:space="preserve"> </w:t>
            </w:r>
            <w:r w:rsidRPr="0089390C">
              <w:t xml:space="preserve"> Final</w:t>
            </w:r>
            <w:proofErr w:type="gramEnd"/>
            <w:r w:rsidRPr="0089390C">
              <w:t xml:space="preserve"> product “</w:t>
            </w:r>
            <w:r w:rsidRPr="0082645A">
              <w:t>CAPTION (Calculus Problem Solution)”</w:t>
            </w:r>
            <w:r w:rsidRPr="0089390C">
              <w:t xml:space="preserve"> included 25 GUIs covering multiple calculus cases. </w:t>
            </w:r>
          </w:p>
          <w:p w14:paraId="7C0A9452" w14:textId="09D30C31" w:rsidR="00D57CC2" w:rsidRDefault="00D57CC2" w:rsidP="00D57CC2">
            <w:pPr>
              <w:spacing w:line="259" w:lineRule="auto"/>
            </w:pPr>
            <w:r w:rsidRPr="00C26B5F">
              <w:t>·</w:t>
            </w:r>
            <w:r>
              <w:t xml:space="preserve"> </w:t>
            </w:r>
            <w:r w:rsidRPr="0089390C">
              <w:t>Application proved effective as an interactive learning tool for students</w:t>
            </w:r>
            <w:r>
              <w:t>.</w:t>
            </w:r>
          </w:p>
          <w:p w14:paraId="50FEDB4C" w14:textId="19CFF4A7" w:rsidR="00D57CC2" w:rsidRPr="0056798F" w:rsidRDefault="00D57CC2" w:rsidP="00D57CC2">
            <w:pPr>
              <w:spacing w:line="259" w:lineRule="auto"/>
            </w:pPr>
            <w:r>
              <w:t xml:space="preserve"> </w:t>
            </w:r>
          </w:p>
          <w:p w14:paraId="560FC2C2" w14:textId="637CB75A" w:rsidR="00D57CC2" w:rsidRPr="0056798F" w:rsidRDefault="00D57CC2" w:rsidP="00D57CC2">
            <w:pPr>
              <w:spacing w:line="360" w:lineRule="auto"/>
              <w:jc w:val="both"/>
            </w:pPr>
          </w:p>
        </w:tc>
      </w:tr>
      <w:tr w:rsidR="00D57CC2" w:rsidRPr="0056798F" w14:paraId="311B41DE" w14:textId="77777777" w:rsidTr="002F6A1B">
        <w:tc>
          <w:tcPr>
            <w:tcW w:w="2323" w:type="dxa"/>
            <w:tcBorders>
              <w:top w:val="single" w:sz="4" w:space="0" w:color="auto"/>
              <w:left w:val="single" w:sz="4" w:space="0" w:color="auto"/>
              <w:bottom w:val="single" w:sz="4" w:space="0" w:color="auto"/>
              <w:right w:val="single" w:sz="4" w:space="0" w:color="auto"/>
            </w:tcBorders>
          </w:tcPr>
          <w:p w14:paraId="67112BD0" w14:textId="77777777" w:rsidR="00D57CC2" w:rsidRPr="001606C0" w:rsidRDefault="00D57CC2" w:rsidP="00D57CC2">
            <w:pPr>
              <w:spacing w:line="259" w:lineRule="auto"/>
            </w:pPr>
            <w:r w:rsidRPr="0056798F">
              <w:lastRenderedPageBreak/>
              <w:t xml:space="preserve"> </w:t>
            </w:r>
            <w:r w:rsidRPr="008051F7">
              <w:rPr>
                <w:b/>
                <w:bCs/>
              </w:rPr>
              <w:t>6.Article</w:t>
            </w:r>
            <w:r>
              <w:rPr>
                <w:b/>
                <w:bCs/>
              </w:rPr>
              <w:t xml:space="preserve">: </w:t>
            </w:r>
            <w:r w:rsidRPr="001606C0">
              <w:t>Creating a Simple Calculator Application Using Python</w:t>
            </w:r>
          </w:p>
          <w:p w14:paraId="18CACA18" w14:textId="77777777" w:rsidR="00D57CC2" w:rsidRPr="00EA2E59" w:rsidRDefault="00D57CC2" w:rsidP="00D57CC2">
            <w:pPr>
              <w:spacing w:line="259" w:lineRule="auto"/>
              <w:rPr>
                <w:b/>
                <w:bCs/>
              </w:rPr>
            </w:pPr>
            <w:r w:rsidRPr="001606C0">
              <w:rPr>
                <w:b/>
                <w:bCs/>
              </w:rPr>
              <w:t>Author:</w:t>
            </w:r>
            <w:r w:rsidRPr="00873364">
              <w:t xml:space="preserve"> </w:t>
            </w:r>
            <w:r w:rsidRPr="00EA2E59">
              <w:t>Dimas Ridho Aldiansyah, Aidil Adhan, Muhammad Iqbal Hanafi, M. Azmer Fahrezi, Siti Kamilah</w:t>
            </w:r>
          </w:p>
          <w:p w14:paraId="28227E80" w14:textId="36B7B40A" w:rsidR="00D57CC2" w:rsidRPr="0056798F" w:rsidRDefault="00D57CC2" w:rsidP="00D57CC2">
            <w:pPr>
              <w:spacing w:line="360" w:lineRule="auto"/>
            </w:pPr>
          </w:p>
        </w:tc>
        <w:tc>
          <w:tcPr>
            <w:tcW w:w="2380" w:type="dxa"/>
            <w:tcBorders>
              <w:top w:val="single" w:sz="4" w:space="0" w:color="auto"/>
              <w:left w:val="single" w:sz="4" w:space="0" w:color="auto"/>
              <w:bottom w:val="single" w:sz="4" w:space="0" w:color="auto"/>
              <w:right w:val="single" w:sz="4" w:space="0" w:color="auto"/>
            </w:tcBorders>
          </w:tcPr>
          <w:p w14:paraId="65ABE9D7" w14:textId="77777777" w:rsidR="00D57CC2" w:rsidRPr="007819C1" w:rsidRDefault="00D57CC2" w:rsidP="00D57CC2">
            <w:pPr>
              <w:spacing w:line="259" w:lineRule="auto"/>
            </w:pPr>
            <w:r w:rsidRPr="00C26B5F">
              <w:t>·</w:t>
            </w:r>
            <w:r w:rsidRPr="00873364">
              <w:t xml:space="preserve"> </w:t>
            </w:r>
            <w:r w:rsidRPr="007819C1">
              <w:t>To design and build a simple calculator using Python with the Tkinter library.</w:t>
            </w:r>
          </w:p>
          <w:p w14:paraId="0F36D4EB" w14:textId="77777777" w:rsidR="00D57CC2" w:rsidRPr="007819C1" w:rsidRDefault="00D57CC2" w:rsidP="00D57CC2">
            <w:pPr>
              <w:spacing w:line="259" w:lineRule="auto"/>
            </w:pPr>
            <w:r w:rsidRPr="007819C1">
              <w:t xml:space="preserve"> · To provide a learning tool for beginners in Python GUI programming. </w:t>
            </w:r>
          </w:p>
          <w:p w14:paraId="4E5BBE87" w14:textId="4592FFDB" w:rsidR="00D57CC2" w:rsidRPr="0056798F" w:rsidRDefault="00D57CC2" w:rsidP="00D57CC2">
            <w:pPr>
              <w:pStyle w:val="NormalWeb"/>
              <w:spacing w:line="360" w:lineRule="auto"/>
              <w:jc w:val="both"/>
              <w:rPr>
                <w:sz w:val="22"/>
                <w:szCs w:val="22"/>
              </w:rPr>
            </w:pPr>
            <w:r w:rsidRPr="007819C1">
              <w:t>· To evaluate accuracy and usability of basic</w:t>
            </w:r>
            <w:r w:rsidRPr="00873364">
              <w:t xml:space="preserve"> </w:t>
            </w:r>
            <w:r w:rsidRPr="007819C1">
              <w:t>mathematical operations through a GUI interface</w:t>
            </w:r>
          </w:p>
        </w:tc>
        <w:tc>
          <w:tcPr>
            <w:tcW w:w="2268" w:type="dxa"/>
            <w:tcBorders>
              <w:top w:val="single" w:sz="4" w:space="0" w:color="auto"/>
              <w:left w:val="single" w:sz="4" w:space="0" w:color="auto"/>
              <w:bottom w:val="single" w:sz="4" w:space="0" w:color="auto"/>
              <w:right w:val="single" w:sz="4" w:space="0" w:color="auto"/>
            </w:tcBorders>
          </w:tcPr>
          <w:p w14:paraId="523A94FC" w14:textId="77777777" w:rsidR="00D57CC2" w:rsidRDefault="00D57CC2" w:rsidP="00D57CC2">
            <w:pPr>
              <w:spacing w:line="259" w:lineRule="auto"/>
            </w:pPr>
            <w:r w:rsidRPr="00C26B5F">
              <w:t>·</w:t>
            </w:r>
            <w:r>
              <w:t xml:space="preserve"> </w:t>
            </w:r>
            <w:r w:rsidRPr="00C56164">
              <w:t>Designed GUI layout with Tkinter components (labels, entry box, buttons).</w:t>
            </w:r>
          </w:p>
          <w:p w14:paraId="2C726C54" w14:textId="77777777" w:rsidR="00D57CC2" w:rsidRDefault="00D57CC2" w:rsidP="00D57CC2">
            <w:pPr>
              <w:spacing w:line="259" w:lineRule="auto"/>
            </w:pPr>
            <w:r w:rsidRPr="00C56164">
              <w:t xml:space="preserve"> </w:t>
            </w:r>
            <w:r>
              <w:t xml:space="preserve"> </w:t>
            </w:r>
            <w:r w:rsidRPr="00C26B5F">
              <w:t>·</w:t>
            </w:r>
            <w:r w:rsidRPr="00C56164">
              <w:t xml:space="preserve"> Implemented functions for addition, subtraction, multiplication, and division.</w:t>
            </w:r>
          </w:p>
          <w:p w14:paraId="3CB291C1" w14:textId="77777777" w:rsidR="00D57CC2" w:rsidRDefault="00D57CC2" w:rsidP="00D57CC2">
            <w:pPr>
              <w:spacing w:line="259" w:lineRule="auto"/>
            </w:pPr>
            <w:r w:rsidRPr="00C56164">
              <w:t xml:space="preserve"> </w:t>
            </w:r>
            <w:r>
              <w:t xml:space="preserve"> </w:t>
            </w:r>
            <w:r w:rsidRPr="00C26B5F">
              <w:t>·</w:t>
            </w:r>
            <w:r w:rsidRPr="00C56164">
              <w:t xml:space="preserve"> Conducted testing with various valid/invalid inputs.</w:t>
            </w:r>
          </w:p>
          <w:p w14:paraId="30A92C91" w14:textId="5D54204D" w:rsidR="00D57CC2" w:rsidRPr="0056798F" w:rsidRDefault="00D57CC2" w:rsidP="00D57CC2">
            <w:pPr>
              <w:pStyle w:val="NormalWeb"/>
              <w:spacing w:line="360" w:lineRule="auto"/>
              <w:jc w:val="both"/>
              <w:rPr>
                <w:sz w:val="22"/>
                <w:szCs w:val="22"/>
              </w:rPr>
            </w:pPr>
            <w:r w:rsidRPr="00C56164">
              <w:t xml:space="preserve"> </w:t>
            </w:r>
            <w:r>
              <w:t xml:space="preserve"> </w:t>
            </w:r>
            <w:r w:rsidRPr="00C26B5F">
              <w:t>·</w:t>
            </w:r>
            <w:r w:rsidRPr="00C56164">
              <w:t>Evaluated usability and functionality across different test cases.</w:t>
            </w:r>
          </w:p>
          <w:p w14:paraId="651F8340" w14:textId="77777777" w:rsidR="00D57CC2" w:rsidRPr="0056798F" w:rsidRDefault="00D57CC2" w:rsidP="00D57CC2">
            <w:pPr>
              <w:pStyle w:val="NormalWeb"/>
              <w:spacing w:line="360" w:lineRule="auto"/>
              <w:rPr>
                <w:sz w:val="22"/>
                <w:szCs w:val="22"/>
              </w:rPr>
            </w:pPr>
          </w:p>
        </w:tc>
        <w:tc>
          <w:tcPr>
            <w:tcW w:w="2527" w:type="dxa"/>
            <w:tcBorders>
              <w:top w:val="single" w:sz="4" w:space="0" w:color="auto"/>
              <w:left w:val="single" w:sz="4" w:space="0" w:color="auto"/>
              <w:bottom w:val="single" w:sz="4" w:space="0" w:color="auto"/>
              <w:right w:val="single" w:sz="4" w:space="0" w:color="auto"/>
            </w:tcBorders>
          </w:tcPr>
          <w:p w14:paraId="7051B7D5" w14:textId="77777777" w:rsidR="00D57CC2" w:rsidRDefault="00D57CC2" w:rsidP="00D57CC2">
            <w:pPr>
              <w:spacing w:line="259" w:lineRule="auto"/>
            </w:pPr>
            <w:r w:rsidRPr="00C26B5F">
              <w:t>·</w:t>
            </w:r>
            <w:r>
              <w:t xml:space="preserve"> </w:t>
            </w:r>
            <w:r w:rsidRPr="00DF0A63">
              <w:t xml:space="preserve">Developed a user-friendly calculator app capable of handling basic arithmetic accurately. </w:t>
            </w:r>
          </w:p>
          <w:p w14:paraId="0A0646D1" w14:textId="77777777" w:rsidR="00D57CC2" w:rsidRDefault="00D57CC2" w:rsidP="00D57CC2">
            <w:pPr>
              <w:spacing w:line="259" w:lineRule="auto"/>
            </w:pPr>
            <w:r w:rsidRPr="00C26B5F">
              <w:t>·</w:t>
            </w:r>
            <w:r w:rsidRPr="00DF0A63">
              <w:t xml:space="preserve"> Tkinter made GUI creation simple, flexible, and cross-platform.</w:t>
            </w:r>
          </w:p>
          <w:p w14:paraId="2DD76AB6" w14:textId="77777777" w:rsidR="00D57CC2" w:rsidRDefault="00D57CC2" w:rsidP="00D57CC2">
            <w:pPr>
              <w:spacing w:line="259" w:lineRule="auto"/>
            </w:pPr>
            <w:r w:rsidRPr="00DF0A63">
              <w:t xml:space="preserve"> </w:t>
            </w:r>
            <w:r w:rsidRPr="00C26B5F">
              <w:t>·</w:t>
            </w:r>
            <w:r w:rsidRPr="00DF0A63">
              <w:t xml:space="preserve"> Application ran correctly under different scenarios, ensuring error handling for invalid inputs. </w:t>
            </w:r>
          </w:p>
          <w:p w14:paraId="04FB2085" w14:textId="3C259718" w:rsidR="00D57CC2" w:rsidRPr="0056798F" w:rsidRDefault="00D57CC2" w:rsidP="00D57CC2">
            <w:pPr>
              <w:spacing w:line="360" w:lineRule="auto"/>
              <w:jc w:val="both"/>
            </w:pPr>
            <w:r w:rsidRPr="00C26B5F">
              <w:t>·</w:t>
            </w:r>
            <w:r w:rsidRPr="00DF0A63">
              <w:t xml:space="preserve"> Useful as a foundation for further development (e.g., trigonometric functions, history feature).</w:t>
            </w:r>
          </w:p>
        </w:tc>
      </w:tr>
    </w:tbl>
    <w:p w14:paraId="6D819B77" w14:textId="77777777" w:rsidR="00A22504" w:rsidRPr="00443A04" w:rsidRDefault="00A22504" w:rsidP="006B7845">
      <w:pPr>
        <w:tabs>
          <w:tab w:val="left" w:pos="5578"/>
        </w:tabs>
        <w:spacing w:line="360" w:lineRule="auto"/>
        <w:rPr>
          <w:lang w:val="en-IN"/>
        </w:rPr>
      </w:pPr>
    </w:p>
    <w:p w14:paraId="5B0182FC" w14:textId="77777777" w:rsidR="00C2435C" w:rsidRDefault="00C2435C" w:rsidP="008943C9">
      <w:pPr>
        <w:tabs>
          <w:tab w:val="left" w:pos="5578"/>
        </w:tabs>
        <w:spacing w:line="360" w:lineRule="auto"/>
        <w:rPr>
          <w:b/>
          <w:bCs/>
          <w:sz w:val="28"/>
          <w:szCs w:val="28"/>
          <w:lang w:val="en-IN"/>
        </w:rPr>
      </w:pPr>
    </w:p>
    <w:p w14:paraId="1179A5AC" w14:textId="77777777" w:rsidR="00C2435C" w:rsidRDefault="00C2435C" w:rsidP="008943C9">
      <w:pPr>
        <w:tabs>
          <w:tab w:val="left" w:pos="5578"/>
        </w:tabs>
        <w:spacing w:line="360" w:lineRule="auto"/>
        <w:rPr>
          <w:b/>
          <w:bCs/>
          <w:sz w:val="28"/>
          <w:szCs w:val="28"/>
          <w:lang w:val="en-IN"/>
        </w:rPr>
      </w:pPr>
    </w:p>
    <w:p w14:paraId="5007F5F4" w14:textId="77777777" w:rsidR="00C2435C" w:rsidRDefault="00C2435C" w:rsidP="008943C9">
      <w:pPr>
        <w:tabs>
          <w:tab w:val="left" w:pos="5578"/>
        </w:tabs>
        <w:spacing w:line="360" w:lineRule="auto"/>
        <w:rPr>
          <w:b/>
          <w:bCs/>
          <w:sz w:val="28"/>
          <w:szCs w:val="28"/>
          <w:lang w:val="en-IN"/>
        </w:rPr>
      </w:pPr>
    </w:p>
    <w:p w14:paraId="5356B1B4" w14:textId="77777777" w:rsidR="00C2435C" w:rsidRDefault="00C2435C" w:rsidP="008943C9">
      <w:pPr>
        <w:tabs>
          <w:tab w:val="left" w:pos="5578"/>
        </w:tabs>
        <w:spacing w:line="360" w:lineRule="auto"/>
        <w:rPr>
          <w:b/>
          <w:bCs/>
          <w:sz w:val="28"/>
          <w:szCs w:val="28"/>
          <w:lang w:val="en-IN"/>
        </w:rPr>
      </w:pPr>
    </w:p>
    <w:p w14:paraId="5FF3B0BC" w14:textId="77777777" w:rsidR="00C2435C" w:rsidRDefault="00C2435C" w:rsidP="008943C9">
      <w:pPr>
        <w:tabs>
          <w:tab w:val="left" w:pos="5578"/>
        </w:tabs>
        <w:spacing w:line="360" w:lineRule="auto"/>
        <w:rPr>
          <w:b/>
          <w:bCs/>
          <w:sz w:val="28"/>
          <w:szCs w:val="28"/>
          <w:lang w:val="en-IN"/>
        </w:rPr>
      </w:pPr>
    </w:p>
    <w:p w14:paraId="210278CB" w14:textId="77777777" w:rsidR="00C2435C" w:rsidRDefault="00C2435C" w:rsidP="008943C9">
      <w:pPr>
        <w:tabs>
          <w:tab w:val="left" w:pos="5578"/>
        </w:tabs>
        <w:spacing w:line="360" w:lineRule="auto"/>
        <w:rPr>
          <w:b/>
          <w:bCs/>
          <w:sz w:val="28"/>
          <w:szCs w:val="28"/>
          <w:lang w:val="en-IN"/>
        </w:rPr>
      </w:pPr>
    </w:p>
    <w:p w14:paraId="2629B426" w14:textId="77777777" w:rsidR="00C2435C" w:rsidRDefault="00C2435C" w:rsidP="008943C9">
      <w:pPr>
        <w:tabs>
          <w:tab w:val="left" w:pos="5578"/>
        </w:tabs>
        <w:spacing w:line="360" w:lineRule="auto"/>
        <w:rPr>
          <w:b/>
          <w:bCs/>
          <w:sz w:val="28"/>
          <w:szCs w:val="28"/>
          <w:lang w:val="en-IN"/>
        </w:rPr>
      </w:pPr>
    </w:p>
    <w:p w14:paraId="3A270CA7" w14:textId="77777777" w:rsidR="00C2435C" w:rsidRDefault="00C2435C" w:rsidP="008943C9">
      <w:pPr>
        <w:tabs>
          <w:tab w:val="left" w:pos="5578"/>
        </w:tabs>
        <w:spacing w:line="360" w:lineRule="auto"/>
        <w:rPr>
          <w:b/>
          <w:bCs/>
          <w:sz w:val="28"/>
          <w:szCs w:val="28"/>
          <w:lang w:val="en-IN"/>
        </w:rPr>
      </w:pPr>
    </w:p>
    <w:p w14:paraId="08FA49A4" w14:textId="77777777" w:rsidR="00C2435C" w:rsidRDefault="00C2435C" w:rsidP="008943C9">
      <w:pPr>
        <w:tabs>
          <w:tab w:val="left" w:pos="5578"/>
        </w:tabs>
        <w:spacing w:line="360" w:lineRule="auto"/>
        <w:rPr>
          <w:b/>
          <w:bCs/>
          <w:sz w:val="28"/>
          <w:szCs w:val="28"/>
          <w:lang w:val="en-IN"/>
        </w:rPr>
      </w:pPr>
    </w:p>
    <w:p w14:paraId="4D57F211" w14:textId="77777777" w:rsidR="00C2435C" w:rsidRDefault="00C2435C" w:rsidP="008943C9">
      <w:pPr>
        <w:tabs>
          <w:tab w:val="left" w:pos="5578"/>
        </w:tabs>
        <w:spacing w:line="360" w:lineRule="auto"/>
        <w:rPr>
          <w:b/>
          <w:bCs/>
          <w:sz w:val="28"/>
          <w:szCs w:val="28"/>
          <w:lang w:val="en-IN"/>
        </w:rPr>
      </w:pPr>
    </w:p>
    <w:p w14:paraId="6D5B4850" w14:textId="77777777" w:rsidR="00C2435C" w:rsidRDefault="00C2435C" w:rsidP="008943C9">
      <w:pPr>
        <w:tabs>
          <w:tab w:val="left" w:pos="5578"/>
        </w:tabs>
        <w:spacing w:line="360" w:lineRule="auto"/>
        <w:rPr>
          <w:b/>
          <w:bCs/>
          <w:sz w:val="28"/>
          <w:szCs w:val="28"/>
          <w:lang w:val="en-IN"/>
        </w:rPr>
      </w:pPr>
    </w:p>
    <w:p w14:paraId="213BF713" w14:textId="77777777" w:rsidR="00C2435C" w:rsidRDefault="00C2435C" w:rsidP="008943C9">
      <w:pPr>
        <w:tabs>
          <w:tab w:val="left" w:pos="5578"/>
        </w:tabs>
        <w:spacing w:line="360" w:lineRule="auto"/>
        <w:rPr>
          <w:b/>
          <w:bCs/>
          <w:sz w:val="28"/>
          <w:szCs w:val="28"/>
          <w:lang w:val="en-IN"/>
        </w:rPr>
      </w:pPr>
    </w:p>
    <w:p w14:paraId="5AAA0C2B" w14:textId="61F2232A" w:rsidR="00E2334B" w:rsidRPr="008943C9" w:rsidRDefault="00E139C7" w:rsidP="008943C9">
      <w:pPr>
        <w:tabs>
          <w:tab w:val="left" w:pos="5578"/>
        </w:tabs>
        <w:spacing w:line="360" w:lineRule="auto"/>
        <w:rPr>
          <w:b/>
          <w:bCs/>
          <w:sz w:val="28"/>
          <w:szCs w:val="28"/>
          <w:lang w:val="en-IN"/>
        </w:rPr>
      </w:pPr>
      <w:r w:rsidRPr="00443A04">
        <w:rPr>
          <w:b/>
          <w:bCs/>
          <w:sz w:val="28"/>
          <w:szCs w:val="28"/>
          <w:lang w:val="en-IN"/>
        </w:rPr>
        <w:lastRenderedPageBreak/>
        <w:t>3.1 SOFTWARE REQUIREMENTS</w:t>
      </w:r>
    </w:p>
    <w:p w14:paraId="649015FC" w14:textId="77777777" w:rsidR="00D57CC2" w:rsidRPr="00982BBC" w:rsidRDefault="00D57CC2" w:rsidP="00D57CC2">
      <w:pPr>
        <w:spacing w:line="360" w:lineRule="auto"/>
        <w:ind w:left="360"/>
        <w:jc w:val="both"/>
        <w:rPr>
          <w:b/>
          <w:bCs/>
        </w:rPr>
      </w:pPr>
      <w:r w:rsidRPr="00982BBC">
        <w:rPr>
          <w:b/>
          <w:bCs/>
        </w:rPr>
        <w:t>Software Requirements:</w:t>
      </w:r>
    </w:p>
    <w:p w14:paraId="06A859BD" w14:textId="77777777" w:rsidR="00D57CC2" w:rsidRPr="00982BBC" w:rsidRDefault="00D57CC2" w:rsidP="001D5FFB">
      <w:pPr>
        <w:pStyle w:val="ListParagraph"/>
        <w:numPr>
          <w:ilvl w:val="0"/>
          <w:numId w:val="2"/>
        </w:numPr>
        <w:spacing w:after="160" w:line="360" w:lineRule="auto"/>
        <w:jc w:val="both"/>
      </w:pPr>
      <w:r w:rsidRPr="00982BBC">
        <w:rPr>
          <w:b/>
          <w:bCs/>
        </w:rPr>
        <w:t>Programming Language:</w:t>
      </w:r>
      <w:r w:rsidRPr="00982BBC">
        <w:t xml:space="preserve"> Python (version 3.8 or higher)</w:t>
      </w:r>
    </w:p>
    <w:p w14:paraId="03875E70" w14:textId="77777777" w:rsidR="00D57CC2" w:rsidRPr="00982BBC" w:rsidRDefault="00D57CC2" w:rsidP="001D5FFB">
      <w:pPr>
        <w:pStyle w:val="ListParagraph"/>
        <w:numPr>
          <w:ilvl w:val="0"/>
          <w:numId w:val="2"/>
        </w:numPr>
        <w:spacing w:after="160" w:line="360" w:lineRule="auto"/>
        <w:jc w:val="both"/>
      </w:pPr>
      <w:r w:rsidRPr="00982BBC">
        <w:rPr>
          <w:b/>
          <w:bCs/>
        </w:rPr>
        <w:t>GUI Toolkit:</w:t>
      </w:r>
      <w:r w:rsidRPr="00982BBC">
        <w:t xml:space="preserve"> Tkinter (default in Python)</w:t>
      </w:r>
    </w:p>
    <w:p w14:paraId="7B3E99B1" w14:textId="77777777" w:rsidR="00D57CC2" w:rsidRPr="00982BBC" w:rsidRDefault="00D57CC2" w:rsidP="001D5FFB">
      <w:pPr>
        <w:pStyle w:val="ListParagraph"/>
        <w:numPr>
          <w:ilvl w:val="0"/>
          <w:numId w:val="2"/>
        </w:numPr>
        <w:spacing w:after="160" w:line="360" w:lineRule="auto"/>
        <w:jc w:val="both"/>
      </w:pPr>
      <w:r w:rsidRPr="00982BBC">
        <w:rPr>
          <w:b/>
          <w:bCs/>
        </w:rPr>
        <w:t>IDE/Editor:</w:t>
      </w:r>
      <w:r w:rsidRPr="00982BBC">
        <w:t xml:space="preserve"> IDLE, VS Code, or PyCharm</w:t>
      </w:r>
    </w:p>
    <w:p w14:paraId="2B9B258C" w14:textId="77777777" w:rsidR="00D57CC2" w:rsidRPr="00982BBC" w:rsidRDefault="00D57CC2" w:rsidP="001D5FFB">
      <w:pPr>
        <w:pStyle w:val="ListParagraph"/>
        <w:numPr>
          <w:ilvl w:val="0"/>
          <w:numId w:val="2"/>
        </w:numPr>
        <w:spacing w:after="160" w:line="360" w:lineRule="auto"/>
        <w:jc w:val="both"/>
      </w:pPr>
      <w:r w:rsidRPr="00982BBC">
        <w:rPr>
          <w:b/>
          <w:bCs/>
        </w:rPr>
        <w:t>OS:</w:t>
      </w:r>
      <w:r w:rsidRPr="00982BBC">
        <w:t xml:space="preserve"> Windows/Linux/MacOS (cross-platform support)</w:t>
      </w:r>
    </w:p>
    <w:p w14:paraId="387CCD7C" w14:textId="77777777" w:rsidR="004A2BC8" w:rsidRPr="008943C9" w:rsidRDefault="004A2BC8" w:rsidP="00D57CC2">
      <w:pPr>
        <w:spacing w:after="160" w:line="360" w:lineRule="auto"/>
        <w:jc w:val="both"/>
      </w:pPr>
    </w:p>
    <w:p w14:paraId="0F2D199A" w14:textId="1E87621E" w:rsidR="00A7492C" w:rsidRPr="00443A04" w:rsidRDefault="00E139C7" w:rsidP="006B7845">
      <w:pPr>
        <w:tabs>
          <w:tab w:val="left" w:pos="5578"/>
        </w:tabs>
        <w:spacing w:line="360" w:lineRule="auto"/>
        <w:rPr>
          <w:b/>
          <w:bCs/>
          <w:sz w:val="28"/>
          <w:szCs w:val="28"/>
          <w:lang w:val="en-IN"/>
        </w:rPr>
      </w:pPr>
      <w:r w:rsidRPr="00443A04">
        <w:rPr>
          <w:b/>
          <w:bCs/>
          <w:sz w:val="28"/>
          <w:szCs w:val="28"/>
          <w:lang w:val="en-IN"/>
        </w:rPr>
        <w:t>3.2 HARDWARE REQUIREMENTS</w:t>
      </w:r>
    </w:p>
    <w:p w14:paraId="10D0E0B9" w14:textId="77777777" w:rsidR="00D57CC2" w:rsidRPr="00982BBC" w:rsidRDefault="00D57CC2" w:rsidP="00D57CC2">
      <w:pPr>
        <w:spacing w:line="360" w:lineRule="auto"/>
        <w:jc w:val="both"/>
        <w:rPr>
          <w:b/>
          <w:bCs/>
        </w:rPr>
      </w:pPr>
      <w:r>
        <w:rPr>
          <w:lang w:val="en-IN"/>
        </w:rPr>
        <w:t xml:space="preserve">      </w:t>
      </w:r>
      <w:r w:rsidRPr="00982BBC">
        <w:rPr>
          <w:b/>
          <w:bCs/>
        </w:rPr>
        <w:t>Hardware Requirements:</w:t>
      </w:r>
    </w:p>
    <w:p w14:paraId="3849D2C1" w14:textId="77777777" w:rsidR="00D57CC2" w:rsidRPr="00982BBC" w:rsidRDefault="00D57CC2" w:rsidP="001D5FFB">
      <w:pPr>
        <w:pStyle w:val="ListParagraph"/>
        <w:numPr>
          <w:ilvl w:val="0"/>
          <w:numId w:val="1"/>
        </w:numPr>
        <w:spacing w:after="160" w:line="360" w:lineRule="auto"/>
        <w:jc w:val="both"/>
      </w:pPr>
      <w:r w:rsidRPr="00982BBC">
        <w:rPr>
          <w:b/>
          <w:bCs/>
        </w:rPr>
        <w:t>Processor:</w:t>
      </w:r>
      <w:r w:rsidRPr="00982BBC">
        <w:t xml:space="preserve"> Minimum Intel i3 or equivalent</w:t>
      </w:r>
    </w:p>
    <w:p w14:paraId="0326FCC6" w14:textId="77777777" w:rsidR="00D57CC2" w:rsidRPr="00982BBC" w:rsidRDefault="00D57CC2" w:rsidP="001D5FFB">
      <w:pPr>
        <w:pStyle w:val="ListParagraph"/>
        <w:numPr>
          <w:ilvl w:val="0"/>
          <w:numId w:val="1"/>
        </w:numPr>
        <w:spacing w:after="160" w:line="360" w:lineRule="auto"/>
        <w:jc w:val="both"/>
      </w:pPr>
      <w:r w:rsidRPr="00982BBC">
        <w:rPr>
          <w:b/>
          <w:bCs/>
        </w:rPr>
        <w:t>RAM:</w:t>
      </w:r>
      <w:r w:rsidRPr="00982BBC">
        <w:t xml:space="preserve"> 2 GB or higher</w:t>
      </w:r>
    </w:p>
    <w:p w14:paraId="09BBF66C" w14:textId="77777777" w:rsidR="00D57CC2" w:rsidRPr="00982BBC" w:rsidRDefault="00D57CC2" w:rsidP="001D5FFB">
      <w:pPr>
        <w:pStyle w:val="ListParagraph"/>
        <w:numPr>
          <w:ilvl w:val="0"/>
          <w:numId w:val="1"/>
        </w:numPr>
        <w:spacing w:after="160" w:line="360" w:lineRule="auto"/>
        <w:jc w:val="both"/>
      </w:pPr>
      <w:r w:rsidRPr="00982BBC">
        <w:rPr>
          <w:b/>
          <w:bCs/>
        </w:rPr>
        <w:t>Hard Disk:</w:t>
      </w:r>
      <w:r w:rsidRPr="00982BBC">
        <w:t xml:space="preserve"> At least 200 MB free space</w:t>
      </w:r>
    </w:p>
    <w:p w14:paraId="0AE95373" w14:textId="77777777" w:rsidR="00D57CC2" w:rsidRPr="00982BBC" w:rsidRDefault="00D57CC2" w:rsidP="001D5FFB">
      <w:pPr>
        <w:pStyle w:val="ListParagraph"/>
        <w:numPr>
          <w:ilvl w:val="0"/>
          <w:numId w:val="1"/>
        </w:numPr>
        <w:spacing w:after="160" w:line="360" w:lineRule="auto"/>
        <w:jc w:val="both"/>
      </w:pPr>
      <w:r w:rsidRPr="00982BBC">
        <w:rPr>
          <w:b/>
          <w:bCs/>
        </w:rPr>
        <w:t>Display:</w:t>
      </w:r>
      <w:r w:rsidRPr="00982BBC">
        <w:t xml:space="preserve"> 1024x768 resolution or higher</w:t>
      </w:r>
    </w:p>
    <w:p w14:paraId="0F4C8C43" w14:textId="34330E74" w:rsidR="004A2BC8" w:rsidRPr="00291C64" w:rsidRDefault="004A2BC8" w:rsidP="00291C64">
      <w:pPr>
        <w:tabs>
          <w:tab w:val="left" w:pos="5578"/>
        </w:tabs>
        <w:spacing w:line="360" w:lineRule="auto"/>
        <w:rPr>
          <w:lang w:val="en-IN"/>
        </w:rPr>
      </w:pPr>
    </w:p>
    <w:p w14:paraId="3447482A" w14:textId="51388B96" w:rsidR="008F4A7A" w:rsidRPr="00443A04" w:rsidRDefault="00E139C7" w:rsidP="006B7845">
      <w:pPr>
        <w:tabs>
          <w:tab w:val="left" w:pos="5578"/>
        </w:tabs>
        <w:spacing w:line="360" w:lineRule="auto"/>
        <w:rPr>
          <w:b/>
          <w:bCs/>
          <w:sz w:val="28"/>
          <w:szCs w:val="28"/>
          <w:lang w:val="en-IN"/>
        </w:rPr>
      </w:pPr>
      <w:r w:rsidRPr="00443A04">
        <w:rPr>
          <w:b/>
          <w:bCs/>
          <w:sz w:val="28"/>
          <w:szCs w:val="28"/>
          <w:lang w:val="en-IN"/>
        </w:rPr>
        <w:t>3.</w:t>
      </w:r>
      <w:r w:rsidR="00D33679" w:rsidRPr="00443A04">
        <w:rPr>
          <w:b/>
          <w:bCs/>
          <w:sz w:val="28"/>
          <w:szCs w:val="28"/>
          <w:lang w:val="en-IN"/>
        </w:rPr>
        <w:t>3 FUNCTIONAL REQUIREMENTS</w:t>
      </w:r>
    </w:p>
    <w:p w14:paraId="2505A639" w14:textId="77777777" w:rsidR="00D57CC2" w:rsidRPr="00BE4CCB" w:rsidRDefault="00D57CC2" w:rsidP="00D57CC2">
      <w:pPr>
        <w:pStyle w:val="ListParagraph"/>
        <w:spacing w:line="360" w:lineRule="auto"/>
        <w:ind w:left="360"/>
        <w:jc w:val="both"/>
        <w:rPr>
          <w:b/>
          <w:bCs/>
        </w:rPr>
      </w:pPr>
      <w:r>
        <w:rPr>
          <w:b/>
          <w:bCs/>
        </w:rPr>
        <w:t xml:space="preserve">Objective </w:t>
      </w:r>
      <w:r w:rsidRPr="00982BBC">
        <w:rPr>
          <w:b/>
          <w:bCs/>
        </w:rPr>
        <w:t>1</w:t>
      </w:r>
      <w:r>
        <w:rPr>
          <w:b/>
          <w:bCs/>
        </w:rPr>
        <w:t>:</w:t>
      </w:r>
      <w:r w:rsidRPr="00982BBC">
        <w:rPr>
          <w:b/>
          <w:bCs/>
        </w:rPr>
        <w:t xml:space="preserve"> Input Handling</w:t>
      </w:r>
    </w:p>
    <w:p w14:paraId="64C69074" w14:textId="77777777" w:rsidR="00D57CC2" w:rsidRPr="00BE4CCB" w:rsidRDefault="00D57CC2" w:rsidP="001D5FFB">
      <w:pPr>
        <w:pStyle w:val="ListParagraph"/>
        <w:numPr>
          <w:ilvl w:val="0"/>
          <w:numId w:val="8"/>
        </w:numPr>
        <w:spacing w:after="160" w:line="360" w:lineRule="auto"/>
        <w:jc w:val="both"/>
      </w:pPr>
      <w:r w:rsidRPr="00BE4CCB">
        <w:t xml:space="preserve">The system must accept numeric inputs from </w:t>
      </w:r>
      <w:r w:rsidRPr="00BE4CCB">
        <w:rPr>
          <w:b/>
          <w:bCs/>
        </w:rPr>
        <w:t>0–9</w:t>
      </w:r>
      <w:r w:rsidRPr="00BE4CCB">
        <w:t>.</w:t>
      </w:r>
    </w:p>
    <w:p w14:paraId="30A09160" w14:textId="77777777" w:rsidR="00D57CC2" w:rsidRPr="00BE4CCB" w:rsidRDefault="00D57CC2" w:rsidP="001D5FFB">
      <w:pPr>
        <w:pStyle w:val="ListParagraph"/>
        <w:numPr>
          <w:ilvl w:val="0"/>
          <w:numId w:val="8"/>
        </w:numPr>
        <w:spacing w:after="160" w:line="360" w:lineRule="auto"/>
        <w:jc w:val="both"/>
      </w:pPr>
      <w:r w:rsidRPr="00BE4CCB">
        <w:t xml:space="preserve">The system must allow </w:t>
      </w:r>
      <w:r w:rsidRPr="00BE4CCB">
        <w:rPr>
          <w:b/>
          <w:bCs/>
        </w:rPr>
        <w:t>multi-digit numbers</w:t>
      </w:r>
      <w:r w:rsidRPr="00BE4CCB">
        <w:t xml:space="preserve"> (e.g., 1234).</w:t>
      </w:r>
    </w:p>
    <w:p w14:paraId="1AF5E48C" w14:textId="77777777" w:rsidR="00D57CC2" w:rsidRPr="00BE4CCB" w:rsidRDefault="00D57CC2" w:rsidP="001D5FFB">
      <w:pPr>
        <w:pStyle w:val="ListParagraph"/>
        <w:numPr>
          <w:ilvl w:val="0"/>
          <w:numId w:val="8"/>
        </w:numPr>
        <w:spacing w:after="160" w:line="360" w:lineRule="auto"/>
        <w:jc w:val="both"/>
      </w:pPr>
      <w:r w:rsidRPr="00BE4CCB">
        <w:t xml:space="preserve">The calculator must accept </w:t>
      </w:r>
      <w:r w:rsidRPr="00BE4CCB">
        <w:rPr>
          <w:b/>
          <w:bCs/>
        </w:rPr>
        <w:t>decimal numbers</w:t>
      </w:r>
      <w:r w:rsidRPr="00BE4CCB">
        <w:t xml:space="preserve"> for floating-point operations.</w:t>
      </w:r>
    </w:p>
    <w:p w14:paraId="664D8C13" w14:textId="77777777" w:rsidR="00D57CC2" w:rsidRPr="00BE4CCB" w:rsidRDefault="00D57CC2" w:rsidP="001D5FFB">
      <w:pPr>
        <w:pStyle w:val="ListParagraph"/>
        <w:numPr>
          <w:ilvl w:val="0"/>
          <w:numId w:val="8"/>
        </w:numPr>
        <w:spacing w:after="160" w:line="360" w:lineRule="auto"/>
        <w:jc w:val="both"/>
      </w:pPr>
      <w:r w:rsidRPr="00BE4CCB">
        <w:t xml:space="preserve">The system must accept </w:t>
      </w:r>
      <w:r w:rsidRPr="00BE4CCB">
        <w:rPr>
          <w:b/>
          <w:bCs/>
        </w:rPr>
        <w:t>operators and functions</w:t>
      </w:r>
      <w:r w:rsidRPr="00BE4CCB">
        <w:t xml:space="preserve">: +, −, ×, ÷, √, </w:t>
      </w:r>
      <w:proofErr w:type="spellStart"/>
      <w:r w:rsidRPr="00BE4CCB">
        <w:t>xʸ</w:t>
      </w:r>
      <w:proofErr w:type="spellEnd"/>
      <w:r w:rsidRPr="00BE4CCB">
        <w:t>, %, π, e, sin, cos, tan, log, ln</w:t>
      </w:r>
      <w:proofErr w:type="gramStart"/>
      <w:r w:rsidRPr="00BE4CCB">
        <w:t>, !</w:t>
      </w:r>
      <w:proofErr w:type="gramEnd"/>
      <w:r w:rsidRPr="00BE4CCB">
        <w:t xml:space="preserve"> (factorial).</w:t>
      </w:r>
    </w:p>
    <w:p w14:paraId="48039E1A" w14:textId="77777777" w:rsidR="00D57CC2" w:rsidRPr="00BE4CCB" w:rsidRDefault="00D57CC2" w:rsidP="001D5FFB">
      <w:pPr>
        <w:pStyle w:val="ListParagraph"/>
        <w:numPr>
          <w:ilvl w:val="0"/>
          <w:numId w:val="8"/>
        </w:numPr>
        <w:spacing w:after="160" w:line="360" w:lineRule="auto"/>
        <w:jc w:val="both"/>
      </w:pPr>
      <w:r w:rsidRPr="00BE4CCB">
        <w:t>Inputs must be displayed in the entry field immediately when a button is pressed.</w:t>
      </w:r>
    </w:p>
    <w:p w14:paraId="4DD5262F" w14:textId="77777777" w:rsidR="00D57CC2" w:rsidRPr="00BE4CCB" w:rsidRDefault="00D57CC2" w:rsidP="001D5FFB">
      <w:pPr>
        <w:pStyle w:val="ListParagraph"/>
        <w:numPr>
          <w:ilvl w:val="0"/>
          <w:numId w:val="8"/>
        </w:numPr>
        <w:spacing w:after="160" w:line="360" w:lineRule="auto"/>
        <w:jc w:val="both"/>
      </w:pPr>
      <w:r w:rsidRPr="00BE4CCB">
        <w:t>Invalid characters (e.g., alphabets, special symbols like @, #) must not be accepted.</w:t>
      </w:r>
    </w:p>
    <w:p w14:paraId="0526B1A5" w14:textId="77777777" w:rsidR="00D57CC2" w:rsidRPr="00982BBC" w:rsidRDefault="00D57CC2" w:rsidP="00D57CC2">
      <w:pPr>
        <w:pStyle w:val="ListParagraph"/>
        <w:spacing w:line="360" w:lineRule="auto"/>
        <w:jc w:val="both"/>
      </w:pPr>
    </w:p>
    <w:p w14:paraId="3879AEE1" w14:textId="77777777" w:rsidR="00D57CC2" w:rsidRPr="00982BBC" w:rsidRDefault="00D57CC2" w:rsidP="00D57CC2">
      <w:pPr>
        <w:pStyle w:val="ListParagraph"/>
        <w:spacing w:line="360" w:lineRule="auto"/>
        <w:ind w:left="360"/>
        <w:jc w:val="both"/>
        <w:rPr>
          <w:b/>
          <w:bCs/>
        </w:rPr>
      </w:pPr>
      <w:r>
        <w:rPr>
          <w:b/>
          <w:bCs/>
        </w:rPr>
        <w:t xml:space="preserve">Objective </w:t>
      </w:r>
      <w:r w:rsidRPr="00982BBC">
        <w:rPr>
          <w:b/>
          <w:bCs/>
        </w:rPr>
        <w:t>2</w:t>
      </w:r>
      <w:r>
        <w:rPr>
          <w:b/>
          <w:bCs/>
        </w:rPr>
        <w:t xml:space="preserve">: </w:t>
      </w:r>
      <w:r w:rsidRPr="00982BBC">
        <w:rPr>
          <w:b/>
          <w:bCs/>
        </w:rPr>
        <w:t>Arithmetic Operations</w:t>
      </w:r>
    </w:p>
    <w:p w14:paraId="2F36C076" w14:textId="77777777" w:rsidR="00D57CC2" w:rsidRPr="00982BBC" w:rsidRDefault="00D57CC2" w:rsidP="001D5FFB">
      <w:pPr>
        <w:pStyle w:val="ListParagraph"/>
        <w:numPr>
          <w:ilvl w:val="0"/>
          <w:numId w:val="3"/>
        </w:numPr>
        <w:spacing w:after="160" w:line="360" w:lineRule="auto"/>
        <w:jc w:val="both"/>
      </w:pPr>
      <w:r w:rsidRPr="00982BBC">
        <w:t>The calculator must support basic operations:</w:t>
      </w:r>
    </w:p>
    <w:p w14:paraId="628236B9" w14:textId="77777777" w:rsidR="00D57CC2" w:rsidRPr="00982BBC" w:rsidRDefault="00D57CC2" w:rsidP="001D5FFB">
      <w:pPr>
        <w:pStyle w:val="ListParagraph"/>
        <w:numPr>
          <w:ilvl w:val="0"/>
          <w:numId w:val="7"/>
        </w:numPr>
        <w:spacing w:after="160" w:line="360" w:lineRule="auto"/>
        <w:jc w:val="both"/>
      </w:pPr>
      <w:r w:rsidRPr="00982BBC">
        <w:t>Addition (+)</w:t>
      </w:r>
    </w:p>
    <w:p w14:paraId="387A3877" w14:textId="77777777" w:rsidR="00D57CC2" w:rsidRPr="00982BBC" w:rsidRDefault="00D57CC2" w:rsidP="001D5FFB">
      <w:pPr>
        <w:pStyle w:val="ListParagraph"/>
        <w:numPr>
          <w:ilvl w:val="0"/>
          <w:numId w:val="7"/>
        </w:numPr>
        <w:spacing w:after="160" w:line="360" w:lineRule="auto"/>
        <w:jc w:val="both"/>
      </w:pPr>
      <w:r w:rsidRPr="00982BBC">
        <w:t>Subtraction (−)</w:t>
      </w:r>
    </w:p>
    <w:p w14:paraId="43D4FE3A" w14:textId="77777777" w:rsidR="00D57CC2" w:rsidRPr="00982BBC" w:rsidRDefault="00D57CC2" w:rsidP="001D5FFB">
      <w:pPr>
        <w:pStyle w:val="ListParagraph"/>
        <w:numPr>
          <w:ilvl w:val="0"/>
          <w:numId w:val="7"/>
        </w:numPr>
        <w:spacing w:after="160" w:line="360" w:lineRule="auto"/>
        <w:jc w:val="both"/>
      </w:pPr>
      <w:r w:rsidRPr="00982BBC">
        <w:t>Multiplication (×)</w:t>
      </w:r>
    </w:p>
    <w:p w14:paraId="5D29DE78" w14:textId="77777777" w:rsidR="00D57CC2" w:rsidRPr="00982BBC" w:rsidRDefault="00D57CC2" w:rsidP="001D5FFB">
      <w:pPr>
        <w:pStyle w:val="ListParagraph"/>
        <w:numPr>
          <w:ilvl w:val="0"/>
          <w:numId w:val="7"/>
        </w:numPr>
        <w:spacing w:after="160" w:line="360" w:lineRule="auto"/>
        <w:jc w:val="both"/>
      </w:pPr>
      <w:r w:rsidRPr="00982BBC">
        <w:lastRenderedPageBreak/>
        <w:t>Division (÷)</w:t>
      </w:r>
    </w:p>
    <w:p w14:paraId="2A4894E9" w14:textId="77777777" w:rsidR="00D57CC2" w:rsidRPr="00982BBC" w:rsidRDefault="00D57CC2" w:rsidP="001D5FFB">
      <w:pPr>
        <w:pStyle w:val="ListParagraph"/>
        <w:numPr>
          <w:ilvl w:val="0"/>
          <w:numId w:val="3"/>
        </w:numPr>
        <w:spacing w:after="160" w:line="360" w:lineRule="auto"/>
        <w:jc w:val="both"/>
      </w:pPr>
      <w:r w:rsidRPr="00982BBC">
        <w:t>It should process sequential operations according to operator precedence (BODMAS rule).</w:t>
      </w:r>
      <w:r w:rsidRPr="00982BBC">
        <w:br/>
        <w:t>Example: 5 + 3 × 2 → should output 11, not 16.</w:t>
      </w:r>
    </w:p>
    <w:p w14:paraId="3D857707" w14:textId="77777777" w:rsidR="00D57CC2" w:rsidRPr="00982BBC" w:rsidRDefault="00D57CC2" w:rsidP="001D5FFB">
      <w:pPr>
        <w:pStyle w:val="ListParagraph"/>
        <w:numPr>
          <w:ilvl w:val="0"/>
          <w:numId w:val="3"/>
        </w:numPr>
        <w:spacing w:after="160" w:line="360" w:lineRule="auto"/>
        <w:jc w:val="both"/>
      </w:pPr>
      <w:r w:rsidRPr="00982BBC">
        <w:t>Must support both positive and negative results (e.g., 5 − 10 = -5).</w:t>
      </w:r>
    </w:p>
    <w:p w14:paraId="44340CDA" w14:textId="77777777" w:rsidR="00D57CC2" w:rsidRPr="00982BBC" w:rsidRDefault="00D57CC2" w:rsidP="001D5FFB">
      <w:pPr>
        <w:pStyle w:val="ListParagraph"/>
        <w:numPr>
          <w:ilvl w:val="0"/>
          <w:numId w:val="3"/>
        </w:numPr>
        <w:spacing w:after="160" w:line="360" w:lineRule="auto"/>
        <w:jc w:val="both"/>
      </w:pPr>
      <w:r w:rsidRPr="00982BBC">
        <w:t>Division results should be displayed as floating-point values (e.g., 7 ÷ 2 = 3.5).</w:t>
      </w:r>
    </w:p>
    <w:p w14:paraId="1BDDE1B6" w14:textId="77777777" w:rsidR="00D57CC2" w:rsidRDefault="00D57CC2" w:rsidP="001D5FFB">
      <w:pPr>
        <w:pStyle w:val="ListParagraph"/>
        <w:numPr>
          <w:ilvl w:val="0"/>
          <w:numId w:val="3"/>
        </w:numPr>
        <w:spacing w:after="160" w:line="360" w:lineRule="auto"/>
        <w:jc w:val="both"/>
      </w:pPr>
      <w:r w:rsidRPr="00982BBC">
        <w:t>The calculator should not allow undefined operations (e.g., dividing by zero).</w:t>
      </w:r>
    </w:p>
    <w:p w14:paraId="2A28C6C7" w14:textId="77777777" w:rsidR="00D57CC2" w:rsidRPr="00BE4CCB" w:rsidRDefault="00D57CC2" w:rsidP="00D57CC2">
      <w:pPr>
        <w:spacing w:line="360" w:lineRule="auto"/>
        <w:ind w:left="360"/>
        <w:jc w:val="both"/>
        <w:rPr>
          <w:b/>
          <w:bCs/>
        </w:rPr>
      </w:pPr>
      <w:r>
        <w:rPr>
          <w:b/>
          <w:bCs/>
        </w:rPr>
        <w:t xml:space="preserve">Objective 3: </w:t>
      </w:r>
      <w:r w:rsidRPr="00BE4CCB">
        <w:rPr>
          <w:b/>
          <w:bCs/>
        </w:rPr>
        <w:t>Scientific Operations</w:t>
      </w:r>
    </w:p>
    <w:p w14:paraId="795E9AF4" w14:textId="77777777" w:rsidR="00D57CC2" w:rsidRPr="00BE4CCB" w:rsidRDefault="00D57CC2" w:rsidP="001D5FFB">
      <w:pPr>
        <w:numPr>
          <w:ilvl w:val="0"/>
          <w:numId w:val="9"/>
        </w:numPr>
        <w:spacing w:after="160" w:line="360" w:lineRule="auto"/>
        <w:jc w:val="both"/>
      </w:pPr>
      <w:r w:rsidRPr="00BE4CCB">
        <w:t xml:space="preserve">The system must include </w:t>
      </w:r>
      <w:r w:rsidRPr="008111BC">
        <w:t>trigonometric functions</w:t>
      </w:r>
      <w:r w:rsidRPr="00BE4CCB">
        <w:t>: sin, cos, tan.</w:t>
      </w:r>
    </w:p>
    <w:p w14:paraId="3D6B7A9A" w14:textId="77777777" w:rsidR="00D57CC2" w:rsidRPr="00BE4CCB" w:rsidRDefault="00D57CC2" w:rsidP="001D5FFB">
      <w:pPr>
        <w:numPr>
          <w:ilvl w:val="0"/>
          <w:numId w:val="9"/>
        </w:numPr>
        <w:spacing w:after="160" w:line="360" w:lineRule="auto"/>
        <w:jc w:val="both"/>
      </w:pPr>
      <w:r w:rsidRPr="00BE4CCB">
        <w:t xml:space="preserve">Must include </w:t>
      </w:r>
      <w:r w:rsidRPr="008111BC">
        <w:t>logarithmic functions</w:t>
      </w:r>
      <w:r w:rsidRPr="00BE4CCB">
        <w:t>: natural log (ln) and base-10 log (log).</w:t>
      </w:r>
    </w:p>
    <w:p w14:paraId="5F4B3871" w14:textId="77777777" w:rsidR="00D57CC2" w:rsidRPr="00BE4CCB" w:rsidRDefault="00D57CC2" w:rsidP="001D5FFB">
      <w:pPr>
        <w:numPr>
          <w:ilvl w:val="0"/>
          <w:numId w:val="9"/>
        </w:numPr>
        <w:spacing w:after="160" w:line="360" w:lineRule="auto"/>
        <w:jc w:val="both"/>
      </w:pPr>
      <w:r w:rsidRPr="00BE4CCB">
        <w:t xml:space="preserve">Must include </w:t>
      </w:r>
      <w:r w:rsidRPr="008111BC">
        <w:t xml:space="preserve">square root (√) and exponential (EXP, </w:t>
      </w:r>
      <w:proofErr w:type="spellStart"/>
      <w:r w:rsidRPr="008111BC">
        <w:t>xʸ</w:t>
      </w:r>
      <w:proofErr w:type="spellEnd"/>
      <w:r w:rsidRPr="008111BC">
        <w:t>)</w:t>
      </w:r>
      <w:r w:rsidRPr="00BE4CCB">
        <w:t xml:space="preserve"> functions.</w:t>
      </w:r>
    </w:p>
    <w:p w14:paraId="63C1205D" w14:textId="77777777" w:rsidR="00D57CC2" w:rsidRPr="00BE4CCB" w:rsidRDefault="00D57CC2" w:rsidP="001D5FFB">
      <w:pPr>
        <w:numPr>
          <w:ilvl w:val="0"/>
          <w:numId w:val="9"/>
        </w:numPr>
        <w:spacing w:after="160" w:line="360" w:lineRule="auto"/>
        <w:jc w:val="both"/>
      </w:pPr>
      <w:r w:rsidRPr="00BE4CCB">
        <w:t>Must support constants like π (3.14159…) and e (2.71828…).</w:t>
      </w:r>
    </w:p>
    <w:p w14:paraId="03037D69" w14:textId="77777777" w:rsidR="00D57CC2" w:rsidRPr="00BE4CCB" w:rsidRDefault="00D57CC2" w:rsidP="001D5FFB">
      <w:pPr>
        <w:numPr>
          <w:ilvl w:val="0"/>
          <w:numId w:val="9"/>
        </w:numPr>
        <w:spacing w:after="160" w:line="360" w:lineRule="auto"/>
        <w:jc w:val="both"/>
      </w:pPr>
      <w:r w:rsidRPr="00BE4CCB">
        <w:t xml:space="preserve">Must allow chaining of functions with arithmetic operations (e.g., </w:t>
      </w:r>
      <w:proofErr w:type="gramStart"/>
      <w:r w:rsidRPr="00BE4CCB">
        <w:t>sin(</w:t>
      </w:r>
      <w:proofErr w:type="gramEnd"/>
      <w:r w:rsidRPr="00BE4CCB">
        <w:t xml:space="preserve">30) + 5 × </w:t>
      </w:r>
      <w:proofErr w:type="gramStart"/>
      <w:r w:rsidRPr="00BE4CCB">
        <w:t>log(</w:t>
      </w:r>
      <w:proofErr w:type="gramEnd"/>
      <w:r w:rsidRPr="00BE4CCB">
        <w:t>10)).</w:t>
      </w:r>
    </w:p>
    <w:p w14:paraId="37EECEA8" w14:textId="77777777" w:rsidR="00D57CC2" w:rsidRPr="00982BBC" w:rsidRDefault="00D57CC2" w:rsidP="00D57CC2">
      <w:pPr>
        <w:pStyle w:val="ListParagraph"/>
        <w:spacing w:line="360" w:lineRule="auto"/>
        <w:ind w:left="360"/>
        <w:jc w:val="both"/>
        <w:rPr>
          <w:b/>
          <w:bCs/>
        </w:rPr>
      </w:pPr>
      <w:r>
        <w:rPr>
          <w:b/>
          <w:bCs/>
        </w:rPr>
        <w:t xml:space="preserve">Objective 4: </w:t>
      </w:r>
      <w:r w:rsidRPr="00982BBC">
        <w:rPr>
          <w:b/>
          <w:bCs/>
        </w:rPr>
        <w:t xml:space="preserve"> Display Output</w:t>
      </w:r>
    </w:p>
    <w:p w14:paraId="5F7ACEA2" w14:textId="77777777" w:rsidR="00D57CC2" w:rsidRPr="00982BBC" w:rsidRDefault="00D57CC2" w:rsidP="001D5FFB">
      <w:pPr>
        <w:pStyle w:val="ListParagraph"/>
        <w:numPr>
          <w:ilvl w:val="0"/>
          <w:numId w:val="4"/>
        </w:numPr>
        <w:spacing w:after="160" w:line="360" w:lineRule="auto"/>
        <w:jc w:val="both"/>
      </w:pPr>
      <w:r w:rsidRPr="00982BBC">
        <w:t>The calculator must display the ongoing input expression as the user enters numbers/operators.</w:t>
      </w:r>
    </w:p>
    <w:p w14:paraId="05561843" w14:textId="77777777" w:rsidR="00D57CC2" w:rsidRPr="00982BBC" w:rsidRDefault="00D57CC2" w:rsidP="001D5FFB">
      <w:pPr>
        <w:pStyle w:val="ListParagraph"/>
        <w:numPr>
          <w:ilvl w:val="0"/>
          <w:numId w:val="4"/>
        </w:numPr>
        <w:spacing w:after="160" w:line="360" w:lineRule="auto"/>
        <w:jc w:val="both"/>
      </w:pPr>
      <w:r w:rsidRPr="00982BBC">
        <w:t>The result should be shown clearly after pressing =.</w:t>
      </w:r>
    </w:p>
    <w:p w14:paraId="52ED7C09" w14:textId="77777777" w:rsidR="00D57CC2" w:rsidRPr="00982BBC" w:rsidRDefault="00D57CC2" w:rsidP="001D5FFB">
      <w:pPr>
        <w:pStyle w:val="ListParagraph"/>
        <w:numPr>
          <w:ilvl w:val="0"/>
          <w:numId w:val="4"/>
        </w:numPr>
        <w:spacing w:after="160" w:line="360" w:lineRule="auto"/>
        <w:jc w:val="both"/>
      </w:pPr>
      <w:r w:rsidRPr="00982BBC">
        <w:t>If the calculation results in an error (e.g., invalid expression, division by zero), the system should display “Error” instead of crashing.</w:t>
      </w:r>
    </w:p>
    <w:p w14:paraId="7BBC39DC" w14:textId="77777777" w:rsidR="00D57CC2" w:rsidRPr="00982BBC" w:rsidRDefault="00D57CC2" w:rsidP="001D5FFB">
      <w:pPr>
        <w:pStyle w:val="ListParagraph"/>
        <w:numPr>
          <w:ilvl w:val="0"/>
          <w:numId w:val="4"/>
        </w:numPr>
        <w:spacing w:after="160" w:line="360" w:lineRule="auto"/>
        <w:jc w:val="both"/>
      </w:pPr>
      <w:r w:rsidRPr="00982BBC">
        <w:t>The display area must be large enough to show multi-digit inputs and results without truncation.</w:t>
      </w:r>
    </w:p>
    <w:p w14:paraId="7F04AFE5" w14:textId="77777777" w:rsidR="00D57CC2" w:rsidRPr="00982BBC" w:rsidRDefault="00D57CC2" w:rsidP="00D57CC2">
      <w:pPr>
        <w:pStyle w:val="ListParagraph"/>
        <w:spacing w:line="360" w:lineRule="auto"/>
        <w:ind w:left="360"/>
        <w:jc w:val="both"/>
        <w:rPr>
          <w:b/>
          <w:bCs/>
        </w:rPr>
      </w:pPr>
    </w:p>
    <w:p w14:paraId="71DCD182" w14:textId="77777777" w:rsidR="00D57CC2" w:rsidRPr="00982BBC" w:rsidRDefault="00D57CC2" w:rsidP="00D57CC2">
      <w:pPr>
        <w:pStyle w:val="ListParagraph"/>
        <w:spacing w:line="360" w:lineRule="auto"/>
        <w:ind w:left="360"/>
        <w:jc w:val="both"/>
        <w:rPr>
          <w:b/>
          <w:bCs/>
        </w:rPr>
      </w:pPr>
      <w:r>
        <w:rPr>
          <w:b/>
          <w:bCs/>
        </w:rPr>
        <w:t>Objective 5:</w:t>
      </w:r>
      <w:r w:rsidRPr="00982BBC">
        <w:rPr>
          <w:b/>
          <w:bCs/>
        </w:rPr>
        <w:t xml:space="preserve"> Control Functions</w:t>
      </w:r>
    </w:p>
    <w:p w14:paraId="3F5E6907" w14:textId="77777777" w:rsidR="00D57CC2" w:rsidRDefault="00D57CC2" w:rsidP="001D5FFB">
      <w:pPr>
        <w:pStyle w:val="ListParagraph"/>
        <w:numPr>
          <w:ilvl w:val="0"/>
          <w:numId w:val="5"/>
        </w:numPr>
        <w:spacing w:after="160" w:line="360" w:lineRule="auto"/>
        <w:jc w:val="both"/>
      </w:pPr>
      <w:r w:rsidRPr="00BE4CCB">
        <w:t xml:space="preserve">The system must provide a </w:t>
      </w:r>
      <w:r w:rsidRPr="00BE4CCB">
        <w:rPr>
          <w:b/>
          <w:bCs/>
        </w:rPr>
        <w:t>Clear Entry (CE)</w:t>
      </w:r>
      <w:r w:rsidRPr="00BE4CCB">
        <w:t xml:space="preserve"> button to reset the display.</w:t>
      </w:r>
    </w:p>
    <w:p w14:paraId="23F014AD" w14:textId="77777777" w:rsidR="00D57CC2" w:rsidRPr="00982BBC" w:rsidRDefault="00D57CC2" w:rsidP="001D5FFB">
      <w:pPr>
        <w:pStyle w:val="ListParagraph"/>
        <w:numPr>
          <w:ilvl w:val="0"/>
          <w:numId w:val="5"/>
        </w:numPr>
        <w:spacing w:after="160" w:line="360" w:lineRule="auto"/>
        <w:jc w:val="both"/>
      </w:pPr>
      <w:r w:rsidRPr="00982BBC">
        <w:t>Pressing C</w:t>
      </w:r>
      <w:r>
        <w:t>E</w:t>
      </w:r>
      <w:r w:rsidRPr="00982BBC">
        <w:t xml:space="preserve"> should remove all current inputs/results and allow a new calculation.</w:t>
      </w:r>
    </w:p>
    <w:p w14:paraId="4C55F03D" w14:textId="77777777" w:rsidR="00D57CC2" w:rsidRPr="00982BBC" w:rsidRDefault="00D57CC2" w:rsidP="001D5FFB">
      <w:pPr>
        <w:pStyle w:val="ListParagraph"/>
        <w:numPr>
          <w:ilvl w:val="0"/>
          <w:numId w:val="5"/>
        </w:numPr>
        <w:spacing w:after="160" w:line="360" w:lineRule="auto"/>
        <w:jc w:val="both"/>
      </w:pPr>
      <w:r w:rsidRPr="00982BBC">
        <w:t>If invalid input is detected (e.g., consecutive operators like ++--), the system must display “Error”.</w:t>
      </w:r>
    </w:p>
    <w:p w14:paraId="17EE2144" w14:textId="77777777" w:rsidR="00D57CC2" w:rsidRDefault="00D57CC2" w:rsidP="001D5FFB">
      <w:pPr>
        <w:pStyle w:val="ListParagraph"/>
        <w:numPr>
          <w:ilvl w:val="0"/>
          <w:numId w:val="5"/>
        </w:numPr>
        <w:spacing w:after="160" w:line="360" w:lineRule="auto"/>
        <w:jc w:val="both"/>
      </w:pPr>
      <w:r w:rsidRPr="00BE4CCB">
        <w:t>After an error, pressing CE should reset the calculator to its initial state.</w:t>
      </w:r>
    </w:p>
    <w:p w14:paraId="257EDDA9" w14:textId="77777777" w:rsidR="00D57CC2" w:rsidRPr="00982BBC" w:rsidRDefault="00D57CC2" w:rsidP="001D5FFB">
      <w:pPr>
        <w:pStyle w:val="ListParagraph"/>
        <w:numPr>
          <w:ilvl w:val="0"/>
          <w:numId w:val="5"/>
        </w:numPr>
        <w:spacing w:after="160" w:line="360" w:lineRule="auto"/>
        <w:jc w:val="both"/>
      </w:pPr>
      <w:r w:rsidRPr="00982BBC">
        <w:lastRenderedPageBreak/>
        <w:t>The calculator should also allow continuous calculations (e.g., after getting one result, continuing with further operations without restarting).</w:t>
      </w:r>
    </w:p>
    <w:p w14:paraId="0F0A5977" w14:textId="77777777" w:rsidR="00D57CC2" w:rsidRPr="00982BBC" w:rsidRDefault="00D57CC2" w:rsidP="00D57CC2">
      <w:pPr>
        <w:pStyle w:val="ListParagraph"/>
        <w:spacing w:line="360" w:lineRule="auto"/>
        <w:ind w:left="360"/>
        <w:jc w:val="both"/>
        <w:rPr>
          <w:b/>
          <w:bCs/>
        </w:rPr>
      </w:pPr>
    </w:p>
    <w:p w14:paraId="1B16DF22" w14:textId="77777777" w:rsidR="00D57CC2" w:rsidRPr="00982BBC" w:rsidRDefault="00D57CC2" w:rsidP="00D57CC2">
      <w:pPr>
        <w:pStyle w:val="ListParagraph"/>
        <w:spacing w:line="360" w:lineRule="auto"/>
        <w:ind w:left="360"/>
        <w:jc w:val="both"/>
        <w:rPr>
          <w:b/>
          <w:bCs/>
        </w:rPr>
      </w:pPr>
      <w:r>
        <w:rPr>
          <w:b/>
          <w:bCs/>
        </w:rPr>
        <w:t>Objective 6:</w:t>
      </w:r>
      <w:r w:rsidRPr="00982BBC">
        <w:rPr>
          <w:b/>
          <w:bCs/>
        </w:rPr>
        <w:t xml:space="preserve"> User Interaction</w:t>
      </w:r>
    </w:p>
    <w:p w14:paraId="577AD7F8" w14:textId="77777777" w:rsidR="00D57CC2" w:rsidRPr="00982BBC" w:rsidRDefault="00D57CC2" w:rsidP="001D5FFB">
      <w:pPr>
        <w:pStyle w:val="ListParagraph"/>
        <w:numPr>
          <w:ilvl w:val="0"/>
          <w:numId w:val="6"/>
        </w:numPr>
        <w:spacing w:after="160" w:line="360" w:lineRule="auto"/>
        <w:jc w:val="both"/>
      </w:pPr>
      <w:r w:rsidRPr="00982BBC">
        <w:t>Buttons must be responsive, with instant action on each click.</w:t>
      </w:r>
    </w:p>
    <w:p w14:paraId="1EBC1CE9" w14:textId="77777777" w:rsidR="00D57CC2" w:rsidRPr="00982BBC" w:rsidRDefault="00D57CC2" w:rsidP="001D5FFB">
      <w:pPr>
        <w:pStyle w:val="ListParagraph"/>
        <w:numPr>
          <w:ilvl w:val="0"/>
          <w:numId w:val="6"/>
        </w:numPr>
        <w:spacing w:after="160" w:line="360" w:lineRule="auto"/>
        <w:jc w:val="both"/>
      </w:pPr>
      <w:r w:rsidRPr="00982BBC">
        <w:t>Each button press must be clearly reflected in the display field.</w:t>
      </w:r>
    </w:p>
    <w:p w14:paraId="31ADEBFD" w14:textId="77777777" w:rsidR="00D57CC2" w:rsidRPr="00982BBC" w:rsidRDefault="00D57CC2" w:rsidP="001D5FFB">
      <w:pPr>
        <w:pStyle w:val="ListParagraph"/>
        <w:numPr>
          <w:ilvl w:val="0"/>
          <w:numId w:val="6"/>
        </w:numPr>
        <w:spacing w:after="160" w:line="360" w:lineRule="auto"/>
        <w:jc w:val="both"/>
      </w:pPr>
      <w:r w:rsidRPr="00982BBC">
        <w:t>Results must be computed without noticeable delay, even for larger numbers.</w:t>
      </w:r>
    </w:p>
    <w:p w14:paraId="78431E7A" w14:textId="77777777" w:rsidR="00D57CC2" w:rsidRPr="00982BBC" w:rsidRDefault="00D57CC2" w:rsidP="001D5FFB">
      <w:pPr>
        <w:pStyle w:val="ListParagraph"/>
        <w:numPr>
          <w:ilvl w:val="0"/>
          <w:numId w:val="6"/>
        </w:numPr>
        <w:spacing w:after="160" w:line="360" w:lineRule="auto"/>
        <w:jc w:val="both"/>
      </w:pPr>
      <w:r w:rsidRPr="00982BBC">
        <w:t>The interface should prevent accidental multiple entries (e.g., holding a button should not spam inputs).</w:t>
      </w:r>
    </w:p>
    <w:p w14:paraId="7648A5DB" w14:textId="69B43972" w:rsidR="003A7E67" w:rsidRDefault="00D57CC2" w:rsidP="00D16FCF">
      <w:pPr>
        <w:pStyle w:val="ListParagraph"/>
        <w:numPr>
          <w:ilvl w:val="0"/>
          <w:numId w:val="6"/>
        </w:numPr>
        <w:spacing w:after="160" w:line="360" w:lineRule="auto"/>
        <w:jc w:val="both"/>
      </w:pPr>
      <w:r w:rsidRPr="00982BBC">
        <w:t>Layout of buttons should mimic a standard calculator for ease of use (digits arranged in rows, operators on the side).</w:t>
      </w:r>
    </w:p>
    <w:p w14:paraId="61599F7C" w14:textId="77777777" w:rsidR="003A7E67" w:rsidRDefault="003A7E67" w:rsidP="00D16FCF">
      <w:pPr>
        <w:tabs>
          <w:tab w:val="num" w:pos="720"/>
        </w:tabs>
        <w:spacing w:after="160" w:line="360" w:lineRule="auto"/>
        <w:jc w:val="both"/>
      </w:pPr>
    </w:p>
    <w:p w14:paraId="3E2A3259" w14:textId="014FDE20" w:rsidR="000F569C" w:rsidRDefault="00E139C7" w:rsidP="006B7845">
      <w:pPr>
        <w:tabs>
          <w:tab w:val="left" w:pos="5578"/>
        </w:tabs>
        <w:spacing w:line="360" w:lineRule="auto"/>
        <w:ind w:right="-227"/>
        <w:jc w:val="both"/>
        <w:rPr>
          <w:b/>
          <w:bCs/>
          <w:sz w:val="28"/>
          <w:szCs w:val="28"/>
          <w:lang w:val="en-IN"/>
        </w:rPr>
      </w:pPr>
      <w:r w:rsidRPr="00443A04">
        <w:rPr>
          <w:b/>
          <w:bCs/>
          <w:sz w:val="28"/>
          <w:szCs w:val="28"/>
          <w:lang w:val="en-IN"/>
        </w:rPr>
        <w:t>3.4 NON-FUNCTIONAL REQUIREMENTS</w:t>
      </w:r>
    </w:p>
    <w:p w14:paraId="130A05A5" w14:textId="77777777" w:rsidR="00D57CC2" w:rsidRPr="00F93154" w:rsidRDefault="00D57CC2" w:rsidP="00D57CC2">
      <w:pPr>
        <w:pStyle w:val="ListParagraph"/>
        <w:spacing w:line="360" w:lineRule="auto"/>
        <w:ind w:left="360"/>
        <w:jc w:val="both"/>
        <w:rPr>
          <w:b/>
          <w:bCs/>
        </w:rPr>
      </w:pPr>
      <w:r>
        <w:rPr>
          <w:b/>
          <w:bCs/>
        </w:rPr>
        <w:t xml:space="preserve">Objective1: </w:t>
      </w:r>
      <w:r w:rsidRPr="00F93154">
        <w:rPr>
          <w:b/>
          <w:bCs/>
        </w:rPr>
        <w:t xml:space="preserve"> Input Handling</w:t>
      </w:r>
    </w:p>
    <w:p w14:paraId="0287495C" w14:textId="77777777" w:rsidR="00D57CC2" w:rsidRPr="00F93154" w:rsidRDefault="00D57CC2" w:rsidP="00D57CC2">
      <w:pPr>
        <w:pStyle w:val="ListParagraph"/>
        <w:spacing w:line="360" w:lineRule="auto"/>
        <w:ind w:left="360"/>
        <w:jc w:val="both"/>
      </w:pPr>
      <w:r w:rsidRPr="00F93154">
        <w:rPr>
          <w:b/>
          <w:bCs/>
        </w:rPr>
        <w:t xml:space="preserve">Functional Requirement: </w:t>
      </w:r>
      <w:r w:rsidRPr="00F93154">
        <w:t>Must accept digits (0–9) and operators (+, −, ×, ÷); allow multi-digit numbers.</w:t>
      </w:r>
    </w:p>
    <w:p w14:paraId="1B160DAA" w14:textId="77777777" w:rsidR="00D57CC2" w:rsidRPr="00F93154" w:rsidRDefault="00D57CC2" w:rsidP="001D5FFB">
      <w:pPr>
        <w:pStyle w:val="ListParagraph"/>
        <w:numPr>
          <w:ilvl w:val="0"/>
          <w:numId w:val="10"/>
        </w:numPr>
        <w:spacing w:after="160" w:line="360" w:lineRule="auto"/>
        <w:jc w:val="both"/>
      </w:pPr>
      <w:r w:rsidRPr="00F93154">
        <w:rPr>
          <w:b/>
          <w:bCs/>
        </w:rPr>
        <w:t xml:space="preserve">Accuracy: </w:t>
      </w:r>
      <w:r w:rsidRPr="00F93154">
        <w:t>Input must be recorded correctly without skipping or misplacing digits/operators.</w:t>
      </w:r>
    </w:p>
    <w:p w14:paraId="3816F1ED" w14:textId="77777777" w:rsidR="00D57CC2" w:rsidRPr="00F93154" w:rsidRDefault="00D57CC2" w:rsidP="001D5FFB">
      <w:pPr>
        <w:pStyle w:val="ListParagraph"/>
        <w:numPr>
          <w:ilvl w:val="0"/>
          <w:numId w:val="10"/>
        </w:numPr>
        <w:spacing w:after="160" w:line="360" w:lineRule="auto"/>
        <w:jc w:val="both"/>
      </w:pPr>
      <w:r w:rsidRPr="00F93154">
        <w:rPr>
          <w:b/>
          <w:bCs/>
        </w:rPr>
        <w:t xml:space="preserve">Usability: </w:t>
      </w:r>
      <w:r w:rsidRPr="00F93154">
        <w:t>The input field must provide immediate visual feedback so the user can see what they typed.</w:t>
      </w:r>
    </w:p>
    <w:p w14:paraId="634BE04C" w14:textId="77777777" w:rsidR="00D57CC2" w:rsidRPr="00F93154" w:rsidRDefault="00D57CC2" w:rsidP="001D5FFB">
      <w:pPr>
        <w:pStyle w:val="ListParagraph"/>
        <w:numPr>
          <w:ilvl w:val="0"/>
          <w:numId w:val="10"/>
        </w:numPr>
        <w:spacing w:after="160" w:line="360" w:lineRule="auto"/>
        <w:jc w:val="both"/>
        <w:rPr>
          <w:b/>
          <w:bCs/>
        </w:rPr>
      </w:pPr>
      <w:r w:rsidRPr="00F93154">
        <w:rPr>
          <w:b/>
          <w:bCs/>
        </w:rPr>
        <w:t xml:space="preserve">Performance: </w:t>
      </w:r>
      <w:r w:rsidRPr="00F93154">
        <w:t>Inputs should be registered instantly without lag, even for continuous clicks.</w:t>
      </w:r>
    </w:p>
    <w:p w14:paraId="70E89D39" w14:textId="77777777" w:rsidR="00D57CC2" w:rsidRPr="00F93154" w:rsidRDefault="00D57CC2" w:rsidP="001D5FFB">
      <w:pPr>
        <w:pStyle w:val="ListParagraph"/>
        <w:numPr>
          <w:ilvl w:val="0"/>
          <w:numId w:val="10"/>
        </w:numPr>
        <w:spacing w:after="160" w:line="360" w:lineRule="auto"/>
        <w:jc w:val="both"/>
      </w:pPr>
      <w:r w:rsidRPr="00F93154">
        <w:rPr>
          <w:b/>
          <w:bCs/>
        </w:rPr>
        <w:t xml:space="preserve">Reliability: </w:t>
      </w:r>
      <w:r w:rsidRPr="00F93154">
        <w:t>The calculator should never accept invalid characters (like letters or special symbols).</w:t>
      </w:r>
    </w:p>
    <w:p w14:paraId="26E476D7" w14:textId="77777777" w:rsidR="00D57CC2" w:rsidRPr="00F93154" w:rsidRDefault="00D57CC2" w:rsidP="001D5FFB">
      <w:pPr>
        <w:pStyle w:val="ListParagraph"/>
        <w:numPr>
          <w:ilvl w:val="0"/>
          <w:numId w:val="10"/>
        </w:numPr>
        <w:spacing w:after="160" w:line="360" w:lineRule="auto"/>
        <w:jc w:val="both"/>
      </w:pPr>
      <w:r w:rsidRPr="00F93154">
        <w:rPr>
          <w:b/>
          <w:bCs/>
        </w:rPr>
        <w:t>Portability</w:t>
      </w:r>
      <w:r w:rsidRPr="00F93154">
        <w:t>: Input system should work consistently across Windows, Linux, and MacOS.</w:t>
      </w:r>
    </w:p>
    <w:p w14:paraId="25AFD592" w14:textId="77777777" w:rsidR="00D57CC2" w:rsidRPr="00F93154" w:rsidRDefault="00D57CC2" w:rsidP="001D5FFB">
      <w:pPr>
        <w:pStyle w:val="ListParagraph"/>
        <w:numPr>
          <w:ilvl w:val="0"/>
          <w:numId w:val="10"/>
        </w:numPr>
        <w:spacing w:after="160" w:line="360" w:lineRule="auto"/>
        <w:jc w:val="both"/>
      </w:pPr>
      <w:r w:rsidRPr="00F93154">
        <w:rPr>
          <w:b/>
          <w:bCs/>
        </w:rPr>
        <w:t xml:space="preserve">Scalability: </w:t>
      </w:r>
      <w:r w:rsidRPr="00F93154">
        <w:t>Should support additional inputs like decimal points, percentage, or scientific functions in future.</w:t>
      </w:r>
    </w:p>
    <w:p w14:paraId="65A1161B" w14:textId="77777777" w:rsidR="00D57CC2" w:rsidRPr="00F93154" w:rsidRDefault="00D57CC2" w:rsidP="001D5FFB">
      <w:pPr>
        <w:pStyle w:val="ListParagraph"/>
        <w:numPr>
          <w:ilvl w:val="0"/>
          <w:numId w:val="10"/>
        </w:numPr>
        <w:spacing w:after="160" w:line="360" w:lineRule="auto"/>
        <w:jc w:val="both"/>
      </w:pPr>
      <w:r w:rsidRPr="00F93154">
        <w:rPr>
          <w:b/>
          <w:bCs/>
        </w:rPr>
        <w:t xml:space="preserve">Security: </w:t>
      </w:r>
      <w:r w:rsidRPr="00F93154">
        <w:t>Input must be restricted to safe characters to prevent code injection (e.g., when using eval).</w:t>
      </w:r>
    </w:p>
    <w:p w14:paraId="6FDA025E" w14:textId="77777777" w:rsidR="00D57CC2" w:rsidRPr="00F93154" w:rsidRDefault="00D57CC2" w:rsidP="00D57CC2">
      <w:pPr>
        <w:pStyle w:val="ListParagraph"/>
        <w:spacing w:line="360" w:lineRule="auto"/>
        <w:ind w:left="360"/>
        <w:jc w:val="both"/>
        <w:rPr>
          <w:b/>
          <w:bCs/>
        </w:rPr>
      </w:pPr>
    </w:p>
    <w:p w14:paraId="7DF43605" w14:textId="77777777" w:rsidR="00C2435C" w:rsidRDefault="00C2435C" w:rsidP="00D57CC2">
      <w:pPr>
        <w:pStyle w:val="ListParagraph"/>
        <w:spacing w:line="360" w:lineRule="auto"/>
        <w:ind w:left="360"/>
        <w:jc w:val="both"/>
        <w:rPr>
          <w:b/>
          <w:bCs/>
        </w:rPr>
      </w:pPr>
    </w:p>
    <w:p w14:paraId="1999B3F5" w14:textId="420CBE7A" w:rsidR="00D57CC2" w:rsidRPr="00F93154" w:rsidRDefault="00D57CC2" w:rsidP="00D57CC2">
      <w:pPr>
        <w:pStyle w:val="ListParagraph"/>
        <w:spacing w:line="360" w:lineRule="auto"/>
        <w:ind w:left="360"/>
        <w:jc w:val="both"/>
        <w:rPr>
          <w:b/>
          <w:bCs/>
        </w:rPr>
      </w:pPr>
      <w:r>
        <w:rPr>
          <w:b/>
          <w:bCs/>
        </w:rPr>
        <w:lastRenderedPageBreak/>
        <w:t>Objective</w:t>
      </w:r>
      <w:r w:rsidRPr="00F93154">
        <w:rPr>
          <w:b/>
          <w:bCs/>
        </w:rPr>
        <w:t>2</w:t>
      </w:r>
      <w:r>
        <w:rPr>
          <w:b/>
          <w:bCs/>
        </w:rPr>
        <w:t xml:space="preserve">: </w:t>
      </w:r>
      <w:r w:rsidRPr="00F93154">
        <w:rPr>
          <w:b/>
          <w:bCs/>
        </w:rPr>
        <w:t xml:space="preserve"> Arithmetic Operations</w:t>
      </w:r>
    </w:p>
    <w:p w14:paraId="38996F62" w14:textId="77777777" w:rsidR="00D57CC2" w:rsidRPr="00F93154" w:rsidRDefault="00D57CC2" w:rsidP="00D57CC2">
      <w:pPr>
        <w:pStyle w:val="ListParagraph"/>
        <w:spacing w:line="360" w:lineRule="auto"/>
        <w:ind w:left="360"/>
        <w:jc w:val="both"/>
      </w:pPr>
      <w:r w:rsidRPr="00F93154">
        <w:rPr>
          <w:b/>
          <w:bCs/>
        </w:rPr>
        <w:t xml:space="preserve">Functional Requirement: </w:t>
      </w:r>
      <w:r w:rsidRPr="00F93154">
        <w:t>Perform addition, subtraction, multiplication, and division accurately.</w:t>
      </w:r>
    </w:p>
    <w:p w14:paraId="7152D0F9" w14:textId="77777777" w:rsidR="00D57CC2" w:rsidRPr="00F93154" w:rsidRDefault="00D57CC2" w:rsidP="001D5FFB">
      <w:pPr>
        <w:pStyle w:val="ListParagraph"/>
        <w:numPr>
          <w:ilvl w:val="0"/>
          <w:numId w:val="11"/>
        </w:numPr>
        <w:spacing w:after="160" w:line="360" w:lineRule="auto"/>
        <w:jc w:val="both"/>
      </w:pPr>
      <w:r w:rsidRPr="00F93154">
        <w:rPr>
          <w:b/>
          <w:bCs/>
        </w:rPr>
        <w:t xml:space="preserve">Accuracy: </w:t>
      </w:r>
      <w:r w:rsidRPr="00F93154">
        <w:t>Calculations must follow correct mathematical rules with no rounding errors in basic operations.</w:t>
      </w:r>
    </w:p>
    <w:p w14:paraId="1127E083" w14:textId="77777777" w:rsidR="00D57CC2" w:rsidRPr="00F93154" w:rsidRDefault="00D57CC2" w:rsidP="001D5FFB">
      <w:pPr>
        <w:pStyle w:val="ListParagraph"/>
        <w:numPr>
          <w:ilvl w:val="0"/>
          <w:numId w:val="11"/>
        </w:numPr>
        <w:spacing w:after="160" w:line="360" w:lineRule="auto"/>
        <w:jc w:val="both"/>
      </w:pPr>
      <w:r w:rsidRPr="00F93154">
        <w:rPr>
          <w:b/>
          <w:bCs/>
        </w:rPr>
        <w:t xml:space="preserve">Usability: </w:t>
      </w:r>
      <w:r w:rsidRPr="00F93154">
        <w:t>Results should be shown in a readable format (e.g., integers as 5, not 5.0).</w:t>
      </w:r>
    </w:p>
    <w:p w14:paraId="41DCC566" w14:textId="77777777" w:rsidR="00D57CC2" w:rsidRPr="00F93154" w:rsidRDefault="00D57CC2" w:rsidP="001D5FFB">
      <w:pPr>
        <w:pStyle w:val="ListParagraph"/>
        <w:numPr>
          <w:ilvl w:val="0"/>
          <w:numId w:val="11"/>
        </w:numPr>
        <w:spacing w:after="160" w:line="360" w:lineRule="auto"/>
        <w:jc w:val="both"/>
        <w:rPr>
          <w:b/>
          <w:bCs/>
        </w:rPr>
      </w:pPr>
      <w:r w:rsidRPr="00F93154">
        <w:rPr>
          <w:b/>
          <w:bCs/>
        </w:rPr>
        <w:t xml:space="preserve">Performance: </w:t>
      </w:r>
      <w:r w:rsidRPr="00F93154">
        <w:t>Computations must execute instantly, even for large numbers.</w:t>
      </w:r>
    </w:p>
    <w:p w14:paraId="4D8DC2A7" w14:textId="77777777" w:rsidR="00D57CC2" w:rsidRPr="00F93154" w:rsidRDefault="00D57CC2" w:rsidP="001D5FFB">
      <w:pPr>
        <w:pStyle w:val="ListParagraph"/>
        <w:numPr>
          <w:ilvl w:val="0"/>
          <w:numId w:val="11"/>
        </w:numPr>
        <w:spacing w:after="160" w:line="360" w:lineRule="auto"/>
        <w:jc w:val="both"/>
      </w:pPr>
      <w:r w:rsidRPr="00F93154">
        <w:rPr>
          <w:b/>
          <w:bCs/>
        </w:rPr>
        <w:t xml:space="preserve">Reliability: </w:t>
      </w:r>
      <w:r w:rsidRPr="00F93154">
        <w:t>Must always produce the same correct output for the same input (e.g., 2+2 must always equal 4).</w:t>
      </w:r>
    </w:p>
    <w:p w14:paraId="52717063" w14:textId="77777777" w:rsidR="00D57CC2" w:rsidRPr="00F93154" w:rsidRDefault="00D57CC2" w:rsidP="001D5FFB">
      <w:pPr>
        <w:pStyle w:val="ListParagraph"/>
        <w:numPr>
          <w:ilvl w:val="0"/>
          <w:numId w:val="11"/>
        </w:numPr>
        <w:spacing w:after="160" w:line="360" w:lineRule="auto"/>
        <w:jc w:val="both"/>
        <w:rPr>
          <w:b/>
          <w:bCs/>
        </w:rPr>
      </w:pPr>
      <w:r w:rsidRPr="00F93154">
        <w:rPr>
          <w:b/>
          <w:bCs/>
        </w:rPr>
        <w:t xml:space="preserve">Portability: </w:t>
      </w:r>
      <w:r w:rsidRPr="00F93154">
        <w:t>Arithmetic logic should remain valid across all supported platforms</w:t>
      </w:r>
      <w:r w:rsidRPr="00F93154">
        <w:rPr>
          <w:b/>
          <w:bCs/>
        </w:rPr>
        <w:t>.</w:t>
      </w:r>
    </w:p>
    <w:p w14:paraId="64F15922" w14:textId="77777777" w:rsidR="00D57CC2" w:rsidRPr="00F93154" w:rsidRDefault="00D57CC2" w:rsidP="001D5FFB">
      <w:pPr>
        <w:pStyle w:val="ListParagraph"/>
        <w:numPr>
          <w:ilvl w:val="0"/>
          <w:numId w:val="11"/>
        </w:numPr>
        <w:spacing w:after="160" w:line="360" w:lineRule="auto"/>
        <w:jc w:val="both"/>
        <w:rPr>
          <w:b/>
          <w:bCs/>
        </w:rPr>
      </w:pPr>
      <w:r w:rsidRPr="00F93154">
        <w:rPr>
          <w:b/>
          <w:bCs/>
        </w:rPr>
        <w:t xml:space="preserve">Scalability: </w:t>
      </w:r>
      <w:r w:rsidRPr="00F93154">
        <w:t>Should be able to handle more complex operations (e.g., exponentiation, trigonometry) in future.</w:t>
      </w:r>
    </w:p>
    <w:p w14:paraId="19F55F05" w14:textId="77777777" w:rsidR="00D57CC2" w:rsidRPr="00F93154" w:rsidRDefault="00D57CC2" w:rsidP="001D5FFB">
      <w:pPr>
        <w:pStyle w:val="ListParagraph"/>
        <w:numPr>
          <w:ilvl w:val="0"/>
          <w:numId w:val="11"/>
        </w:numPr>
        <w:spacing w:after="160" w:line="360" w:lineRule="auto"/>
        <w:jc w:val="both"/>
        <w:rPr>
          <w:b/>
          <w:bCs/>
        </w:rPr>
      </w:pPr>
      <w:r w:rsidRPr="00F93154">
        <w:rPr>
          <w:b/>
          <w:bCs/>
        </w:rPr>
        <w:t xml:space="preserve">Security: </w:t>
      </w:r>
      <w:r w:rsidRPr="00F93154">
        <w:t>Division by zero and invalid operations must be blocked to avoid crashes.</w:t>
      </w:r>
    </w:p>
    <w:p w14:paraId="754B0B58" w14:textId="77777777" w:rsidR="00D57CC2" w:rsidRPr="00F93154" w:rsidRDefault="00D57CC2" w:rsidP="00D57CC2">
      <w:pPr>
        <w:pStyle w:val="ListParagraph"/>
        <w:spacing w:line="360" w:lineRule="auto"/>
        <w:jc w:val="both"/>
        <w:rPr>
          <w:b/>
          <w:bCs/>
        </w:rPr>
      </w:pPr>
    </w:p>
    <w:p w14:paraId="5AFF2893" w14:textId="77777777" w:rsidR="00D57CC2" w:rsidRPr="00F93154" w:rsidRDefault="00D57CC2" w:rsidP="00D57CC2">
      <w:pPr>
        <w:pStyle w:val="ListParagraph"/>
        <w:spacing w:line="360" w:lineRule="auto"/>
        <w:ind w:left="360"/>
        <w:jc w:val="both"/>
        <w:rPr>
          <w:b/>
          <w:bCs/>
        </w:rPr>
      </w:pPr>
      <w:r>
        <w:rPr>
          <w:b/>
          <w:bCs/>
        </w:rPr>
        <w:t>Objective 3:</w:t>
      </w:r>
      <w:r w:rsidRPr="00F93154">
        <w:rPr>
          <w:b/>
          <w:bCs/>
        </w:rPr>
        <w:t xml:space="preserve"> Display Output</w:t>
      </w:r>
    </w:p>
    <w:p w14:paraId="09C4881E" w14:textId="77777777" w:rsidR="00D57CC2" w:rsidRPr="00F93154" w:rsidRDefault="00D57CC2" w:rsidP="00D57CC2">
      <w:pPr>
        <w:pStyle w:val="ListParagraph"/>
        <w:spacing w:line="360" w:lineRule="auto"/>
        <w:ind w:left="360"/>
        <w:jc w:val="both"/>
      </w:pPr>
      <w:r w:rsidRPr="00F93154">
        <w:rPr>
          <w:b/>
          <w:bCs/>
        </w:rPr>
        <w:t xml:space="preserve">Functional Requirement: </w:t>
      </w:r>
      <w:r w:rsidRPr="00F93154">
        <w:t>Show ongoing input and display result clearly after pressing =.</w:t>
      </w:r>
    </w:p>
    <w:p w14:paraId="53A68BEA" w14:textId="77777777" w:rsidR="00D57CC2" w:rsidRPr="00F93154" w:rsidRDefault="00D57CC2" w:rsidP="001D5FFB">
      <w:pPr>
        <w:pStyle w:val="ListParagraph"/>
        <w:numPr>
          <w:ilvl w:val="0"/>
          <w:numId w:val="12"/>
        </w:numPr>
        <w:spacing w:after="160" w:line="360" w:lineRule="auto"/>
        <w:jc w:val="both"/>
      </w:pPr>
      <w:r w:rsidRPr="00F93154">
        <w:rPr>
          <w:b/>
          <w:bCs/>
        </w:rPr>
        <w:t xml:space="preserve">Accuracy: </w:t>
      </w:r>
      <w:r w:rsidRPr="00F93154">
        <w:t>The display must exactly match the entered input and final result without alteration.</w:t>
      </w:r>
    </w:p>
    <w:p w14:paraId="37525F82" w14:textId="77777777" w:rsidR="00D57CC2" w:rsidRPr="00F93154" w:rsidRDefault="00D57CC2" w:rsidP="001D5FFB">
      <w:pPr>
        <w:pStyle w:val="ListParagraph"/>
        <w:numPr>
          <w:ilvl w:val="0"/>
          <w:numId w:val="12"/>
        </w:numPr>
        <w:spacing w:after="160" w:line="360" w:lineRule="auto"/>
        <w:jc w:val="both"/>
      </w:pPr>
      <w:r w:rsidRPr="00F93154">
        <w:rPr>
          <w:b/>
          <w:bCs/>
        </w:rPr>
        <w:t xml:space="preserve">Usability: </w:t>
      </w:r>
      <w:r w:rsidRPr="00F93154">
        <w:t>Font size and color should make the text clearly readable.</w:t>
      </w:r>
    </w:p>
    <w:p w14:paraId="6E26CD59" w14:textId="77777777" w:rsidR="00D57CC2" w:rsidRPr="00F93154" w:rsidRDefault="00D57CC2" w:rsidP="001D5FFB">
      <w:pPr>
        <w:pStyle w:val="ListParagraph"/>
        <w:numPr>
          <w:ilvl w:val="0"/>
          <w:numId w:val="12"/>
        </w:numPr>
        <w:spacing w:after="160" w:line="360" w:lineRule="auto"/>
        <w:jc w:val="both"/>
      </w:pPr>
      <w:r w:rsidRPr="00F93154">
        <w:rPr>
          <w:b/>
          <w:bCs/>
        </w:rPr>
        <w:t xml:space="preserve">Performance: </w:t>
      </w:r>
      <w:r w:rsidRPr="00F93154">
        <w:t>Display should update immediately after each key press or result calculation.</w:t>
      </w:r>
    </w:p>
    <w:p w14:paraId="61A0C857" w14:textId="77777777" w:rsidR="00D57CC2" w:rsidRPr="00F93154" w:rsidRDefault="00D57CC2" w:rsidP="001D5FFB">
      <w:pPr>
        <w:pStyle w:val="ListParagraph"/>
        <w:numPr>
          <w:ilvl w:val="0"/>
          <w:numId w:val="12"/>
        </w:numPr>
        <w:spacing w:after="160" w:line="360" w:lineRule="auto"/>
        <w:jc w:val="both"/>
        <w:rPr>
          <w:b/>
          <w:bCs/>
        </w:rPr>
      </w:pPr>
      <w:r w:rsidRPr="00F93154">
        <w:rPr>
          <w:b/>
          <w:bCs/>
        </w:rPr>
        <w:t xml:space="preserve">Reliability: </w:t>
      </w:r>
      <w:r w:rsidRPr="00F93154">
        <w:t>The display should never freeze, cut off digits, or mix up results.</w:t>
      </w:r>
    </w:p>
    <w:p w14:paraId="703298EE" w14:textId="77777777" w:rsidR="00D57CC2" w:rsidRPr="00F93154" w:rsidRDefault="00D57CC2" w:rsidP="001D5FFB">
      <w:pPr>
        <w:pStyle w:val="ListParagraph"/>
        <w:numPr>
          <w:ilvl w:val="0"/>
          <w:numId w:val="12"/>
        </w:numPr>
        <w:spacing w:after="160" w:line="360" w:lineRule="auto"/>
        <w:jc w:val="both"/>
      </w:pPr>
      <w:r w:rsidRPr="00F93154">
        <w:rPr>
          <w:b/>
          <w:bCs/>
        </w:rPr>
        <w:t xml:space="preserve">Portability: </w:t>
      </w:r>
      <w:r w:rsidRPr="00F93154">
        <w:t>Display must work properly across different screen sizes and resolutions.</w:t>
      </w:r>
    </w:p>
    <w:p w14:paraId="6021CECE" w14:textId="77777777" w:rsidR="00D57CC2" w:rsidRPr="00F93154" w:rsidRDefault="00D57CC2" w:rsidP="001D5FFB">
      <w:pPr>
        <w:pStyle w:val="ListParagraph"/>
        <w:numPr>
          <w:ilvl w:val="0"/>
          <w:numId w:val="12"/>
        </w:numPr>
        <w:spacing w:after="160" w:line="360" w:lineRule="auto"/>
        <w:jc w:val="both"/>
      </w:pPr>
      <w:r w:rsidRPr="00F93154">
        <w:rPr>
          <w:b/>
          <w:bCs/>
        </w:rPr>
        <w:t xml:space="preserve">Scalability: </w:t>
      </w:r>
      <w:r w:rsidRPr="00F93154">
        <w:t>Should handle long numbers and large expressions without truncation.</w:t>
      </w:r>
    </w:p>
    <w:p w14:paraId="0C07A7DB" w14:textId="77777777" w:rsidR="00D57CC2" w:rsidRPr="00F93154" w:rsidRDefault="00D57CC2" w:rsidP="001D5FFB">
      <w:pPr>
        <w:pStyle w:val="ListParagraph"/>
        <w:numPr>
          <w:ilvl w:val="0"/>
          <w:numId w:val="12"/>
        </w:numPr>
        <w:spacing w:after="160" w:line="360" w:lineRule="auto"/>
        <w:jc w:val="both"/>
      </w:pPr>
      <w:r w:rsidRPr="00F93154">
        <w:rPr>
          <w:b/>
          <w:bCs/>
        </w:rPr>
        <w:t xml:space="preserve">Security: </w:t>
      </w:r>
      <w:r w:rsidRPr="00F93154">
        <w:t>Display must not expose system information; only show user-entered data and results.</w:t>
      </w:r>
    </w:p>
    <w:p w14:paraId="1CBF2912" w14:textId="77777777" w:rsidR="00D57CC2" w:rsidRPr="00F93154" w:rsidRDefault="00D57CC2" w:rsidP="00D57CC2">
      <w:pPr>
        <w:pStyle w:val="ListParagraph"/>
        <w:spacing w:line="360" w:lineRule="auto"/>
        <w:ind w:left="360"/>
        <w:jc w:val="both"/>
        <w:rPr>
          <w:b/>
          <w:bCs/>
        </w:rPr>
      </w:pPr>
    </w:p>
    <w:p w14:paraId="70A7DFE9" w14:textId="77777777" w:rsidR="00C2435C" w:rsidRDefault="00C2435C" w:rsidP="00D57CC2">
      <w:pPr>
        <w:pStyle w:val="ListParagraph"/>
        <w:spacing w:line="360" w:lineRule="auto"/>
        <w:ind w:left="360"/>
        <w:jc w:val="both"/>
        <w:rPr>
          <w:b/>
          <w:bCs/>
        </w:rPr>
      </w:pPr>
    </w:p>
    <w:p w14:paraId="5AF3A479" w14:textId="77777777" w:rsidR="00C2435C" w:rsidRDefault="00C2435C" w:rsidP="00D57CC2">
      <w:pPr>
        <w:pStyle w:val="ListParagraph"/>
        <w:spacing w:line="360" w:lineRule="auto"/>
        <w:ind w:left="360"/>
        <w:jc w:val="both"/>
        <w:rPr>
          <w:b/>
          <w:bCs/>
        </w:rPr>
      </w:pPr>
    </w:p>
    <w:p w14:paraId="37C8ABD9" w14:textId="77777777" w:rsidR="00C2435C" w:rsidRDefault="00C2435C" w:rsidP="00D57CC2">
      <w:pPr>
        <w:pStyle w:val="ListParagraph"/>
        <w:spacing w:line="360" w:lineRule="auto"/>
        <w:ind w:left="360"/>
        <w:jc w:val="both"/>
        <w:rPr>
          <w:b/>
          <w:bCs/>
        </w:rPr>
      </w:pPr>
    </w:p>
    <w:p w14:paraId="3A806DE7" w14:textId="77777777" w:rsidR="00C2435C" w:rsidRDefault="00C2435C" w:rsidP="00D57CC2">
      <w:pPr>
        <w:pStyle w:val="ListParagraph"/>
        <w:spacing w:line="360" w:lineRule="auto"/>
        <w:ind w:left="360"/>
        <w:jc w:val="both"/>
        <w:rPr>
          <w:b/>
          <w:bCs/>
        </w:rPr>
      </w:pPr>
    </w:p>
    <w:p w14:paraId="6C9746F7" w14:textId="287563BF" w:rsidR="00D57CC2" w:rsidRPr="00F93154" w:rsidRDefault="00D57CC2" w:rsidP="00D57CC2">
      <w:pPr>
        <w:pStyle w:val="ListParagraph"/>
        <w:spacing w:line="360" w:lineRule="auto"/>
        <w:ind w:left="360"/>
        <w:jc w:val="both"/>
        <w:rPr>
          <w:b/>
          <w:bCs/>
        </w:rPr>
      </w:pPr>
      <w:r>
        <w:rPr>
          <w:b/>
          <w:bCs/>
        </w:rPr>
        <w:lastRenderedPageBreak/>
        <w:t>Objective 4:</w:t>
      </w:r>
      <w:r w:rsidRPr="00F93154">
        <w:rPr>
          <w:b/>
          <w:bCs/>
        </w:rPr>
        <w:t xml:space="preserve"> Control Functions</w:t>
      </w:r>
    </w:p>
    <w:p w14:paraId="028A711D" w14:textId="77777777" w:rsidR="00D57CC2" w:rsidRPr="00F93154" w:rsidRDefault="00D57CC2" w:rsidP="00D57CC2">
      <w:pPr>
        <w:pStyle w:val="ListParagraph"/>
        <w:spacing w:line="360" w:lineRule="auto"/>
        <w:ind w:left="360"/>
        <w:jc w:val="both"/>
      </w:pPr>
      <w:r w:rsidRPr="00F93154">
        <w:rPr>
          <w:b/>
          <w:bCs/>
        </w:rPr>
        <w:t xml:space="preserve">Functional Requirement: </w:t>
      </w:r>
      <w:r w:rsidRPr="00F93154">
        <w:t>Clear button (C) resets input; invalid operations display “Error.”</w:t>
      </w:r>
    </w:p>
    <w:p w14:paraId="142210EC" w14:textId="77777777" w:rsidR="00D57CC2" w:rsidRPr="00F93154" w:rsidRDefault="00D57CC2" w:rsidP="001D5FFB">
      <w:pPr>
        <w:pStyle w:val="ListParagraph"/>
        <w:numPr>
          <w:ilvl w:val="0"/>
          <w:numId w:val="13"/>
        </w:numPr>
        <w:spacing w:after="160" w:line="360" w:lineRule="auto"/>
        <w:jc w:val="both"/>
      </w:pPr>
      <w:r w:rsidRPr="00F93154">
        <w:rPr>
          <w:b/>
          <w:bCs/>
        </w:rPr>
        <w:t xml:space="preserve">Accuracy: </w:t>
      </w:r>
      <w:r w:rsidRPr="00F93154">
        <w:t>The C button must remove all current input without affecting future calculations.</w:t>
      </w:r>
    </w:p>
    <w:p w14:paraId="79EFE7BA" w14:textId="77777777" w:rsidR="00D57CC2" w:rsidRPr="00F93154" w:rsidRDefault="00D57CC2" w:rsidP="001D5FFB">
      <w:pPr>
        <w:pStyle w:val="ListParagraph"/>
        <w:numPr>
          <w:ilvl w:val="0"/>
          <w:numId w:val="13"/>
        </w:numPr>
        <w:spacing w:after="160" w:line="360" w:lineRule="auto"/>
        <w:jc w:val="both"/>
      </w:pPr>
      <w:r w:rsidRPr="00F93154">
        <w:rPr>
          <w:b/>
          <w:bCs/>
        </w:rPr>
        <w:t xml:space="preserve">Usability: </w:t>
      </w:r>
      <w:r w:rsidRPr="00F93154">
        <w:t>Error messages should be clear and meaningful (“Error: Divide by Zero”).</w:t>
      </w:r>
    </w:p>
    <w:p w14:paraId="0399D20B" w14:textId="77777777" w:rsidR="00D57CC2" w:rsidRPr="00F93154" w:rsidRDefault="00D57CC2" w:rsidP="001D5FFB">
      <w:pPr>
        <w:pStyle w:val="ListParagraph"/>
        <w:numPr>
          <w:ilvl w:val="0"/>
          <w:numId w:val="13"/>
        </w:numPr>
        <w:spacing w:after="160" w:line="360" w:lineRule="auto"/>
        <w:jc w:val="both"/>
      </w:pPr>
      <w:r w:rsidRPr="00F93154">
        <w:rPr>
          <w:b/>
          <w:bCs/>
        </w:rPr>
        <w:t xml:space="preserve">Performance: </w:t>
      </w:r>
      <w:r w:rsidRPr="00F93154">
        <w:t>Reset must happen instantly when C is pressed.</w:t>
      </w:r>
    </w:p>
    <w:p w14:paraId="3F1BB30F" w14:textId="77777777" w:rsidR="00D57CC2" w:rsidRPr="00F93154" w:rsidRDefault="00D57CC2" w:rsidP="001D5FFB">
      <w:pPr>
        <w:pStyle w:val="ListParagraph"/>
        <w:numPr>
          <w:ilvl w:val="0"/>
          <w:numId w:val="13"/>
        </w:numPr>
        <w:spacing w:after="160" w:line="360" w:lineRule="auto"/>
        <w:jc w:val="both"/>
      </w:pPr>
      <w:r w:rsidRPr="00F93154">
        <w:rPr>
          <w:b/>
          <w:bCs/>
        </w:rPr>
        <w:t xml:space="preserve">Reliability: </w:t>
      </w:r>
      <w:r w:rsidRPr="00F93154">
        <w:t>Errors should not crash the program; clearing should always restore to a fresh state.</w:t>
      </w:r>
    </w:p>
    <w:p w14:paraId="24B10FBB" w14:textId="77777777" w:rsidR="00D57CC2" w:rsidRPr="00F93154" w:rsidRDefault="00D57CC2" w:rsidP="001D5FFB">
      <w:pPr>
        <w:pStyle w:val="ListParagraph"/>
        <w:numPr>
          <w:ilvl w:val="0"/>
          <w:numId w:val="13"/>
        </w:numPr>
        <w:spacing w:after="160" w:line="360" w:lineRule="auto"/>
        <w:jc w:val="both"/>
        <w:rPr>
          <w:b/>
          <w:bCs/>
        </w:rPr>
      </w:pPr>
      <w:r w:rsidRPr="00F93154">
        <w:rPr>
          <w:b/>
          <w:bCs/>
        </w:rPr>
        <w:t xml:space="preserve">Portability: </w:t>
      </w:r>
      <w:r w:rsidRPr="00F93154">
        <w:t>Control buttons must function consistently across platforms</w:t>
      </w:r>
      <w:r w:rsidRPr="00F93154">
        <w:rPr>
          <w:b/>
          <w:bCs/>
        </w:rPr>
        <w:t>.</w:t>
      </w:r>
    </w:p>
    <w:p w14:paraId="37B54523" w14:textId="77777777" w:rsidR="00D57CC2" w:rsidRPr="00F93154" w:rsidRDefault="00D57CC2" w:rsidP="001D5FFB">
      <w:pPr>
        <w:pStyle w:val="ListParagraph"/>
        <w:numPr>
          <w:ilvl w:val="0"/>
          <w:numId w:val="13"/>
        </w:numPr>
        <w:spacing w:after="160" w:line="360" w:lineRule="auto"/>
        <w:jc w:val="both"/>
      </w:pPr>
      <w:r w:rsidRPr="00F93154">
        <w:rPr>
          <w:b/>
          <w:bCs/>
        </w:rPr>
        <w:t xml:space="preserve">Scalability: </w:t>
      </w:r>
      <w:r w:rsidRPr="00F93154">
        <w:t>Future control buttons (like M+, M-, MR) can be added.</w:t>
      </w:r>
    </w:p>
    <w:p w14:paraId="402A1F24" w14:textId="77777777" w:rsidR="00D57CC2" w:rsidRPr="00F93154" w:rsidRDefault="00D57CC2" w:rsidP="001D5FFB">
      <w:pPr>
        <w:pStyle w:val="ListParagraph"/>
        <w:numPr>
          <w:ilvl w:val="0"/>
          <w:numId w:val="13"/>
        </w:numPr>
        <w:spacing w:after="160" w:line="360" w:lineRule="auto"/>
        <w:jc w:val="both"/>
      </w:pPr>
      <w:r w:rsidRPr="00F93154">
        <w:rPr>
          <w:b/>
          <w:bCs/>
        </w:rPr>
        <w:t xml:space="preserve">Security: </w:t>
      </w:r>
      <w:r w:rsidRPr="00F93154">
        <w:t>Errors should be handled safely without exposing underlying system or code.</w:t>
      </w:r>
    </w:p>
    <w:p w14:paraId="2AF9703C" w14:textId="77777777" w:rsidR="00D57CC2" w:rsidRPr="00F93154" w:rsidRDefault="00D57CC2" w:rsidP="00D57CC2">
      <w:pPr>
        <w:pStyle w:val="ListParagraph"/>
        <w:spacing w:line="360" w:lineRule="auto"/>
        <w:ind w:left="360"/>
        <w:jc w:val="both"/>
        <w:rPr>
          <w:b/>
          <w:bCs/>
        </w:rPr>
      </w:pPr>
    </w:p>
    <w:p w14:paraId="3E538490" w14:textId="77777777" w:rsidR="00D57CC2" w:rsidRPr="00F93154" w:rsidRDefault="00D57CC2" w:rsidP="00D57CC2">
      <w:pPr>
        <w:pStyle w:val="ListParagraph"/>
        <w:spacing w:line="360" w:lineRule="auto"/>
        <w:ind w:left="360"/>
        <w:jc w:val="both"/>
        <w:rPr>
          <w:b/>
          <w:bCs/>
        </w:rPr>
      </w:pPr>
      <w:r>
        <w:rPr>
          <w:b/>
          <w:bCs/>
        </w:rPr>
        <w:t>Objective 5:</w:t>
      </w:r>
      <w:r w:rsidRPr="00F93154">
        <w:rPr>
          <w:b/>
          <w:bCs/>
        </w:rPr>
        <w:t xml:space="preserve"> User Interaction</w:t>
      </w:r>
    </w:p>
    <w:p w14:paraId="25116F31" w14:textId="77777777" w:rsidR="00D57CC2" w:rsidRPr="00F93154" w:rsidRDefault="00D57CC2" w:rsidP="00D57CC2">
      <w:pPr>
        <w:pStyle w:val="ListParagraph"/>
        <w:spacing w:line="360" w:lineRule="auto"/>
        <w:ind w:left="360"/>
        <w:jc w:val="both"/>
      </w:pPr>
      <w:r w:rsidRPr="00F93154">
        <w:rPr>
          <w:b/>
          <w:bCs/>
        </w:rPr>
        <w:t xml:space="preserve">Functional Requirement: </w:t>
      </w:r>
      <w:r w:rsidRPr="00F93154">
        <w:t>Buttons must respond instantly; operations must complete without delay.</w:t>
      </w:r>
    </w:p>
    <w:p w14:paraId="28E36D57" w14:textId="77777777" w:rsidR="00D57CC2" w:rsidRPr="00F93154" w:rsidRDefault="00D57CC2" w:rsidP="001D5FFB">
      <w:pPr>
        <w:pStyle w:val="ListParagraph"/>
        <w:numPr>
          <w:ilvl w:val="0"/>
          <w:numId w:val="14"/>
        </w:numPr>
        <w:spacing w:after="160" w:line="360" w:lineRule="auto"/>
        <w:jc w:val="both"/>
      </w:pPr>
      <w:r w:rsidRPr="00F93154">
        <w:rPr>
          <w:b/>
          <w:bCs/>
        </w:rPr>
        <w:t xml:space="preserve">Accuracy: </w:t>
      </w:r>
      <w:r w:rsidRPr="00F93154">
        <w:t>Each button click must register exactly once (no double or missing clicks).</w:t>
      </w:r>
    </w:p>
    <w:p w14:paraId="37E66179" w14:textId="77777777" w:rsidR="00D57CC2" w:rsidRPr="00F93154" w:rsidRDefault="00D57CC2" w:rsidP="001D5FFB">
      <w:pPr>
        <w:pStyle w:val="ListParagraph"/>
        <w:numPr>
          <w:ilvl w:val="0"/>
          <w:numId w:val="14"/>
        </w:numPr>
        <w:spacing w:after="160" w:line="360" w:lineRule="auto"/>
        <w:jc w:val="both"/>
      </w:pPr>
      <w:r w:rsidRPr="00F93154">
        <w:rPr>
          <w:b/>
          <w:bCs/>
        </w:rPr>
        <w:t xml:space="preserve">Usability: </w:t>
      </w:r>
      <w:r w:rsidRPr="00F93154">
        <w:t>Button layout must follow a standard calculator design for familiarity.</w:t>
      </w:r>
    </w:p>
    <w:p w14:paraId="1C3621A5" w14:textId="77777777" w:rsidR="00D57CC2" w:rsidRPr="00F93154" w:rsidRDefault="00D57CC2" w:rsidP="001D5FFB">
      <w:pPr>
        <w:pStyle w:val="ListParagraph"/>
        <w:numPr>
          <w:ilvl w:val="0"/>
          <w:numId w:val="14"/>
        </w:numPr>
        <w:spacing w:after="160" w:line="360" w:lineRule="auto"/>
        <w:jc w:val="both"/>
      </w:pPr>
      <w:r w:rsidRPr="00F93154">
        <w:rPr>
          <w:b/>
          <w:bCs/>
        </w:rPr>
        <w:t xml:space="preserve">Performance: </w:t>
      </w:r>
      <w:r w:rsidRPr="00F93154">
        <w:t>Interaction must feel smooth and responsive, with zero noticeable lag.</w:t>
      </w:r>
    </w:p>
    <w:p w14:paraId="63B583BE" w14:textId="77777777" w:rsidR="00D57CC2" w:rsidRPr="00F93154" w:rsidRDefault="00D57CC2" w:rsidP="001D5FFB">
      <w:pPr>
        <w:pStyle w:val="ListParagraph"/>
        <w:numPr>
          <w:ilvl w:val="0"/>
          <w:numId w:val="14"/>
        </w:numPr>
        <w:spacing w:after="160" w:line="360" w:lineRule="auto"/>
        <w:jc w:val="both"/>
        <w:rPr>
          <w:b/>
          <w:bCs/>
        </w:rPr>
      </w:pPr>
      <w:r w:rsidRPr="00F93154">
        <w:rPr>
          <w:b/>
          <w:bCs/>
        </w:rPr>
        <w:t xml:space="preserve">Reliability: </w:t>
      </w:r>
      <w:r w:rsidRPr="00F93154">
        <w:t>The application must remain stable during rapid or repeated inputs.</w:t>
      </w:r>
    </w:p>
    <w:p w14:paraId="458BF0D5" w14:textId="77777777" w:rsidR="00D57CC2" w:rsidRPr="00F93154" w:rsidRDefault="00D57CC2" w:rsidP="001D5FFB">
      <w:pPr>
        <w:pStyle w:val="ListParagraph"/>
        <w:numPr>
          <w:ilvl w:val="0"/>
          <w:numId w:val="14"/>
        </w:numPr>
        <w:spacing w:after="160" w:line="360" w:lineRule="auto"/>
        <w:jc w:val="both"/>
      </w:pPr>
      <w:r w:rsidRPr="00F93154">
        <w:rPr>
          <w:b/>
          <w:bCs/>
        </w:rPr>
        <w:t xml:space="preserve">Portability: </w:t>
      </w:r>
      <w:r w:rsidRPr="00F93154">
        <w:t>User interaction should behave the same way on all operating systems.</w:t>
      </w:r>
    </w:p>
    <w:p w14:paraId="24A2E8EF" w14:textId="77777777" w:rsidR="00D57CC2" w:rsidRPr="00F93154" w:rsidRDefault="00D57CC2" w:rsidP="001D5FFB">
      <w:pPr>
        <w:pStyle w:val="ListParagraph"/>
        <w:numPr>
          <w:ilvl w:val="0"/>
          <w:numId w:val="14"/>
        </w:numPr>
        <w:spacing w:after="160" w:line="360" w:lineRule="auto"/>
        <w:jc w:val="both"/>
      </w:pPr>
      <w:r w:rsidRPr="00F93154">
        <w:rPr>
          <w:b/>
          <w:bCs/>
        </w:rPr>
        <w:t xml:space="preserve">Scalability: </w:t>
      </w:r>
      <w:r w:rsidRPr="00F93154">
        <w:t>The interface should support more features (scientific keys, themes) without breaking usability.</w:t>
      </w:r>
    </w:p>
    <w:p w14:paraId="6B83C77F" w14:textId="757D8775" w:rsidR="00D57CC2" w:rsidRPr="00622B74" w:rsidRDefault="00D57CC2" w:rsidP="001D5FFB">
      <w:pPr>
        <w:pStyle w:val="ListParagraph"/>
        <w:numPr>
          <w:ilvl w:val="0"/>
          <w:numId w:val="14"/>
        </w:numPr>
        <w:spacing w:after="160" w:line="360" w:lineRule="auto"/>
        <w:jc w:val="both"/>
      </w:pPr>
      <w:r w:rsidRPr="00F93154">
        <w:rPr>
          <w:b/>
          <w:bCs/>
        </w:rPr>
        <w:t xml:space="preserve">Security: </w:t>
      </w:r>
      <w:r w:rsidRPr="00F93154">
        <w:t>User inputs must not trigger unintended behaviors (e.g., no system commands).</w:t>
      </w:r>
    </w:p>
    <w:p w14:paraId="62DC331C" w14:textId="77777777" w:rsidR="00D57CC2" w:rsidRPr="00443A04" w:rsidRDefault="00D57CC2" w:rsidP="006B7845">
      <w:pPr>
        <w:tabs>
          <w:tab w:val="left" w:pos="5578"/>
        </w:tabs>
        <w:spacing w:line="360" w:lineRule="auto"/>
        <w:ind w:right="-227"/>
        <w:jc w:val="both"/>
        <w:rPr>
          <w:sz w:val="28"/>
          <w:szCs w:val="28"/>
          <w:lang w:val="en-IN"/>
        </w:rPr>
      </w:pPr>
    </w:p>
    <w:p w14:paraId="65FEBA24" w14:textId="77777777" w:rsidR="00C2435C" w:rsidRDefault="00C2435C" w:rsidP="006B7845">
      <w:pPr>
        <w:tabs>
          <w:tab w:val="left" w:pos="5578"/>
        </w:tabs>
        <w:spacing w:line="360" w:lineRule="auto"/>
        <w:rPr>
          <w:b/>
          <w:bCs/>
          <w:lang w:val="en-IN"/>
        </w:rPr>
      </w:pPr>
    </w:p>
    <w:p w14:paraId="118FEAF3" w14:textId="77777777" w:rsidR="00C2435C" w:rsidRDefault="00C2435C" w:rsidP="006B7845">
      <w:pPr>
        <w:tabs>
          <w:tab w:val="left" w:pos="5578"/>
        </w:tabs>
        <w:spacing w:line="360" w:lineRule="auto"/>
        <w:rPr>
          <w:b/>
          <w:bCs/>
          <w:lang w:val="en-IN"/>
        </w:rPr>
      </w:pPr>
    </w:p>
    <w:p w14:paraId="67ADEE29" w14:textId="77777777" w:rsidR="00C2435C" w:rsidRDefault="00C2435C" w:rsidP="006B7845">
      <w:pPr>
        <w:tabs>
          <w:tab w:val="left" w:pos="5578"/>
        </w:tabs>
        <w:spacing w:line="360" w:lineRule="auto"/>
        <w:rPr>
          <w:b/>
          <w:bCs/>
          <w:lang w:val="en-IN"/>
        </w:rPr>
      </w:pPr>
    </w:p>
    <w:p w14:paraId="2805BF92" w14:textId="77777777" w:rsidR="00C2435C" w:rsidRDefault="00C2435C" w:rsidP="006B7845">
      <w:pPr>
        <w:tabs>
          <w:tab w:val="left" w:pos="5578"/>
        </w:tabs>
        <w:spacing w:line="360" w:lineRule="auto"/>
        <w:rPr>
          <w:b/>
          <w:bCs/>
          <w:lang w:val="en-IN"/>
        </w:rPr>
      </w:pPr>
    </w:p>
    <w:p w14:paraId="468FB935" w14:textId="77777777" w:rsidR="00C2435C" w:rsidRDefault="00C2435C" w:rsidP="006B7845">
      <w:pPr>
        <w:tabs>
          <w:tab w:val="left" w:pos="5578"/>
        </w:tabs>
        <w:spacing w:line="360" w:lineRule="auto"/>
        <w:rPr>
          <w:b/>
          <w:bCs/>
          <w:lang w:val="en-IN"/>
        </w:rPr>
      </w:pPr>
    </w:p>
    <w:p w14:paraId="126F5BE9" w14:textId="77777777" w:rsidR="00C2435C" w:rsidRDefault="00C2435C" w:rsidP="006B7845">
      <w:pPr>
        <w:tabs>
          <w:tab w:val="left" w:pos="5578"/>
        </w:tabs>
        <w:spacing w:line="360" w:lineRule="auto"/>
        <w:rPr>
          <w:b/>
          <w:bCs/>
          <w:lang w:val="en-IN"/>
        </w:rPr>
      </w:pPr>
    </w:p>
    <w:p w14:paraId="213012C8" w14:textId="77777777" w:rsidR="00C2435C" w:rsidRDefault="00C2435C" w:rsidP="006B7845">
      <w:pPr>
        <w:tabs>
          <w:tab w:val="left" w:pos="5578"/>
        </w:tabs>
        <w:spacing w:line="360" w:lineRule="auto"/>
        <w:rPr>
          <w:b/>
          <w:bCs/>
          <w:lang w:val="en-IN"/>
        </w:rPr>
      </w:pPr>
    </w:p>
    <w:p w14:paraId="4B27F0BF" w14:textId="77777777" w:rsidR="00C2435C" w:rsidRDefault="00C2435C" w:rsidP="006B7845">
      <w:pPr>
        <w:tabs>
          <w:tab w:val="left" w:pos="5578"/>
        </w:tabs>
        <w:spacing w:line="360" w:lineRule="auto"/>
        <w:rPr>
          <w:b/>
          <w:bCs/>
          <w:lang w:val="en-IN"/>
        </w:rPr>
      </w:pPr>
    </w:p>
    <w:p w14:paraId="4B0EAF76" w14:textId="4C4D439E" w:rsidR="0059391F" w:rsidRPr="00A01CD4" w:rsidRDefault="008A674A" w:rsidP="006B7845">
      <w:pPr>
        <w:tabs>
          <w:tab w:val="left" w:pos="5578"/>
        </w:tabs>
        <w:spacing w:line="360" w:lineRule="auto"/>
        <w:rPr>
          <w:b/>
          <w:bCs/>
          <w:lang w:val="en-IN"/>
        </w:rPr>
      </w:pPr>
      <w:r w:rsidRPr="0064642E">
        <w:rPr>
          <w:b/>
          <w:bCs/>
          <w:lang w:val="en-IN"/>
        </w:rPr>
        <w:t xml:space="preserve"> </w:t>
      </w:r>
      <w:r w:rsidRPr="00A01CD4">
        <w:rPr>
          <w:b/>
          <w:bCs/>
          <w:sz w:val="28"/>
          <w:szCs w:val="28"/>
          <w:lang w:val="en-IN"/>
        </w:rPr>
        <w:t xml:space="preserve">  </w:t>
      </w:r>
      <w:r w:rsidR="00935FD6" w:rsidRPr="00A01CD4">
        <w:rPr>
          <w:b/>
          <w:bCs/>
          <w:sz w:val="28"/>
          <w:szCs w:val="28"/>
          <w:lang w:val="en-IN"/>
        </w:rPr>
        <w:t>4. PROJECT DESIGN</w:t>
      </w:r>
    </w:p>
    <w:p w14:paraId="7FEBFDE1" w14:textId="4B456032" w:rsidR="00443A04" w:rsidRDefault="003C6293" w:rsidP="006B7845">
      <w:pPr>
        <w:tabs>
          <w:tab w:val="left" w:pos="5578"/>
        </w:tabs>
        <w:spacing w:line="360" w:lineRule="auto"/>
        <w:ind w:right="-227"/>
        <w:jc w:val="center"/>
        <w:rPr>
          <w:noProof/>
        </w:rPr>
      </w:pPr>
      <w:r w:rsidRPr="003C6293">
        <w:rPr>
          <w:noProof/>
        </w:rPr>
        <w:drawing>
          <wp:inline distT="0" distB="0" distL="0" distR="0" wp14:anchorId="3F883BC0" wp14:editId="3A9843F3">
            <wp:extent cx="4427220" cy="5706194"/>
            <wp:effectExtent l="0" t="0" r="0" b="8890"/>
            <wp:docPr id="1899719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19458" name=""/>
                    <pic:cNvPicPr/>
                  </pic:nvPicPr>
                  <pic:blipFill>
                    <a:blip r:embed="rId37"/>
                    <a:stretch>
                      <a:fillRect/>
                    </a:stretch>
                  </pic:blipFill>
                  <pic:spPr>
                    <a:xfrm>
                      <a:off x="0" y="0"/>
                      <a:ext cx="4427718" cy="5706836"/>
                    </a:xfrm>
                    <a:prstGeom prst="rect">
                      <a:avLst/>
                    </a:prstGeom>
                  </pic:spPr>
                </pic:pic>
              </a:graphicData>
            </a:graphic>
          </wp:inline>
        </w:drawing>
      </w:r>
    </w:p>
    <w:p w14:paraId="69B93862" w14:textId="77777777" w:rsidR="003D163C" w:rsidRDefault="003D163C" w:rsidP="006B7845">
      <w:pPr>
        <w:tabs>
          <w:tab w:val="left" w:pos="5578"/>
        </w:tabs>
        <w:spacing w:line="360" w:lineRule="auto"/>
        <w:ind w:right="-227"/>
        <w:jc w:val="center"/>
        <w:rPr>
          <w:noProof/>
        </w:rPr>
      </w:pPr>
    </w:p>
    <w:p w14:paraId="08A2F96F" w14:textId="77777777" w:rsidR="003D163C" w:rsidRDefault="003D163C" w:rsidP="006B7845">
      <w:pPr>
        <w:tabs>
          <w:tab w:val="left" w:pos="5578"/>
        </w:tabs>
        <w:spacing w:line="360" w:lineRule="auto"/>
        <w:ind w:right="-227"/>
        <w:jc w:val="center"/>
        <w:rPr>
          <w:noProof/>
        </w:rPr>
      </w:pPr>
    </w:p>
    <w:p w14:paraId="2E6D20F8" w14:textId="01BDFE0B" w:rsidR="003D163C" w:rsidRDefault="003C6293" w:rsidP="006B7845">
      <w:pPr>
        <w:tabs>
          <w:tab w:val="left" w:pos="5578"/>
        </w:tabs>
        <w:spacing w:line="360" w:lineRule="auto"/>
        <w:ind w:right="-227"/>
        <w:jc w:val="center"/>
        <w:rPr>
          <w:noProof/>
        </w:rPr>
      </w:pPr>
      <w:r w:rsidRPr="003C6293">
        <w:rPr>
          <w:noProof/>
        </w:rPr>
        <w:lastRenderedPageBreak/>
        <w:drawing>
          <wp:inline distT="0" distB="0" distL="0" distR="0" wp14:anchorId="70C79A60" wp14:editId="10DFDC38">
            <wp:extent cx="4008120" cy="5014488"/>
            <wp:effectExtent l="0" t="0" r="0" b="0"/>
            <wp:docPr id="27204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49708" name=""/>
                    <pic:cNvPicPr/>
                  </pic:nvPicPr>
                  <pic:blipFill>
                    <a:blip r:embed="rId38"/>
                    <a:stretch>
                      <a:fillRect/>
                    </a:stretch>
                  </pic:blipFill>
                  <pic:spPr>
                    <a:xfrm>
                      <a:off x="0" y="0"/>
                      <a:ext cx="4012855" cy="5020412"/>
                    </a:xfrm>
                    <a:prstGeom prst="rect">
                      <a:avLst/>
                    </a:prstGeom>
                  </pic:spPr>
                </pic:pic>
              </a:graphicData>
            </a:graphic>
          </wp:inline>
        </w:drawing>
      </w:r>
    </w:p>
    <w:p w14:paraId="48FFC8D4" w14:textId="77777777" w:rsidR="003D163C" w:rsidRDefault="003D163C" w:rsidP="006B7845">
      <w:pPr>
        <w:tabs>
          <w:tab w:val="left" w:pos="5578"/>
        </w:tabs>
        <w:spacing w:line="360" w:lineRule="auto"/>
        <w:ind w:right="-227"/>
        <w:jc w:val="center"/>
        <w:rPr>
          <w:noProof/>
        </w:rPr>
      </w:pPr>
    </w:p>
    <w:p w14:paraId="32B02F3D" w14:textId="71CF19B2" w:rsidR="003D163C" w:rsidRDefault="003D163C" w:rsidP="00065F0D">
      <w:pPr>
        <w:jc w:val="center"/>
        <w:rPr>
          <w:noProof/>
        </w:rPr>
      </w:pPr>
    </w:p>
    <w:p w14:paraId="264D1898" w14:textId="77777777" w:rsidR="003D163C" w:rsidRDefault="003D163C" w:rsidP="003D163C">
      <w:pPr>
        <w:rPr>
          <w:noProof/>
        </w:rPr>
      </w:pPr>
    </w:p>
    <w:p w14:paraId="7963BF94" w14:textId="77777777" w:rsidR="003D163C" w:rsidRDefault="003D163C" w:rsidP="003D163C">
      <w:pPr>
        <w:rPr>
          <w:noProof/>
        </w:rPr>
      </w:pPr>
    </w:p>
    <w:p w14:paraId="25B8D7DF" w14:textId="77777777" w:rsidR="003D163C" w:rsidRDefault="003D163C" w:rsidP="003D163C">
      <w:pPr>
        <w:rPr>
          <w:noProof/>
        </w:rPr>
      </w:pPr>
    </w:p>
    <w:p w14:paraId="2FA8D262" w14:textId="4F0DC972" w:rsidR="00C52872" w:rsidRPr="00A01CD4" w:rsidRDefault="004A2BC8" w:rsidP="003D163C">
      <w:pPr>
        <w:jc w:val="center"/>
        <w:rPr>
          <w:noProof/>
          <w:sz w:val="32"/>
          <w:szCs w:val="32"/>
        </w:rPr>
      </w:pPr>
      <w:r w:rsidRPr="00A01CD4">
        <w:rPr>
          <w:b/>
          <w:bCs/>
          <w:lang w:val="en-IN"/>
        </w:rPr>
        <w:t>Fig</w:t>
      </w:r>
      <w:r w:rsidR="00A01CD4" w:rsidRPr="00A01CD4">
        <w:rPr>
          <w:b/>
          <w:bCs/>
          <w:lang w:val="en-IN"/>
        </w:rPr>
        <w:t xml:space="preserve"> </w:t>
      </w:r>
      <w:r w:rsidR="00E139C7" w:rsidRPr="00A01CD4">
        <w:rPr>
          <w:b/>
          <w:bCs/>
          <w:lang w:val="en-IN"/>
        </w:rPr>
        <w:t>4</w:t>
      </w:r>
      <w:r w:rsidR="00A01CD4" w:rsidRPr="00A01CD4">
        <w:rPr>
          <w:b/>
          <w:bCs/>
          <w:lang w:val="en-IN"/>
        </w:rPr>
        <w:t>:</w:t>
      </w:r>
      <w:r w:rsidR="00E139C7" w:rsidRPr="00A01CD4">
        <w:rPr>
          <w:b/>
          <w:bCs/>
          <w:lang w:val="en-IN"/>
        </w:rPr>
        <w:t xml:space="preserve"> </w:t>
      </w:r>
      <w:r w:rsidR="00E139C7" w:rsidRPr="00A01CD4">
        <w:rPr>
          <w:lang w:val="en-IN"/>
        </w:rPr>
        <w:t>Architecture Diagram</w:t>
      </w:r>
    </w:p>
    <w:p w14:paraId="41B95698" w14:textId="77777777" w:rsidR="00680D5E" w:rsidRDefault="00680D5E" w:rsidP="006B7845">
      <w:pPr>
        <w:tabs>
          <w:tab w:val="left" w:pos="5578"/>
        </w:tabs>
        <w:spacing w:line="360" w:lineRule="auto"/>
        <w:jc w:val="center"/>
        <w:rPr>
          <w:b/>
          <w:bCs/>
          <w:sz w:val="20"/>
          <w:szCs w:val="20"/>
          <w:lang w:val="en-IN"/>
        </w:rPr>
      </w:pPr>
    </w:p>
    <w:p w14:paraId="2E4EE009" w14:textId="6BC28FF5" w:rsidR="00025588" w:rsidRPr="00622B74" w:rsidRDefault="00353718" w:rsidP="00622B74">
      <w:pPr>
        <w:rPr>
          <w:b/>
          <w:bCs/>
          <w:lang w:val="en-IN"/>
        </w:rPr>
      </w:pPr>
      <w:r>
        <w:rPr>
          <w:b/>
          <w:bCs/>
          <w:lang w:val="en-IN"/>
        </w:rPr>
        <w:br w:type="page"/>
      </w:r>
      <w:r w:rsidR="00E139C7" w:rsidRPr="00A01CD4">
        <w:rPr>
          <w:b/>
          <w:bCs/>
          <w:sz w:val="28"/>
          <w:szCs w:val="28"/>
          <w:lang w:val="en-IN"/>
        </w:rPr>
        <w:lastRenderedPageBreak/>
        <w:t>5. METHODOLOGY</w:t>
      </w:r>
    </w:p>
    <w:p w14:paraId="73824EF3" w14:textId="77777777" w:rsidR="006912F1" w:rsidRPr="006912F1" w:rsidRDefault="006912F1" w:rsidP="006912F1">
      <w:pPr>
        <w:tabs>
          <w:tab w:val="left" w:pos="5578"/>
        </w:tabs>
        <w:spacing w:line="360" w:lineRule="auto"/>
        <w:jc w:val="both"/>
        <w:rPr>
          <w:b/>
          <w:bCs/>
          <w:lang w:val="en-IN"/>
        </w:rPr>
      </w:pPr>
      <w:r w:rsidRPr="006912F1">
        <w:rPr>
          <w:b/>
          <w:bCs/>
          <w:lang w:val="en-IN"/>
        </w:rPr>
        <w:t>Methodology of the Project</w:t>
      </w:r>
    </w:p>
    <w:p w14:paraId="65360893" w14:textId="23188FD5" w:rsidR="006912F1" w:rsidRDefault="006912F1" w:rsidP="006912F1">
      <w:pPr>
        <w:tabs>
          <w:tab w:val="left" w:pos="5578"/>
        </w:tabs>
        <w:spacing w:line="360" w:lineRule="auto"/>
        <w:jc w:val="both"/>
        <w:rPr>
          <w:lang w:val="en-IN"/>
        </w:rPr>
      </w:pPr>
      <w:r w:rsidRPr="006912F1">
        <w:rPr>
          <w:lang w:val="en-IN"/>
        </w:rPr>
        <w:t>The methodology for developing the Basic and Scientific Calculator using Python GUI consists of structured stages that ensure the system is well-designed, functional, accurate, and user-friendly.</w:t>
      </w:r>
    </w:p>
    <w:p w14:paraId="0CDF26AB" w14:textId="77777777" w:rsidR="006912F1" w:rsidRPr="006912F1" w:rsidRDefault="006912F1" w:rsidP="006912F1">
      <w:pPr>
        <w:tabs>
          <w:tab w:val="left" w:pos="5578"/>
        </w:tabs>
        <w:spacing w:line="360" w:lineRule="auto"/>
        <w:jc w:val="both"/>
        <w:rPr>
          <w:lang w:val="en-IN"/>
        </w:rPr>
      </w:pPr>
    </w:p>
    <w:p w14:paraId="64F3D873" w14:textId="77777777" w:rsidR="006912F1" w:rsidRPr="006912F1" w:rsidRDefault="006912F1" w:rsidP="006912F1">
      <w:pPr>
        <w:tabs>
          <w:tab w:val="left" w:pos="5578"/>
        </w:tabs>
        <w:spacing w:line="360" w:lineRule="auto"/>
        <w:jc w:val="both"/>
        <w:rPr>
          <w:b/>
          <w:bCs/>
          <w:lang w:val="en-IN"/>
        </w:rPr>
      </w:pPr>
      <w:r w:rsidRPr="006912F1">
        <w:rPr>
          <w:b/>
          <w:bCs/>
          <w:lang w:val="en-IN"/>
        </w:rPr>
        <w:t>Stage 1: Requirement Analysis</w:t>
      </w:r>
    </w:p>
    <w:p w14:paraId="79C3A6F0" w14:textId="77777777" w:rsidR="006912F1" w:rsidRPr="006912F1" w:rsidRDefault="006912F1" w:rsidP="006912F1">
      <w:pPr>
        <w:tabs>
          <w:tab w:val="left" w:pos="5578"/>
        </w:tabs>
        <w:spacing w:line="360" w:lineRule="auto"/>
        <w:jc w:val="both"/>
        <w:rPr>
          <w:lang w:val="en-IN"/>
        </w:rPr>
      </w:pPr>
      <w:r w:rsidRPr="006912F1">
        <w:rPr>
          <w:lang w:val="en-IN"/>
        </w:rPr>
        <w:t>Identify the features for both calculators:</w:t>
      </w:r>
    </w:p>
    <w:p w14:paraId="61E84C5B" w14:textId="77777777" w:rsidR="006912F1" w:rsidRPr="006912F1" w:rsidRDefault="006912F1" w:rsidP="001D5FFB">
      <w:pPr>
        <w:numPr>
          <w:ilvl w:val="1"/>
          <w:numId w:val="19"/>
        </w:numPr>
        <w:tabs>
          <w:tab w:val="left" w:pos="5578"/>
        </w:tabs>
        <w:spacing w:line="360" w:lineRule="auto"/>
        <w:jc w:val="both"/>
        <w:rPr>
          <w:lang w:val="en-IN"/>
        </w:rPr>
      </w:pPr>
      <w:r w:rsidRPr="006912F1">
        <w:rPr>
          <w:b/>
          <w:bCs/>
          <w:lang w:val="en-IN"/>
        </w:rPr>
        <w:t>Basic Calculator</w:t>
      </w:r>
      <w:r w:rsidRPr="006912F1">
        <w:rPr>
          <w:lang w:val="en-IN"/>
        </w:rPr>
        <w:t xml:space="preserve"> → Addition, Subtraction, Multiplication, Division, Clear, Equals.</w:t>
      </w:r>
    </w:p>
    <w:p w14:paraId="27C632F9" w14:textId="77777777" w:rsidR="006912F1" w:rsidRPr="006912F1" w:rsidRDefault="006912F1" w:rsidP="001D5FFB">
      <w:pPr>
        <w:numPr>
          <w:ilvl w:val="1"/>
          <w:numId w:val="19"/>
        </w:numPr>
        <w:tabs>
          <w:tab w:val="left" w:pos="5578"/>
        </w:tabs>
        <w:spacing w:line="360" w:lineRule="auto"/>
        <w:jc w:val="both"/>
        <w:rPr>
          <w:lang w:val="en-IN"/>
        </w:rPr>
      </w:pPr>
      <w:r w:rsidRPr="006912F1">
        <w:rPr>
          <w:b/>
          <w:bCs/>
          <w:lang w:val="en-IN"/>
        </w:rPr>
        <w:t>Scientific Calculator</w:t>
      </w:r>
      <w:r w:rsidRPr="006912F1">
        <w:rPr>
          <w:lang w:val="en-IN"/>
        </w:rPr>
        <w:t xml:space="preserve"> → Includes basic features plus advanced functions like square root, power, trigonometric functions, logarithms, factorial, and constants (π, e).</w:t>
      </w:r>
    </w:p>
    <w:p w14:paraId="799E5438" w14:textId="77777777" w:rsidR="006912F1" w:rsidRPr="006912F1" w:rsidRDefault="006912F1" w:rsidP="006912F1">
      <w:pPr>
        <w:tabs>
          <w:tab w:val="left" w:pos="5578"/>
        </w:tabs>
        <w:spacing w:line="360" w:lineRule="auto"/>
        <w:jc w:val="both"/>
        <w:rPr>
          <w:lang w:val="en-IN"/>
        </w:rPr>
      </w:pPr>
      <w:r w:rsidRPr="006912F1">
        <w:rPr>
          <w:lang w:val="en-IN"/>
        </w:rPr>
        <w:t>Define functional requirements (input handling, operations, display, error handling).</w:t>
      </w:r>
    </w:p>
    <w:p w14:paraId="29CE6EBB" w14:textId="0052A3EB" w:rsidR="006912F1" w:rsidRDefault="006912F1" w:rsidP="006912F1">
      <w:pPr>
        <w:tabs>
          <w:tab w:val="left" w:pos="5578"/>
        </w:tabs>
        <w:spacing w:line="360" w:lineRule="auto"/>
        <w:jc w:val="both"/>
        <w:rPr>
          <w:lang w:val="en-IN"/>
        </w:rPr>
      </w:pPr>
      <w:r w:rsidRPr="006912F1">
        <w:rPr>
          <w:lang w:val="en-IN"/>
        </w:rPr>
        <w:t>Define non-functional requirements (accuracy, usability, performance, reliability, portability, scalability, and security).</w:t>
      </w:r>
    </w:p>
    <w:p w14:paraId="76067079" w14:textId="77777777" w:rsidR="006912F1" w:rsidRPr="006912F1" w:rsidRDefault="006912F1" w:rsidP="006912F1">
      <w:pPr>
        <w:tabs>
          <w:tab w:val="left" w:pos="5578"/>
        </w:tabs>
        <w:spacing w:line="360" w:lineRule="auto"/>
        <w:jc w:val="both"/>
        <w:rPr>
          <w:lang w:val="en-IN"/>
        </w:rPr>
      </w:pPr>
    </w:p>
    <w:p w14:paraId="6F7AD0C0" w14:textId="77777777" w:rsidR="006912F1" w:rsidRPr="006912F1" w:rsidRDefault="006912F1" w:rsidP="006912F1">
      <w:pPr>
        <w:tabs>
          <w:tab w:val="left" w:pos="5578"/>
        </w:tabs>
        <w:spacing w:line="360" w:lineRule="auto"/>
        <w:jc w:val="both"/>
        <w:rPr>
          <w:b/>
          <w:bCs/>
          <w:lang w:val="en-IN"/>
        </w:rPr>
      </w:pPr>
      <w:r w:rsidRPr="006912F1">
        <w:rPr>
          <w:b/>
          <w:bCs/>
          <w:lang w:val="en-IN"/>
        </w:rPr>
        <w:t>Stage 2: User Interface (UI) Design</w:t>
      </w:r>
    </w:p>
    <w:p w14:paraId="55A74744" w14:textId="77777777" w:rsidR="006912F1" w:rsidRPr="006912F1" w:rsidRDefault="006912F1" w:rsidP="006912F1">
      <w:pPr>
        <w:tabs>
          <w:tab w:val="left" w:pos="5578"/>
        </w:tabs>
        <w:spacing w:line="360" w:lineRule="auto"/>
        <w:jc w:val="both"/>
        <w:rPr>
          <w:lang w:val="en-IN"/>
        </w:rPr>
      </w:pPr>
      <w:r w:rsidRPr="006912F1">
        <w:rPr>
          <w:lang w:val="en-IN"/>
        </w:rPr>
        <w:t xml:space="preserve">Use </w:t>
      </w:r>
      <w:r w:rsidRPr="006912F1">
        <w:rPr>
          <w:b/>
          <w:bCs/>
          <w:lang w:val="en-IN"/>
        </w:rPr>
        <w:t>Tkinter</w:t>
      </w:r>
      <w:r w:rsidRPr="006912F1">
        <w:rPr>
          <w:lang w:val="en-IN"/>
        </w:rPr>
        <w:t xml:space="preserve"> library to design the GUI.</w:t>
      </w:r>
    </w:p>
    <w:p w14:paraId="0D65DCBD" w14:textId="77777777" w:rsidR="006912F1" w:rsidRPr="006912F1" w:rsidRDefault="006912F1" w:rsidP="006912F1">
      <w:pPr>
        <w:tabs>
          <w:tab w:val="left" w:pos="5578"/>
        </w:tabs>
        <w:spacing w:line="360" w:lineRule="auto"/>
        <w:jc w:val="both"/>
        <w:rPr>
          <w:lang w:val="en-IN"/>
        </w:rPr>
      </w:pPr>
      <w:r w:rsidRPr="006912F1">
        <w:rPr>
          <w:b/>
          <w:bCs/>
          <w:lang w:val="en-IN"/>
        </w:rPr>
        <w:t>Basic Calculator UI:</w:t>
      </w:r>
    </w:p>
    <w:p w14:paraId="17D1FAC1" w14:textId="77777777" w:rsidR="006912F1" w:rsidRPr="006912F1" w:rsidRDefault="006912F1" w:rsidP="001D5FFB">
      <w:pPr>
        <w:numPr>
          <w:ilvl w:val="1"/>
          <w:numId w:val="20"/>
        </w:numPr>
        <w:tabs>
          <w:tab w:val="left" w:pos="5578"/>
        </w:tabs>
        <w:spacing w:line="360" w:lineRule="auto"/>
        <w:jc w:val="both"/>
        <w:rPr>
          <w:lang w:val="en-IN"/>
        </w:rPr>
      </w:pPr>
      <w:r w:rsidRPr="006912F1">
        <w:rPr>
          <w:lang w:val="en-IN"/>
        </w:rPr>
        <w:t>Entry field for displaying numbers and results.</w:t>
      </w:r>
    </w:p>
    <w:p w14:paraId="6D8D8B83" w14:textId="77777777" w:rsidR="006912F1" w:rsidRPr="006912F1" w:rsidRDefault="006912F1" w:rsidP="001D5FFB">
      <w:pPr>
        <w:numPr>
          <w:ilvl w:val="1"/>
          <w:numId w:val="20"/>
        </w:numPr>
        <w:tabs>
          <w:tab w:val="left" w:pos="5578"/>
        </w:tabs>
        <w:spacing w:line="360" w:lineRule="auto"/>
        <w:jc w:val="both"/>
        <w:rPr>
          <w:lang w:val="en-IN"/>
        </w:rPr>
      </w:pPr>
      <w:r w:rsidRPr="006912F1">
        <w:rPr>
          <w:lang w:val="en-IN"/>
        </w:rPr>
        <w:t>Buttons for digits (0–9), operators (+, −, ×, ÷), Clear, and Equals.</w:t>
      </w:r>
    </w:p>
    <w:p w14:paraId="6A2E12C7" w14:textId="77777777" w:rsidR="006912F1" w:rsidRPr="006912F1" w:rsidRDefault="006912F1" w:rsidP="006912F1">
      <w:pPr>
        <w:tabs>
          <w:tab w:val="left" w:pos="5578"/>
        </w:tabs>
        <w:spacing w:line="360" w:lineRule="auto"/>
        <w:jc w:val="both"/>
        <w:rPr>
          <w:lang w:val="en-IN"/>
        </w:rPr>
      </w:pPr>
      <w:r w:rsidRPr="006912F1">
        <w:rPr>
          <w:b/>
          <w:bCs/>
          <w:lang w:val="en-IN"/>
        </w:rPr>
        <w:t>Scientific Calculator UI:</w:t>
      </w:r>
    </w:p>
    <w:p w14:paraId="0493559B" w14:textId="77777777" w:rsidR="006912F1" w:rsidRPr="006912F1" w:rsidRDefault="006912F1" w:rsidP="001D5FFB">
      <w:pPr>
        <w:numPr>
          <w:ilvl w:val="1"/>
          <w:numId w:val="21"/>
        </w:numPr>
        <w:tabs>
          <w:tab w:val="left" w:pos="5578"/>
        </w:tabs>
        <w:spacing w:line="360" w:lineRule="auto"/>
        <w:jc w:val="both"/>
        <w:rPr>
          <w:lang w:val="en-IN"/>
        </w:rPr>
      </w:pPr>
      <w:r w:rsidRPr="006912F1">
        <w:rPr>
          <w:lang w:val="en-IN"/>
        </w:rPr>
        <w:t>Extended layout with additional buttons for scientific functions (sin, cos, tan, log, ln, √, xʸ, factorial, π, e, EXP).</w:t>
      </w:r>
    </w:p>
    <w:p w14:paraId="1544E1A7" w14:textId="7452C47E" w:rsidR="006912F1" w:rsidRPr="006912F1" w:rsidRDefault="006912F1" w:rsidP="006912F1">
      <w:pPr>
        <w:tabs>
          <w:tab w:val="left" w:pos="5578"/>
        </w:tabs>
        <w:spacing w:line="360" w:lineRule="auto"/>
        <w:jc w:val="both"/>
        <w:rPr>
          <w:lang w:val="en-IN"/>
        </w:rPr>
      </w:pPr>
    </w:p>
    <w:p w14:paraId="0E916F6E" w14:textId="77777777" w:rsidR="006912F1" w:rsidRPr="006912F1" w:rsidRDefault="006912F1" w:rsidP="006912F1">
      <w:pPr>
        <w:tabs>
          <w:tab w:val="left" w:pos="5578"/>
        </w:tabs>
        <w:spacing w:line="360" w:lineRule="auto"/>
        <w:jc w:val="both"/>
        <w:rPr>
          <w:b/>
          <w:bCs/>
          <w:lang w:val="en-IN"/>
        </w:rPr>
      </w:pPr>
      <w:r w:rsidRPr="006912F1">
        <w:rPr>
          <w:b/>
          <w:bCs/>
          <w:lang w:val="en-IN"/>
        </w:rPr>
        <w:t>Stage 3: Event Handling Implementation</w:t>
      </w:r>
    </w:p>
    <w:p w14:paraId="7C6C856E" w14:textId="77777777" w:rsidR="006912F1" w:rsidRPr="006912F1" w:rsidRDefault="006912F1" w:rsidP="006912F1">
      <w:pPr>
        <w:tabs>
          <w:tab w:val="left" w:pos="5578"/>
        </w:tabs>
        <w:spacing w:line="360" w:lineRule="auto"/>
        <w:jc w:val="both"/>
        <w:rPr>
          <w:lang w:val="en-IN"/>
        </w:rPr>
      </w:pPr>
      <w:r w:rsidRPr="006912F1">
        <w:rPr>
          <w:lang w:val="en-IN"/>
        </w:rPr>
        <w:t>Assign event-handling functions (command) to each button.</w:t>
      </w:r>
    </w:p>
    <w:p w14:paraId="6A47CF2F" w14:textId="77777777" w:rsidR="006912F1" w:rsidRPr="006912F1" w:rsidRDefault="006912F1" w:rsidP="006912F1">
      <w:pPr>
        <w:tabs>
          <w:tab w:val="left" w:pos="5578"/>
        </w:tabs>
        <w:spacing w:line="360" w:lineRule="auto"/>
        <w:jc w:val="both"/>
        <w:rPr>
          <w:lang w:val="en-IN"/>
        </w:rPr>
      </w:pPr>
      <w:r w:rsidRPr="006912F1">
        <w:rPr>
          <w:b/>
          <w:bCs/>
          <w:lang w:val="en-IN"/>
        </w:rPr>
        <w:t>Basic Calculator:</w:t>
      </w:r>
    </w:p>
    <w:p w14:paraId="5FE43296" w14:textId="77777777" w:rsidR="006912F1" w:rsidRPr="006912F1" w:rsidRDefault="006912F1" w:rsidP="001D5FFB">
      <w:pPr>
        <w:numPr>
          <w:ilvl w:val="1"/>
          <w:numId w:val="22"/>
        </w:numPr>
        <w:tabs>
          <w:tab w:val="left" w:pos="5578"/>
        </w:tabs>
        <w:spacing w:line="360" w:lineRule="auto"/>
        <w:jc w:val="both"/>
        <w:rPr>
          <w:lang w:val="en-IN"/>
        </w:rPr>
      </w:pPr>
      <w:r w:rsidRPr="006912F1">
        <w:rPr>
          <w:lang w:val="en-IN"/>
        </w:rPr>
        <w:t>When digits or operators are pressed → append to display.</w:t>
      </w:r>
    </w:p>
    <w:p w14:paraId="50758FA4" w14:textId="77777777" w:rsidR="006912F1" w:rsidRPr="006912F1" w:rsidRDefault="006912F1" w:rsidP="001D5FFB">
      <w:pPr>
        <w:numPr>
          <w:ilvl w:val="1"/>
          <w:numId w:val="22"/>
        </w:numPr>
        <w:tabs>
          <w:tab w:val="left" w:pos="5578"/>
        </w:tabs>
        <w:spacing w:line="360" w:lineRule="auto"/>
        <w:jc w:val="both"/>
        <w:rPr>
          <w:lang w:val="en-IN"/>
        </w:rPr>
      </w:pPr>
      <w:r w:rsidRPr="006912F1">
        <w:rPr>
          <w:lang w:val="en-IN"/>
        </w:rPr>
        <w:t>When = is pressed → evaluate the expression.</w:t>
      </w:r>
    </w:p>
    <w:p w14:paraId="491456AD" w14:textId="77777777" w:rsidR="006912F1" w:rsidRPr="006912F1" w:rsidRDefault="006912F1" w:rsidP="001D5FFB">
      <w:pPr>
        <w:numPr>
          <w:ilvl w:val="1"/>
          <w:numId w:val="22"/>
        </w:numPr>
        <w:tabs>
          <w:tab w:val="left" w:pos="5578"/>
        </w:tabs>
        <w:spacing w:line="360" w:lineRule="auto"/>
        <w:jc w:val="both"/>
        <w:rPr>
          <w:lang w:val="en-IN"/>
        </w:rPr>
      </w:pPr>
      <w:r w:rsidRPr="006912F1">
        <w:rPr>
          <w:lang w:val="en-IN"/>
        </w:rPr>
        <w:lastRenderedPageBreak/>
        <w:t>When C/CE is pressed → clear display.</w:t>
      </w:r>
    </w:p>
    <w:p w14:paraId="2C4E0B5B" w14:textId="77777777" w:rsidR="006912F1" w:rsidRPr="006912F1" w:rsidRDefault="006912F1" w:rsidP="006912F1">
      <w:pPr>
        <w:tabs>
          <w:tab w:val="left" w:pos="5578"/>
        </w:tabs>
        <w:spacing w:line="360" w:lineRule="auto"/>
        <w:jc w:val="both"/>
        <w:rPr>
          <w:lang w:val="en-IN"/>
        </w:rPr>
      </w:pPr>
      <w:r w:rsidRPr="006912F1">
        <w:rPr>
          <w:b/>
          <w:bCs/>
          <w:lang w:val="en-IN"/>
        </w:rPr>
        <w:t>Scientific Calculator:</w:t>
      </w:r>
    </w:p>
    <w:p w14:paraId="49167A19" w14:textId="77777777" w:rsidR="006912F1" w:rsidRPr="006912F1" w:rsidRDefault="006912F1" w:rsidP="001D5FFB">
      <w:pPr>
        <w:numPr>
          <w:ilvl w:val="1"/>
          <w:numId w:val="23"/>
        </w:numPr>
        <w:tabs>
          <w:tab w:val="left" w:pos="5578"/>
        </w:tabs>
        <w:spacing w:line="360" w:lineRule="auto"/>
        <w:jc w:val="both"/>
        <w:rPr>
          <w:lang w:val="en-IN"/>
        </w:rPr>
      </w:pPr>
      <w:r w:rsidRPr="006912F1">
        <w:rPr>
          <w:lang w:val="en-IN"/>
        </w:rPr>
        <w:t>Handle advanced functions by replacing symbols (×, ÷, √, π, e) with Python equivalents before evaluation.</w:t>
      </w:r>
    </w:p>
    <w:p w14:paraId="7E56FB54" w14:textId="77777777" w:rsidR="006912F1" w:rsidRPr="006912F1" w:rsidRDefault="006912F1" w:rsidP="001D5FFB">
      <w:pPr>
        <w:numPr>
          <w:ilvl w:val="1"/>
          <w:numId w:val="23"/>
        </w:numPr>
        <w:tabs>
          <w:tab w:val="left" w:pos="5578"/>
        </w:tabs>
        <w:spacing w:line="360" w:lineRule="auto"/>
        <w:jc w:val="both"/>
        <w:rPr>
          <w:lang w:val="en-IN"/>
        </w:rPr>
      </w:pPr>
      <w:r w:rsidRPr="006912F1">
        <w:rPr>
          <w:lang w:val="en-IN"/>
        </w:rPr>
        <w:t>Map scientific functions (sin, cos, tan, log, ln, factorial) to Python’s math library.</w:t>
      </w:r>
    </w:p>
    <w:p w14:paraId="69F4B515" w14:textId="6D4111BF" w:rsidR="006912F1" w:rsidRPr="006912F1" w:rsidRDefault="006912F1" w:rsidP="006912F1">
      <w:pPr>
        <w:tabs>
          <w:tab w:val="left" w:pos="5578"/>
        </w:tabs>
        <w:spacing w:line="360" w:lineRule="auto"/>
        <w:jc w:val="both"/>
        <w:rPr>
          <w:lang w:val="en-IN"/>
        </w:rPr>
      </w:pPr>
    </w:p>
    <w:p w14:paraId="6BD3D24C" w14:textId="77777777" w:rsidR="006912F1" w:rsidRPr="006912F1" w:rsidRDefault="006912F1" w:rsidP="006912F1">
      <w:pPr>
        <w:tabs>
          <w:tab w:val="left" w:pos="5578"/>
        </w:tabs>
        <w:spacing w:line="360" w:lineRule="auto"/>
        <w:jc w:val="both"/>
        <w:rPr>
          <w:b/>
          <w:bCs/>
          <w:lang w:val="en-IN"/>
        </w:rPr>
      </w:pPr>
      <w:r w:rsidRPr="006912F1">
        <w:rPr>
          <w:b/>
          <w:bCs/>
          <w:lang w:val="en-IN"/>
        </w:rPr>
        <w:t>Stage 4: Expression Processing and Computation</w:t>
      </w:r>
    </w:p>
    <w:p w14:paraId="3837AE7D" w14:textId="77777777" w:rsidR="006912F1" w:rsidRPr="006912F1" w:rsidRDefault="006912F1" w:rsidP="001D5FFB">
      <w:pPr>
        <w:numPr>
          <w:ilvl w:val="0"/>
          <w:numId w:val="15"/>
        </w:numPr>
        <w:tabs>
          <w:tab w:val="left" w:pos="5578"/>
        </w:tabs>
        <w:spacing w:line="360" w:lineRule="auto"/>
        <w:jc w:val="both"/>
        <w:rPr>
          <w:lang w:val="en-IN"/>
        </w:rPr>
      </w:pPr>
      <w:r w:rsidRPr="006912F1">
        <w:rPr>
          <w:lang w:val="en-IN"/>
        </w:rPr>
        <w:t>Convert user input into a valid Python expression.</w:t>
      </w:r>
    </w:p>
    <w:p w14:paraId="4B2DB512" w14:textId="77777777" w:rsidR="006912F1" w:rsidRPr="006912F1" w:rsidRDefault="006912F1" w:rsidP="001D5FFB">
      <w:pPr>
        <w:numPr>
          <w:ilvl w:val="0"/>
          <w:numId w:val="15"/>
        </w:numPr>
        <w:tabs>
          <w:tab w:val="left" w:pos="5578"/>
        </w:tabs>
        <w:spacing w:line="360" w:lineRule="auto"/>
        <w:jc w:val="both"/>
        <w:rPr>
          <w:lang w:val="en-IN"/>
        </w:rPr>
      </w:pPr>
      <w:r w:rsidRPr="006912F1">
        <w:rPr>
          <w:lang w:val="en-IN"/>
        </w:rPr>
        <w:t xml:space="preserve">Use Python’s </w:t>
      </w:r>
      <w:proofErr w:type="gramStart"/>
      <w:r w:rsidRPr="006912F1">
        <w:rPr>
          <w:lang w:val="en-IN"/>
        </w:rPr>
        <w:t>eval(</w:t>
      </w:r>
      <w:proofErr w:type="gramEnd"/>
      <w:r w:rsidRPr="006912F1">
        <w:rPr>
          <w:lang w:val="en-IN"/>
        </w:rPr>
        <w:t>) function safely with preprocessing of symbols.</w:t>
      </w:r>
    </w:p>
    <w:p w14:paraId="33884E34" w14:textId="77777777" w:rsidR="006912F1" w:rsidRPr="006912F1" w:rsidRDefault="006912F1" w:rsidP="001D5FFB">
      <w:pPr>
        <w:numPr>
          <w:ilvl w:val="0"/>
          <w:numId w:val="15"/>
        </w:numPr>
        <w:tabs>
          <w:tab w:val="left" w:pos="5578"/>
        </w:tabs>
        <w:spacing w:line="360" w:lineRule="auto"/>
        <w:jc w:val="both"/>
        <w:rPr>
          <w:lang w:val="en-IN"/>
        </w:rPr>
      </w:pPr>
      <w:r w:rsidRPr="006912F1">
        <w:rPr>
          <w:lang w:val="en-IN"/>
        </w:rPr>
        <w:t>Apply BODMAS rule automatically via Python’s operator precedence.</w:t>
      </w:r>
    </w:p>
    <w:p w14:paraId="0F2CF27E" w14:textId="77777777" w:rsidR="006912F1" w:rsidRPr="006912F1" w:rsidRDefault="006912F1" w:rsidP="001D5FFB">
      <w:pPr>
        <w:numPr>
          <w:ilvl w:val="0"/>
          <w:numId w:val="15"/>
        </w:numPr>
        <w:tabs>
          <w:tab w:val="left" w:pos="5578"/>
        </w:tabs>
        <w:spacing w:line="360" w:lineRule="auto"/>
        <w:jc w:val="both"/>
        <w:rPr>
          <w:lang w:val="en-IN"/>
        </w:rPr>
      </w:pPr>
      <w:r w:rsidRPr="006912F1">
        <w:rPr>
          <w:lang w:val="en-IN"/>
        </w:rPr>
        <w:t>Ensure support for both simple and complex expressions.</w:t>
      </w:r>
    </w:p>
    <w:p w14:paraId="4A5F77D5" w14:textId="123097ED" w:rsidR="006912F1" w:rsidRPr="006912F1" w:rsidRDefault="006912F1" w:rsidP="006912F1">
      <w:pPr>
        <w:tabs>
          <w:tab w:val="left" w:pos="5578"/>
        </w:tabs>
        <w:spacing w:line="360" w:lineRule="auto"/>
        <w:jc w:val="both"/>
        <w:rPr>
          <w:lang w:val="en-IN"/>
        </w:rPr>
      </w:pPr>
    </w:p>
    <w:p w14:paraId="4B84F8BA" w14:textId="77777777" w:rsidR="006912F1" w:rsidRPr="006912F1" w:rsidRDefault="006912F1" w:rsidP="006912F1">
      <w:pPr>
        <w:tabs>
          <w:tab w:val="left" w:pos="5578"/>
        </w:tabs>
        <w:spacing w:line="360" w:lineRule="auto"/>
        <w:jc w:val="both"/>
        <w:rPr>
          <w:b/>
          <w:bCs/>
          <w:lang w:val="en-IN"/>
        </w:rPr>
      </w:pPr>
      <w:r w:rsidRPr="006912F1">
        <w:rPr>
          <w:b/>
          <w:bCs/>
          <w:lang w:val="en-IN"/>
        </w:rPr>
        <w:t>Stage 5: Error Handling</w:t>
      </w:r>
    </w:p>
    <w:p w14:paraId="4746C2F3" w14:textId="77777777" w:rsidR="006912F1" w:rsidRPr="006912F1" w:rsidRDefault="006912F1" w:rsidP="006912F1">
      <w:pPr>
        <w:tabs>
          <w:tab w:val="left" w:pos="5578"/>
        </w:tabs>
        <w:spacing w:line="360" w:lineRule="auto"/>
        <w:jc w:val="both"/>
        <w:rPr>
          <w:lang w:val="en-IN"/>
        </w:rPr>
      </w:pPr>
      <w:r w:rsidRPr="006912F1">
        <w:rPr>
          <w:lang w:val="en-IN"/>
        </w:rPr>
        <w:t>Implement error detection and handling using try-except blocks.</w:t>
      </w:r>
    </w:p>
    <w:p w14:paraId="00B1B3C8" w14:textId="77777777" w:rsidR="006912F1" w:rsidRPr="006912F1" w:rsidRDefault="006912F1" w:rsidP="001D5FFB">
      <w:pPr>
        <w:numPr>
          <w:ilvl w:val="0"/>
          <w:numId w:val="16"/>
        </w:numPr>
        <w:tabs>
          <w:tab w:val="left" w:pos="5578"/>
        </w:tabs>
        <w:spacing w:line="360" w:lineRule="auto"/>
        <w:jc w:val="both"/>
        <w:rPr>
          <w:lang w:val="en-IN"/>
        </w:rPr>
      </w:pPr>
      <w:r w:rsidRPr="006912F1">
        <w:rPr>
          <w:lang w:val="en-IN"/>
        </w:rPr>
        <w:t>Show "Error" when:</w:t>
      </w:r>
    </w:p>
    <w:p w14:paraId="3C4AA86B" w14:textId="77777777" w:rsidR="006912F1" w:rsidRPr="006912F1" w:rsidRDefault="006912F1" w:rsidP="001D5FFB">
      <w:pPr>
        <w:numPr>
          <w:ilvl w:val="1"/>
          <w:numId w:val="24"/>
        </w:numPr>
        <w:tabs>
          <w:tab w:val="left" w:pos="5578"/>
        </w:tabs>
        <w:spacing w:line="360" w:lineRule="auto"/>
        <w:jc w:val="both"/>
        <w:rPr>
          <w:lang w:val="en-IN"/>
        </w:rPr>
      </w:pPr>
      <w:r w:rsidRPr="006912F1">
        <w:rPr>
          <w:lang w:val="en-IN"/>
        </w:rPr>
        <w:t>Division by zero.</w:t>
      </w:r>
    </w:p>
    <w:p w14:paraId="172BE385" w14:textId="77777777" w:rsidR="006912F1" w:rsidRPr="006912F1" w:rsidRDefault="006912F1" w:rsidP="001D5FFB">
      <w:pPr>
        <w:numPr>
          <w:ilvl w:val="1"/>
          <w:numId w:val="24"/>
        </w:numPr>
        <w:tabs>
          <w:tab w:val="left" w:pos="5578"/>
        </w:tabs>
        <w:spacing w:line="360" w:lineRule="auto"/>
        <w:jc w:val="both"/>
        <w:rPr>
          <w:lang w:val="en-IN"/>
        </w:rPr>
      </w:pPr>
      <w:r w:rsidRPr="006912F1">
        <w:rPr>
          <w:lang w:val="en-IN"/>
        </w:rPr>
        <w:t>Invalid expressions (e.g., ++--5).</w:t>
      </w:r>
    </w:p>
    <w:p w14:paraId="09C431AC" w14:textId="77777777" w:rsidR="006912F1" w:rsidRPr="006912F1" w:rsidRDefault="006912F1" w:rsidP="001D5FFB">
      <w:pPr>
        <w:numPr>
          <w:ilvl w:val="1"/>
          <w:numId w:val="24"/>
        </w:numPr>
        <w:tabs>
          <w:tab w:val="left" w:pos="5578"/>
        </w:tabs>
        <w:spacing w:line="360" w:lineRule="auto"/>
        <w:jc w:val="both"/>
        <w:rPr>
          <w:lang w:val="en-IN"/>
        </w:rPr>
      </w:pPr>
      <w:r w:rsidRPr="006912F1">
        <w:rPr>
          <w:lang w:val="en-IN"/>
        </w:rPr>
        <w:t xml:space="preserve">Domain errors (e.g., </w:t>
      </w:r>
      <w:proofErr w:type="gramStart"/>
      <w:r w:rsidRPr="006912F1">
        <w:rPr>
          <w:lang w:val="en-IN"/>
        </w:rPr>
        <w:t>log(</w:t>
      </w:r>
      <w:proofErr w:type="gramEnd"/>
      <w:r w:rsidRPr="006912F1">
        <w:rPr>
          <w:lang w:val="en-IN"/>
        </w:rPr>
        <w:t xml:space="preserve">-5), </w:t>
      </w:r>
      <w:proofErr w:type="gramStart"/>
      <w:r w:rsidRPr="006912F1">
        <w:rPr>
          <w:lang w:val="en-IN"/>
        </w:rPr>
        <w:t>√(</w:t>
      </w:r>
      <w:proofErr w:type="gramEnd"/>
      <w:r w:rsidRPr="006912F1">
        <w:rPr>
          <w:lang w:val="en-IN"/>
        </w:rPr>
        <w:t>-9)).</w:t>
      </w:r>
    </w:p>
    <w:p w14:paraId="46B24A7B" w14:textId="77777777" w:rsidR="006912F1" w:rsidRPr="006912F1" w:rsidRDefault="006912F1" w:rsidP="001D5FFB">
      <w:pPr>
        <w:numPr>
          <w:ilvl w:val="0"/>
          <w:numId w:val="16"/>
        </w:numPr>
        <w:tabs>
          <w:tab w:val="left" w:pos="5578"/>
        </w:tabs>
        <w:spacing w:line="360" w:lineRule="auto"/>
        <w:jc w:val="both"/>
        <w:rPr>
          <w:lang w:val="en-IN"/>
        </w:rPr>
      </w:pPr>
      <w:r w:rsidRPr="006912F1">
        <w:rPr>
          <w:lang w:val="en-IN"/>
        </w:rPr>
        <w:t>Prevent system crashes and ensure continuous usability.</w:t>
      </w:r>
    </w:p>
    <w:p w14:paraId="40E036F6" w14:textId="35D04695" w:rsidR="006912F1" w:rsidRPr="006912F1" w:rsidRDefault="006912F1" w:rsidP="006912F1">
      <w:pPr>
        <w:tabs>
          <w:tab w:val="left" w:pos="5578"/>
        </w:tabs>
        <w:spacing w:line="360" w:lineRule="auto"/>
        <w:jc w:val="both"/>
        <w:rPr>
          <w:lang w:val="en-IN"/>
        </w:rPr>
      </w:pPr>
    </w:p>
    <w:p w14:paraId="74A952E1" w14:textId="77777777" w:rsidR="006912F1" w:rsidRPr="006912F1" w:rsidRDefault="006912F1" w:rsidP="006912F1">
      <w:pPr>
        <w:tabs>
          <w:tab w:val="left" w:pos="5578"/>
        </w:tabs>
        <w:spacing w:line="360" w:lineRule="auto"/>
        <w:jc w:val="both"/>
        <w:rPr>
          <w:b/>
          <w:bCs/>
          <w:lang w:val="en-IN"/>
        </w:rPr>
      </w:pPr>
      <w:r w:rsidRPr="006912F1">
        <w:rPr>
          <w:b/>
          <w:bCs/>
          <w:lang w:val="en-IN"/>
        </w:rPr>
        <w:t>Stage 6: Testing and Validation</w:t>
      </w:r>
    </w:p>
    <w:p w14:paraId="1EDD87F0" w14:textId="77777777" w:rsidR="006912F1" w:rsidRPr="006912F1" w:rsidRDefault="006912F1" w:rsidP="001D5FFB">
      <w:pPr>
        <w:numPr>
          <w:ilvl w:val="0"/>
          <w:numId w:val="17"/>
        </w:numPr>
        <w:tabs>
          <w:tab w:val="left" w:pos="5578"/>
        </w:tabs>
        <w:spacing w:line="360" w:lineRule="auto"/>
        <w:jc w:val="both"/>
        <w:rPr>
          <w:lang w:val="en-IN"/>
        </w:rPr>
      </w:pPr>
      <w:r w:rsidRPr="006912F1">
        <w:rPr>
          <w:lang w:val="en-IN"/>
        </w:rPr>
        <w:t>Test basic operations (addition, subtraction, multiplication, division).</w:t>
      </w:r>
    </w:p>
    <w:p w14:paraId="33B4C1F4" w14:textId="77777777" w:rsidR="006912F1" w:rsidRPr="006912F1" w:rsidRDefault="006912F1" w:rsidP="001D5FFB">
      <w:pPr>
        <w:numPr>
          <w:ilvl w:val="0"/>
          <w:numId w:val="17"/>
        </w:numPr>
        <w:tabs>
          <w:tab w:val="left" w:pos="5578"/>
        </w:tabs>
        <w:spacing w:line="360" w:lineRule="auto"/>
        <w:jc w:val="both"/>
        <w:rPr>
          <w:lang w:val="en-IN"/>
        </w:rPr>
      </w:pPr>
      <w:r w:rsidRPr="006912F1">
        <w:rPr>
          <w:lang w:val="en-IN"/>
        </w:rPr>
        <w:t>Test scientific functions (trigonometric, logarithmic, exponential, factorial).</w:t>
      </w:r>
    </w:p>
    <w:p w14:paraId="38817739" w14:textId="77777777" w:rsidR="006912F1" w:rsidRPr="006912F1" w:rsidRDefault="006912F1" w:rsidP="001D5FFB">
      <w:pPr>
        <w:numPr>
          <w:ilvl w:val="0"/>
          <w:numId w:val="17"/>
        </w:numPr>
        <w:tabs>
          <w:tab w:val="left" w:pos="5578"/>
        </w:tabs>
        <w:spacing w:line="360" w:lineRule="auto"/>
        <w:jc w:val="both"/>
        <w:rPr>
          <w:lang w:val="en-IN"/>
        </w:rPr>
      </w:pPr>
      <w:r w:rsidRPr="006912F1">
        <w:rPr>
          <w:lang w:val="en-IN"/>
        </w:rPr>
        <w:t>Test error cases and ensure correct error messages.</w:t>
      </w:r>
    </w:p>
    <w:p w14:paraId="59C7876B" w14:textId="77777777" w:rsidR="006912F1" w:rsidRPr="006912F1" w:rsidRDefault="006912F1" w:rsidP="001D5FFB">
      <w:pPr>
        <w:numPr>
          <w:ilvl w:val="0"/>
          <w:numId w:val="17"/>
        </w:numPr>
        <w:tabs>
          <w:tab w:val="left" w:pos="5578"/>
        </w:tabs>
        <w:spacing w:line="360" w:lineRule="auto"/>
        <w:jc w:val="both"/>
        <w:rPr>
          <w:lang w:val="en-IN"/>
        </w:rPr>
      </w:pPr>
      <w:r w:rsidRPr="006912F1">
        <w:rPr>
          <w:lang w:val="en-IN"/>
        </w:rPr>
        <w:t>Compare results with a standard scientific calculator for accuracy.</w:t>
      </w:r>
    </w:p>
    <w:p w14:paraId="56A2F92C" w14:textId="0CE7DB2F" w:rsidR="006912F1" w:rsidRPr="006912F1" w:rsidRDefault="006912F1" w:rsidP="006912F1">
      <w:pPr>
        <w:tabs>
          <w:tab w:val="left" w:pos="5578"/>
        </w:tabs>
        <w:spacing w:line="360" w:lineRule="auto"/>
        <w:jc w:val="both"/>
        <w:rPr>
          <w:lang w:val="en-IN"/>
        </w:rPr>
      </w:pPr>
    </w:p>
    <w:p w14:paraId="453DFD01" w14:textId="77777777" w:rsidR="006912F1" w:rsidRPr="006912F1" w:rsidRDefault="006912F1" w:rsidP="006912F1">
      <w:pPr>
        <w:tabs>
          <w:tab w:val="left" w:pos="5578"/>
        </w:tabs>
        <w:spacing w:line="360" w:lineRule="auto"/>
        <w:jc w:val="both"/>
        <w:rPr>
          <w:b/>
          <w:bCs/>
          <w:lang w:val="en-IN"/>
        </w:rPr>
      </w:pPr>
      <w:r w:rsidRPr="006912F1">
        <w:rPr>
          <w:b/>
          <w:bCs/>
          <w:lang w:val="en-IN"/>
        </w:rPr>
        <w:t>Stage 7: Deployment and Usage</w:t>
      </w:r>
    </w:p>
    <w:p w14:paraId="761FD80A" w14:textId="77777777" w:rsidR="006912F1" w:rsidRPr="006912F1" w:rsidRDefault="006912F1" w:rsidP="001D5FFB">
      <w:pPr>
        <w:numPr>
          <w:ilvl w:val="0"/>
          <w:numId w:val="18"/>
        </w:numPr>
        <w:tabs>
          <w:tab w:val="left" w:pos="5578"/>
        </w:tabs>
        <w:spacing w:line="360" w:lineRule="auto"/>
        <w:jc w:val="both"/>
        <w:rPr>
          <w:lang w:val="en-IN"/>
        </w:rPr>
      </w:pPr>
      <w:r w:rsidRPr="006912F1">
        <w:rPr>
          <w:lang w:val="en-IN"/>
        </w:rPr>
        <w:t>Run the calculators on different platforms (Windows, Linux, macOS) to ensure portability.</w:t>
      </w:r>
    </w:p>
    <w:p w14:paraId="3EAFFF2E" w14:textId="77777777" w:rsidR="006912F1" w:rsidRPr="006912F1" w:rsidRDefault="006912F1" w:rsidP="001D5FFB">
      <w:pPr>
        <w:numPr>
          <w:ilvl w:val="0"/>
          <w:numId w:val="18"/>
        </w:numPr>
        <w:tabs>
          <w:tab w:val="left" w:pos="5578"/>
        </w:tabs>
        <w:spacing w:line="360" w:lineRule="auto"/>
        <w:jc w:val="both"/>
        <w:rPr>
          <w:lang w:val="en-IN"/>
        </w:rPr>
      </w:pPr>
      <w:r w:rsidRPr="006912F1">
        <w:rPr>
          <w:lang w:val="en-IN"/>
        </w:rPr>
        <w:t xml:space="preserve">Package the project into an executable file using tools like </w:t>
      </w:r>
      <w:proofErr w:type="spellStart"/>
      <w:r w:rsidRPr="006912F1">
        <w:rPr>
          <w:lang w:val="en-IN"/>
        </w:rPr>
        <w:t>PyInstaller</w:t>
      </w:r>
      <w:proofErr w:type="spellEnd"/>
      <w:r w:rsidRPr="006912F1">
        <w:rPr>
          <w:lang w:val="en-IN"/>
        </w:rPr>
        <w:t>, if needed.</w:t>
      </w:r>
    </w:p>
    <w:p w14:paraId="7D86E68B" w14:textId="0E47E030" w:rsidR="00443A04" w:rsidRPr="006912F1" w:rsidRDefault="006912F1" w:rsidP="001D5FFB">
      <w:pPr>
        <w:numPr>
          <w:ilvl w:val="0"/>
          <w:numId w:val="18"/>
        </w:numPr>
        <w:tabs>
          <w:tab w:val="left" w:pos="5578"/>
        </w:tabs>
        <w:spacing w:line="360" w:lineRule="auto"/>
        <w:jc w:val="both"/>
        <w:rPr>
          <w:lang w:val="en-IN"/>
        </w:rPr>
      </w:pPr>
      <w:r w:rsidRPr="006912F1">
        <w:rPr>
          <w:lang w:val="en-IN"/>
        </w:rPr>
        <w:t>Provide documentation with installation steps, usage instructions, and test cases.</w:t>
      </w:r>
    </w:p>
    <w:p w14:paraId="7CE34C91" w14:textId="77777777" w:rsidR="00865456" w:rsidRDefault="00865456" w:rsidP="006B7845">
      <w:pPr>
        <w:tabs>
          <w:tab w:val="left" w:pos="5578"/>
        </w:tabs>
        <w:spacing w:line="360" w:lineRule="auto"/>
        <w:rPr>
          <w:b/>
          <w:bCs/>
          <w:lang w:val="en-IN"/>
        </w:rPr>
      </w:pPr>
    </w:p>
    <w:p w14:paraId="2F90BAD5" w14:textId="2F6CF26B" w:rsidR="00110F3C" w:rsidRPr="00A01CD4" w:rsidRDefault="00E139C7" w:rsidP="006B7845">
      <w:pPr>
        <w:tabs>
          <w:tab w:val="left" w:pos="5578"/>
        </w:tabs>
        <w:spacing w:line="360" w:lineRule="auto"/>
        <w:rPr>
          <w:b/>
          <w:bCs/>
          <w:sz w:val="28"/>
          <w:szCs w:val="28"/>
          <w:lang w:val="en-IN"/>
        </w:rPr>
      </w:pPr>
      <w:r w:rsidRPr="00A01CD4">
        <w:rPr>
          <w:b/>
          <w:bCs/>
          <w:sz w:val="28"/>
          <w:szCs w:val="28"/>
          <w:lang w:val="en-IN"/>
        </w:rPr>
        <w:t>6. CODING</w:t>
      </w:r>
    </w:p>
    <w:p w14:paraId="75D8A6CB" w14:textId="77777777" w:rsidR="006912F1" w:rsidRPr="00381C54" w:rsidRDefault="006912F1" w:rsidP="006912F1">
      <w:pPr>
        <w:spacing w:line="360" w:lineRule="auto"/>
        <w:jc w:val="both"/>
      </w:pPr>
      <w:r w:rsidRPr="00381C54">
        <w:t>import tkinter as tk</w:t>
      </w:r>
    </w:p>
    <w:p w14:paraId="1383BF0C" w14:textId="77777777" w:rsidR="006912F1" w:rsidRPr="00381C54" w:rsidRDefault="006912F1" w:rsidP="006912F1">
      <w:pPr>
        <w:spacing w:line="360" w:lineRule="auto"/>
        <w:jc w:val="both"/>
      </w:pPr>
      <w:r w:rsidRPr="00381C54">
        <w:t>import math</w:t>
      </w:r>
    </w:p>
    <w:p w14:paraId="4044E83B" w14:textId="77777777" w:rsidR="006912F1" w:rsidRPr="00381C54" w:rsidRDefault="006912F1" w:rsidP="006912F1">
      <w:pPr>
        <w:spacing w:line="360" w:lineRule="auto"/>
        <w:jc w:val="both"/>
      </w:pPr>
      <w:r w:rsidRPr="00381C54">
        <w:t># Main window</w:t>
      </w:r>
    </w:p>
    <w:p w14:paraId="2E8DF41B" w14:textId="77777777" w:rsidR="006912F1" w:rsidRPr="00381C54" w:rsidRDefault="006912F1" w:rsidP="006912F1">
      <w:pPr>
        <w:spacing w:line="360" w:lineRule="auto"/>
        <w:jc w:val="both"/>
      </w:pPr>
      <w:r w:rsidRPr="00381C54">
        <w:t xml:space="preserve">root = </w:t>
      </w:r>
      <w:proofErr w:type="gramStart"/>
      <w:r w:rsidRPr="00381C54">
        <w:t>tk.Tk</w:t>
      </w:r>
      <w:proofErr w:type="gramEnd"/>
      <w:r w:rsidRPr="00381C54">
        <w:t>()</w:t>
      </w:r>
    </w:p>
    <w:p w14:paraId="16DA6D07" w14:textId="77777777" w:rsidR="006912F1" w:rsidRPr="00381C54" w:rsidRDefault="006912F1" w:rsidP="006912F1">
      <w:pPr>
        <w:spacing w:line="360" w:lineRule="auto"/>
        <w:jc w:val="both"/>
      </w:pPr>
      <w:proofErr w:type="gramStart"/>
      <w:r w:rsidRPr="00381C54">
        <w:t>root.title</w:t>
      </w:r>
      <w:proofErr w:type="gramEnd"/>
      <w:r w:rsidRPr="00381C54">
        <w:t>("Scientific Calculator")</w:t>
      </w:r>
    </w:p>
    <w:p w14:paraId="54956861" w14:textId="77777777" w:rsidR="006912F1" w:rsidRPr="00381C54" w:rsidRDefault="006912F1" w:rsidP="006912F1">
      <w:pPr>
        <w:spacing w:line="360" w:lineRule="auto"/>
        <w:jc w:val="both"/>
      </w:pPr>
      <w:proofErr w:type="gramStart"/>
      <w:r w:rsidRPr="00381C54">
        <w:t>root.geometry</w:t>
      </w:r>
      <w:proofErr w:type="gramEnd"/>
      <w:r w:rsidRPr="00381C54">
        <w:t>("500x650")</w:t>
      </w:r>
    </w:p>
    <w:p w14:paraId="02D22BFB" w14:textId="77777777" w:rsidR="006912F1" w:rsidRPr="00381C54" w:rsidRDefault="006912F1" w:rsidP="006912F1">
      <w:pPr>
        <w:spacing w:line="360" w:lineRule="auto"/>
        <w:jc w:val="both"/>
      </w:pPr>
      <w:proofErr w:type="gramStart"/>
      <w:r w:rsidRPr="00381C54">
        <w:t>root.resizable</w:t>
      </w:r>
      <w:proofErr w:type="gramEnd"/>
      <w:r w:rsidRPr="00381C54">
        <w:t>(False, False)</w:t>
      </w:r>
    </w:p>
    <w:p w14:paraId="53EDEE62" w14:textId="77777777" w:rsidR="006912F1" w:rsidRPr="00381C54" w:rsidRDefault="006912F1" w:rsidP="006912F1">
      <w:pPr>
        <w:spacing w:line="360" w:lineRule="auto"/>
        <w:jc w:val="both"/>
      </w:pPr>
      <w:r w:rsidRPr="00381C54">
        <w:t># Display</w:t>
      </w:r>
    </w:p>
    <w:p w14:paraId="69DF1A44" w14:textId="77777777" w:rsidR="006912F1" w:rsidRPr="00381C54" w:rsidRDefault="006912F1" w:rsidP="006912F1">
      <w:pPr>
        <w:spacing w:line="360" w:lineRule="auto"/>
        <w:jc w:val="both"/>
      </w:pPr>
      <w:r w:rsidRPr="00381C54">
        <w:t xml:space="preserve">display = </w:t>
      </w:r>
      <w:proofErr w:type="gramStart"/>
      <w:r w:rsidRPr="00381C54">
        <w:t>tk.Entry</w:t>
      </w:r>
      <w:proofErr w:type="gramEnd"/>
      <w:r w:rsidRPr="00381C54">
        <w:t>(root, font</w:t>
      </w:r>
      <w:proofErr w:type="gramStart"/>
      <w:r w:rsidRPr="00381C54">
        <w:t>=(</w:t>
      </w:r>
      <w:proofErr w:type="gramEnd"/>
      <w:r w:rsidRPr="00381C54">
        <w:t>"Arial", 28), borderwidth=2, relief="ridge", justify="right")</w:t>
      </w:r>
    </w:p>
    <w:p w14:paraId="2EFF8C6E" w14:textId="77777777" w:rsidR="006912F1" w:rsidRPr="00381C54" w:rsidRDefault="006912F1" w:rsidP="006912F1">
      <w:pPr>
        <w:spacing w:line="360" w:lineRule="auto"/>
        <w:jc w:val="both"/>
      </w:pPr>
      <w:proofErr w:type="gramStart"/>
      <w:r w:rsidRPr="00381C54">
        <w:t>display.grid</w:t>
      </w:r>
      <w:proofErr w:type="gramEnd"/>
      <w:r w:rsidRPr="00381C54">
        <w:t>(row=0, column=0, columnspan=8, ipadx=8, ipady=25, sticky="nsew")</w:t>
      </w:r>
    </w:p>
    <w:p w14:paraId="1CBB16C1" w14:textId="77777777" w:rsidR="006912F1" w:rsidRPr="00381C54" w:rsidRDefault="006912F1" w:rsidP="006912F1">
      <w:pPr>
        <w:spacing w:line="360" w:lineRule="auto"/>
        <w:jc w:val="both"/>
      </w:pPr>
      <w:r w:rsidRPr="00381C54">
        <w:t># Configure rows &amp; columns</w:t>
      </w:r>
    </w:p>
    <w:p w14:paraId="5064A5D5" w14:textId="77777777" w:rsidR="006912F1" w:rsidRPr="00381C54" w:rsidRDefault="006912F1" w:rsidP="006912F1">
      <w:pPr>
        <w:spacing w:line="360" w:lineRule="auto"/>
        <w:jc w:val="both"/>
      </w:pPr>
      <w:r w:rsidRPr="00381C54">
        <w:t xml:space="preserve">for </w:t>
      </w:r>
      <w:proofErr w:type="spellStart"/>
      <w:r w:rsidRPr="00381C54">
        <w:t>i</w:t>
      </w:r>
      <w:proofErr w:type="spellEnd"/>
      <w:r w:rsidRPr="00381C54">
        <w:t xml:space="preserve"> in </w:t>
      </w:r>
      <w:proofErr w:type="gramStart"/>
      <w:r w:rsidRPr="00381C54">
        <w:t>range(</w:t>
      </w:r>
      <w:proofErr w:type="gramEnd"/>
      <w:r w:rsidRPr="00381C54">
        <w:t>8):</w:t>
      </w:r>
    </w:p>
    <w:p w14:paraId="403AAD4D" w14:textId="77777777" w:rsidR="006912F1" w:rsidRPr="00381C54" w:rsidRDefault="006912F1" w:rsidP="006912F1">
      <w:pPr>
        <w:spacing w:line="360" w:lineRule="auto"/>
        <w:jc w:val="both"/>
      </w:pPr>
      <w:r w:rsidRPr="00381C54">
        <w:t xml:space="preserve">    </w:t>
      </w:r>
      <w:proofErr w:type="spellStart"/>
      <w:proofErr w:type="gramStart"/>
      <w:r w:rsidRPr="00381C54">
        <w:t>root.columnconfigure</w:t>
      </w:r>
      <w:proofErr w:type="spellEnd"/>
      <w:proofErr w:type="gramEnd"/>
      <w:r w:rsidRPr="00381C54">
        <w:t>(</w:t>
      </w:r>
      <w:proofErr w:type="spellStart"/>
      <w:r w:rsidRPr="00381C54">
        <w:t>i</w:t>
      </w:r>
      <w:proofErr w:type="spellEnd"/>
      <w:r w:rsidRPr="00381C54">
        <w:t>, weight=1)</w:t>
      </w:r>
    </w:p>
    <w:p w14:paraId="26174368" w14:textId="77777777" w:rsidR="006912F1" w:rsidRPr="00381C54" w:rsidRDefault="006912F1" w:rsidP="006912F1">
      <w:pPr>
        <w:spacing w:line="360" w:lineRule="auto"/>
        <w:jc w:val="both"/>
      </w:pPr>
      <w:r w:rsidRPr="00381C54">
        <w:t xml:space="preserve">for </w:t>
      </w:r>
      <w:proofErr w:type="spellStart"/>
      <w:r w:rsidRPr="00381C54">
        <w:t>i</w:t>
      </w:r>
      <w:proofErr w:type="spellEnd"/>
      <w:r w:rsidRPr="00381C54">
        <w:t xml:space="preserve"> in </w:t>
      </w:r>
      <w:proofErr w:type="gramStart"/>
      <w:r w:rsidRPr="00381C54">
        <w:t>range(</w:t>
      </w:r>
      <w:proofErr w:type="gramEnd"/>
      <w:r w:rsidRPr="00381C54">
        <w:t>6):</w:t>
      </w:r>
    </w:p>
    <w:p w14:paraId="6581BDDA" w14:textId="77777777" w:rsidR="006912F1" w:rsidRPr="00381C54" w:rsidRDefault="006912F1" w:rsidP="006912F1">
      <w:pPr>
        <w:spacing w:line="360" w:lineRule="auto"/>
        <w:jc w:val="both"/>
      </w:pPr>
      <w:r w:rsidRPr="00381C54">
        <w:t xml:space="preserve">    </w:t>
      </w:r>
      <w:proofErr w:type="spellStart"/>
      <w:proofErr w:type="gramStart"/>
      <w:r w:rsidRPr="00381C54">
        <w:t>root.rowconfigure</w:t>
      </w:r>
      <w:proofErr w:type="spellEnd"/>
      <w:proofErr w:type="gramEnd"/>
      <w:r w:rsidRPr="00381C54">
        <w:t>(</w:t>
      </w:r>
      <w:proofErr w:type="spellStart"/>
      <w:r w:rsidRPr="00381C54">
        <w:t>i</w:t>
      </w:r>
      <w:proofErr w:type="spellEnd"/>
      <w:r w:rsidRPr="00381C54">
        <w:t>, weight=1)</w:t>
      </w:r>
    </w:p>
    <w:p w14:paraId="3D5D4291" w14:textId="77777777" w:rsidR="006912F1" w:rsidRPr="00381C54" w:rsidRDefault="006912F1" w:rsidP="006912F1">
      <w:pPr>
        <w:spacing w:line="360" w:lineRule="auto"/>
        <w:jc w:val="both"/>
      </w:pPr>
      <w:r w:rsidRPr="00381C54">
        <w:t># Function for button click</w:t>
      </w:r>
    </w:p>
    <w:p w14:paraId="3DCF7D82" w14:textId="77777777" w:rsidR="006912F1" w:rsidRPr="00381C54" w:rsidRDefault="006912F1" w:rsidP="006912F1">
      <w:pPr>
        <w:spacing w:line="360" w:lineRule="auto"/>
        <w:jc w:val="both"/>
      </w:pPr>
      <w:r w:rsidRPr="00381C54">
        <w:t>def on_click(btn_text):</w:t>
      </w:r>
    </w:p>
    <w:p w14:paraId="5C0EACFB" w14:textId="77777777" w:rsidR="006912F1" w:rsidRPr="00381C54" w:rsidRDefault="006912F1" w:rsidP="006912F1">
      <w:pPr>
        <w:spacing w:line="360" w:lineRule="auto"/>
        <w:jc w:val="both"/>
      </w:pPr>
      <w:r w:rsidRPr="00381C54">
        <w:t xml:space="preserve">    if btn_text == "=":</w:t>
      </w:r>
    </w:p>
    <w:p w14:paraId="3A0F0156" w14:textId="77777777" w:rsidR="006912F1" w:rsidRPr="00381C54" w:rsidRDefault="006912F1" w:rsidP="006912F1">
      <w:pPr>
        <w:spacing w:line="360" w:lineRule="auto"/>
        <w:jc w:val="both"/>
      </w:pPr>
      <w:r w:rsidRPr="00381C54">
        <w:t xml:space="preserve">        try:</w:t>
      </w:r>
    </w:p>
    <w:p w14:paraId="6CB30626" w14:textId="77777777" w:rsidR="006912F1" w:rsidRPr="00381C54" w:rsidRDefault="006912F1" w:rsidP="006912F1">
      <w:pPr>
        <w:spacing w:line="360" w:lineRule="auto"/>
        <w:jc w:val="both"/>
      </w:pPr>
      <w:r w:rsidRPr="00381C54">
        <w:t xml:space="preserve">            expr = </w:t>
      </w:r>
      <w:proofErr w:type="gramStart"/>
      <w:r w:rsidRPr="00381C54">
        <w:t>display.get(</w:t>
      </w:r>
      <w:proofErr w:type="gramEnd"/>
      <w:r w:rsidRPr="00381C54">
        <w:t>)</w:t>
      </w:r>
    </w:p>
    <w:p w14:paraId="2AFFCBB4" w14:textId="77777777" w:rsidR="006912F1" w:rsidRPr="00381C54" w:rsidRDefault="006912F1" w:rsidP="006912F1">
      <w:pPr>
        <w:spacing w:line="360" w:lineRule="auto"/>
        <w:jc w:val="both"/>
      </w:pPr>
      <w:r w:rsidRPr="00381C54">
        <w:t xml:space="preserve">            expr = </w:t>
      </w:r>
      <w:proofErr w:type="spellStart"/>
      <w:proofErr w:type="gramStart"/>
      <w:r w:rsidRPr="00381C54">
        <w:t>expr.replace</w:t>
      </w:r>
      <w:proofErr w:type="spellEnd"/>
      <w:proofErr w:type="gramEnd"/>
      <w:r w:rsidRPr="00381C54">
        <w:t>("×", ""</w:t>
      </w:r>
      <w:proofErr w:type="gramStart"/>
      <w:r w:rsidRPr="00381C54">
        <w:t>).replace</w:t>
      </w:r>
      <w:proofErr w:type="gramEnd"/>
      <w:r w:rsidRPr="00381C54">
        <w:t>("÷", "/"</w:t>
      </w:r>
      <w:proofErr w:type="gramStart"/>
      <w:r w:rsidRPr="00381C54">
        <w:t>).replace</w:t>
      </w:r>
      <w:proofErr w:type="gramEnd"/>
      <w:r w:rsidRPr="00381C54">
        <w:t>("−", "-"</w:t>
      </w:r>
      <w:proofErr w:type="gramStart"/>
      <w:r w:rsidRPr="00381C54">
        <w:t>).replace</w:t>
      </w:r>
      <w:proofErr w:type="gramEnd"/>
      <w:r w:rsidRPr="00381C54">
        <w:t>("</w:t>
      </w:r>
      <w:proofErr w:type="spellStart"/>
      <w:r w:rsidRPr="00381C54">
        <w:t>xʸ</w:t>
      </w:r>
      <w:proofErr w:type="spellEnd"/>
      <w:r w:rsidRPr="00381C54">
        <w:t>", "*")</w:t>
      </w:r>
    </w:p>
    <w:p w14:paraId="32368172" w14:textId="77777777" w:rsidR="006912F1" w:rsidRPr="00381C54" w:rsidRDefault="006912F1" w:rsidP="006912F1">
      <w:pPr>
        <w:spacing w:line="360" w:lineRule="auto"/>
        <w:jc w:val="both"/>
      </w:pPr>
      <w:r w:rsidRPr="00381C54">
        <w:t xml:space="preserve">            expr = </w:t>
      </w:r>
      <w:proofErr w:type="gramStart"/>
      <w:r w:rsidRPr="00381C54">
        <w:t>expr.replace</w:t>
      </w:r>
      <w:proofErr w:type="gramEnd"/>
      <w:r w:rsidRPr="00381C54">
        <w:t>("π", str(math.pi)</w:t>
      </w:r>
      <w:proofErr w:type="gramStart"/>
      <w:r w:rsidRPr="00381C54">
        <w:t>).replace</w:t>
      </w:r>
      <w:proofErr w:type="gramEnd"/>
      <w:r w:rsidRPr="00381C54">
        <w:t>("e", str(</w:t>
      </w:r>
      <w:proofErr w:type="gramStart"/>
      <w:r w:rsidRPr="00381C54">
        <w:t>math.e</w:t>
      </w:r>
      <w:proofErr w:type="gramEnd"/>
      <w:r w:rsidRPr="00381C54">
        <w:t>))</w:t>
      </w:r>
    </w:p>
    <w:p w14:paraId="7010D012" w14:textId="77777777" w:rsidR="006912F1" w:rsidRPr="00381C54" w:rsidRDefault="006912F1" w:rsidP="006912F1">
      <w:pPr>
        <w:spacing w:line="360" w:lineRule="auto"/>
        <w:jc w:val="both"/>
      </w:pPr>
      <w:r w:rsidRPr="00381C54">
        <w:t xml:space="preserve">            expr = </w:t>
      </w:r>
      <w:proofErr w:type="gramStart"/>
      <w:r w:rsidRPr="00381C54">
        <w:t>expr.replace</w:t>
      </w:r>
      <w:proofErr w:type="gramEnd"/>
      <w:r w:rsidRPr="00381C54">
        <w:t>("ln", "math.log"</w:t>
      </w:r>
      <w:proofErr w:type="gramStart"/>
      <w:r w:rsidRPr="00381C54">
        <w:t>).replace</w:t>
      </w:r>
      <w:proofErr w:type="gramEnd"/>
      <w:r w:rsidRPr="00381C54">
        <w:t>("log", "math.log10")</w:t>
      </w:r>
    </w:p>
    <w:p w14:paraId="500B44B0" w14:textId="77777777" w:rsidR="006912F1" w:rsidRPr="00381C54" w:rsidRDefault="006912F1" w:rsidP="006912F1">
      <w:pPr>
        <w:spacing w:line="360" w:lineRule="auto"/>
        <w:jc w:val="both"/>
      </w:pPr>
      <w:r w:rsidRPr="00381C54">
        <w:t xml:space="preserve">            expr = </w:t>
      </w:r>
      <w:proofErr w:type="gramStart"/>
      <w:r w:rsidRPr="00381C54">
        <w:t>expr.replace</w:t>
      </w:r>
      <w:proofErr w:type="gramEnd"/>
      <w:r w:rsidRPr="00381C54">
        <w:t>("√", "</w:t>
      </w:r>
      <w:proofErr w:type="gramStart"/>
      <w:r w:rsidRPr="00381C54">
        <w:t>math.sqrt</w:t>
      </w:r>
      <w:proofErr w:type="gramEnd"/>
      <w:r w:rsidRPr="00381C54">
        <w:t>")</w:t>
      </w:r>
    </w:p>
    <w:p w14:paraId="5B570168" w14:textId="77777777" w:rsidR="006912F1" w:rsidRPr="00381C54" w:rsidRDefault="006912F1" w:rsidP="006912F1">
      <w:pPr>
        <w:spacing w:line="360" w:lineRule="auto"/>
        <w:jc w:val="both"/>
      </w:pPr>
      <w:r w:rsidRPr="00381C54">
        <w:t xml:space="preserve">            expr = </w:t>
      </w:r>
      <w:proofErr w:type="gramStart"/>
      <w:r w:rsidRPr="00381C54">
        <w:t>expr.replace</w:t>
      </w:r>
      <w:proofErr w:type="gramEnd"/>
      <w:r w:rsidRPr="00381C54">
        <w:t>("sin", "math.sin"</w:t>
      </w:r>
      <w:proofErr w:type="gramStart"/>
      <w:r w:rsidRPr="00381C54">
        <w:t>).replace</w:t>
      </w:r>
      <w:proofErr w:type="gramEnd"/>
      <w:r w:rsidRPr="00381C54">
        <w:t>("cos", "math.cos"</w:t>
      </w:r>
      <w:proofErr w:type="gramStart"/>
      <w:r w:rsidRPr="00381C54">
        <w:t>).replace</w:t>
      </w:r>
      <w:proofErr w:type="gramEnd"/>
      <w:r w:rsidRPr="00381C54">
        <w:t>("tan", "math.tan")</w:t>
      </w:r>
    </w:p>
    <w:p w14:paraId="33DDDB15" w14:textId="77777777" w:rsidR="006912F1" w:rsidRPr="00381C54" w:rsidRDefault="006912F1" w:rsidP="006912F1">
      <w:pPr>
        <w:spacing w:line="360" w:lineRule="auto"/>
        <w:jc w:val="both"/>
      </w:pPr>
      <w:r w:rsidRPr="00381C54">
        <w:t xml:space="preserve">            expr = </w:t>
      </w:r>
      <w:proofErr w:type="gramStart"/>
      <w:r w:rsidRPr="00381C54">
        <w:t>expr.replace</w:t>
      </w:r>
      <w:proofErr w:type="gramEnd"/>
      <w:r w:rsidRPr="00381C54">
        <w:t xml:space="preserve">("EXP", "10*")    </w:t>
      </w:r>
    </w:p>
    <w:p w14:paraId="612A8879" w14:textId="77777777" w:rsidR="006912F1" w:rsidRPr="00381C54" w:rsidRDefault="006912F1" w:rsidP="006912F1">
      <w:pPr>
        <w:spacing w:line="360" w:lineRule="auto"/>
        <w:jc w:val="both"/>
      </w:pPr>
      <w:r w:rsidRPr="00381C54">
        <w:t xml:space="preserve">            if "x!" in expr:</w:t>
      </w:r>
    </w:p>
    <w:p w14:paraId="37C26D9D" w14:textId="77777777" w:rsidR="006912F1" w:rsidRPr="00381C54" w:rsidRDefault="006912F1" w:rsidP="006912F1">
      <w:pPr>
        <w:spacing w:line="360" w:lineRule="auto"/>
        <w:jc w:val="both"/>
      </w:pPr>
      <w:r w:rsidRPr="00381C54">
        <w:lastRenderedPageBreak/>
        <w:t xml:space="preserve">                n = int(</w:t>
      </w:r>
      <w:proofErr w:type="gramStart"/>
      <w:r w:rsidRPr="00381C54">
        <w:t>expr.split</w:t>
      </w:r>
      <w:proofErr w:type="gramEnd"/>
      <w:r w:rsidRPr="00381C54">
        <w:t>("x!</w:t>
      </w:r>
      <w:proofErr w:type="gramStart"/>
      <w:r w:rsidRPr="00381C54">
        <w:t>")[</w:t>
      </w:r>
      <w:proofErr w:type="gramEnd"/>
      <w:r w:rsidRPr="00381C54">
        <w:t>0])</w:t>
      </w:r>
    </w:p>
    <w:p w14:paraId="38F3E9D7" w14:textId="77777777" w:rsidR="006912F1" w:rsidRPr="00381C54" w:rsidRDefault="006912F1" w:rsidP="006912F1">
      <w:pPr>
        <w:spacing w:line="360" w:lineRule="auto"/>
        <w:jc w:val="both"/>
      </w:pPr>
      <w:r w:rsidRPr="00381C54">
        <w:t xml:space="preserve">                expr = str(</w:t>
      </w:r>
      <w:proofErr w:type="gramStart"/>
      <w:r w:rsidRPr="00381C54">
        <w:t>math.factorial</w:t>
      </w:r>
      <w:proofErr w:type="gramEnd"/>
      <w:r w:rsidRPr="00381C54">
        <w:t>(n))</w:t>
      </w:r>
    </w:p>
    <w:p w14:paraId="005EB3BA" w14:textId="77777777" w:rsidR="006912F1" w:rsidRPr="00381C54" w:rsidRDefault="006912F1" w:rsidP="006912F1">
      <w:pPr>
        <w:spacing w:line="360" w:lineRule="auto"/>
        <w:jc w:val="both"/>
      </w:pPr>
      <w:r w:rsidRPr="00381C54">
        <w:t xml:space="preserve">            result = eval(expr)</w:t>
      </w:r>
    </w:p>
    <w:p w14:paraId="4C219926" w14:textId="77777777" w:rsidR="006912F1" w:rsidRPr="00381C54" w:rsidRDefault="006912F1" w:rsidP="006912F1">
      <w:pPr>
        <w:spacing w:line="360" w:lineRule="auto"/>
        <w:jc w:val="both"/>
      </w:pPr>
      <w:r w:rsidRPr="00381C54">
        <w:t xml:space="preserve">            </w:t>
      </w:r>
      <w:proofErr w:type="gramStart"/>
      <w:r w:rsidRPr="00381C54">
        <w:t>display.delete</w:t>
      </w:r>
      <w:proofErr w:type="gramEnd"/>
      <w:r w:rsidRPr="00381C54">
        <w:t>(0, tk.END)</w:t>
      </w:r>
    </w:p>
    <w:p w14:paraId="3FFD1196" w14:textId="77777777" w:rsidR="006912F1" w:rsidRPr="00381C54" w:rsidRDefault="006912F1" w:rsidP="006912F1">
      <w:pPr>
        <w:spacing w:line="360" w:lineRule="auto"/>
        <w:jc w:val="both"/>
      </w:pPr>
      <w:r w:rsidRPr="00381C54">
        <w:t xml:space="preserve">            </w:t>
      </w:r>
      <w:proofErr w:type="gramStart"/>
      <w:r w:rsidRPr="00381C54">
        <w:t>display.insert</w:t>
      </w:r>
      <w:proofErr w:type="gramEnd"/>
      <w:r w:rsidRPr="00381C54">
        <w:t>(tk.END, str(result))</w:t>
      </w:r>
    </w:p>
    <w:p w14:paraId="6A9873FE" w14:textId="77777777" w:rsidR="006912F1" w:rsidRPr="00381C54" w:rsidRDefault="006912F1" w:rsidP="006912F1">
      <w:pPr>
        <w:spacing w:line="360" w:lineRule="auto"/>
        <w:jc w:val="both"/>
      </w:pPr>
      <w:r w:rsidRPr="00381C54">
        <w:t xml:space="preserve">        except Exception:</w:t>
      </w:r>
    </w:p>
    <w:p w14:paraId="75A6C291" w14:textId="77777777" w:rsidR="006912F1" w:rsidRPr="00381C54" w:rsidRDefault="006912F1" w:rsidP="006912F1">
      <w:pPr>
        <w:spacing w:line="360" w:lineRule="auto"/>
        <w:jc w:val="both"/>
      </w:pPr>
      <w:r w:rsidRPr="00381C54">
        <w:t xml:space="preserve">            </w:t>
      </w:r>
      <w:proofErr w:type="gramStart"/>
      <w:r w:rsidRPr="00381C54">
        <w:t>display.delete</w:t>
      </w:r>
      <w:proofErr w:type="gramEnd"/>
      <w:r w:rsidRPr="00381C54">
        <w:t>(0, tk.END)</w:t>
      </w:r>
    </w:p>
    <w:p w14:paraId="19833914" w14:textId="77777777" w:rsidR="006912F1" w:rsidRPr="00381C54" w:rsidRDefault="006912F1" w:rsidP="006912F1">
      <w:pPr>
        <w:spacing w:line="360" w:lineRule="auto"/>
        <w:jc w:val="both"/>
      </w:pPr>
      <w:r w:rsidRPr="00381C54">
        <w:t xml:space="preserve">            </w:t>
      </w:r>
      <w:proofErr w:type="gramStart"/>
      <w:r w:rsidRPr="00381C54">
        <w:t>display.insert</w:t>
      </w:r>
      <w:proofErr w:type="gramEnd"/>
      <w:r w:rsidRPr="00381C54">
        <w:t>(tk.END, "Error")</w:t>
      </w:r>
    </w:p>
    <w:p w14:paraId="5A31663E" w14:textId="77777777" w:rsidR="006912F1" w:rsidRPr="00381C54" w:rsidRDefault="006912F1" w:rsidP="006912F1">
      <w:pPr>
        <w:spacing w:line="360" w:lineRule="auto"/>
        <w:jc w:val="both"/>
      </w:pPr>
      <w:r w:rsidRPr="00381C54">
        <w:t xml:space="preserve">    elif btn_text == "CE":</w:t>
      </w:r>
    </w:p>
    <w:p w14:paraId="342C3848" w14:textId="77777777" w:rsidR="006912F1" w:rsidRPr="00381C54" w:rsidRDefault="006912F1" w:rsidP="006912F1">
      <w:pPr>
        <w:spacing w:line="360" w:lineRule="auto"/>
        <w:jc w:val="both"/>
      </w:pPr>
      <w:r w:rsidRPr="00381C54">
        <w:t xml:space="preserve">        </w:t>
      </w:r>
      <w:proofErr w:type="gramStart"/>
      <w:r w:rsidRPr="00381C54">
        <w:t>display.delete</w:t>
      </w:r>
      <w:proofErr w:type="gramEnd"/>
      <w:r w:rsidRPr="00381C54">
        <w:t>(0, tk.END)</w:t>
      </w:r>
    </w:p>
    <w:p w14:paraId="1F78013E" w14:textId="77777777" w:rsidR="006912F1" w:rsidRPr="00381C54" w:rsidRDefault="006912F1" w:rsidP="006912F1">
      <w:pPr>
        <w:spacing w:line="360" w:lineRule="auto"/>
        <w:jc w:val="both"/>
      </w:pPr>
      <w:r w:rsidRPr="00381C54">
        <w:t xml:space="preserve">    else:</w:t>
      </w:r>
    </w:p>
    <w:p w14:paraId="59D46E41" w14:textId="77777777" w:rsidR="006912F1" w:rsidRPr="00381C54" w:rsidRDefault="006912F1" w:rsidP="006912F1">
      <w:pPr>
        <w:spacing w:line="360" w:lineRule="auto"/>
        <w:jc w:val="both"/>
      </w:pPr>
      <w:r w:rsidRPr="00381C54">
        <w:t xml:space="preserve">        </w:t>
      </w:r>
      <w:proofErr w:type="gramStart"/>
      <w:r w:rsidRPr="00381C54">
        <w:t>display.insert</w:t>
      </w:r>
      <w:proofErr w:type="gramEnd"/>
      <w:r w:rsidRPr="00381C54">
        <w:t>(tk.END, btn_text)</w:t>
      </w:r>
    </w:p>
    <w:p w14:paraId="45969F6F" w14:textId="77777777" w:rsidR="006912F1" w:rsidRPr="00381C54" w:rsidRDefault="006912F1" w:rsidP="006912F1">
      <w:pPr>
        <w:spacing w:line="360" w:lineRule="auto"/>
        <w:jc w:val="both"/>
      </w:pPr>
      <w:r w:rsidRPr="00381C54">
        <w:t># Button layout</w:t>
      </w:r>
    </w:p>
    <w:p w14:paraId="3E6F4DC6" w14:textId="77777777" w:rsidR="006912F1" w:rsidRPr="00381C54" w:rsidRDefault="006912F1" w:rsidP="006912F1">
      <w:pPr>
        <w:spacing w:line="360" w:lineRule="auto"/>
        <w:jc w:val="both"/>
      </w:pPr>
      <w:r w:rsidRPr="00381C54">
        <w:t>buttons = [</w:t>
      </w:r>
    </w:p>
    <w:p w14:paraId="4F0786B6" w14:textId="77777777" w:rsidR="006912F1" w:rsidRPr="00381C54" w:rsidRDefault="006912F1" w:rsidP="006912F1">
      <w:pPr>
        <w:spacing w:line="360" w:lineRule="auto"/>
        <w:jc w:val="both"/>
      </w:pPr>
      <w:r w:rsidRPr="00381C54">
        <w:t xml:space="preserve">    ["Rad", "Deg", "x!", "(", ")", "%", "CE"],</w:t>
      </w:r>
    </w:p>
    <w:p w14:paraId="6EC7CF87" w14:textId="77777777" w:rsidR="006912F1" w:rsidRPr="00381C54" w:rsidRDefault="006912F1" w:rsidP="006912F1">
      <w:pPr>
        <w:spacing w:line="360" w:lineRule="auto"/>
        <w:jc w:val="both"/>
      </w:pPr>
      <w:r w:rsidRPr="00381C54">
        <w:t xml:space="preserve">    ["Inv", "sin", "ln", "7", "8", "9", "÷"],</w:t>
      </w:r>
    </w:p>
    <w:p w14:paraId="02715EF7" w14:textId="77777777" w:rsidR="006912F1" w:rsidRPr="00381C54" w:rsidRDefault="006912F1" w:rsidP="006912F1">
      <w:pPr>
        <w:spacing w:line="360" w:lineRule="auto"/>
        <w:jc w:val="both"/>
      </w:pPr>
      <w:r w:rsidRPr="00381C54">
        <w:t xml:space="preserve">    ["π", "cos", "log", "4", "5", "6", "×"],</w:t>
      </w:r>
    </w:p>
    <w:p w14:paraId="5254D304" w14:textId="77777777" w:rsidR="006912F1" w:rsidRPr="00381C54" w:rsidRDefault="006912F1" w:rsidP="006912F1">
      <w:pPr>
        <w:spacing w:line="360" w:lineRule="auto"/>
        <w:jc w:val="both"/>
      </w:pPr>
      <w:r w:rsidRPr="00381C54">
        <w:t xml:space="preserve">    ["e", "tan", "√", "1", "2", "3", "−"],</w:t>
      </w:r>
    </w:p>
    <w:p w14:paraId="1B301D85" w14:textId="77777777" w:rsidR="006912F1" w:rsidRPr="00381C54" w:rsidRDefault="006912F1" w:rsidP="006912F1">
      <w:pPr>
        <w:spacing w:line="360" w:lineRule="auto"/>
        <w:jc w:val="both"/>
      </w:pPr>
      <w:r w:rsidRPr="00381C54">
        <w:t xml:space="preserve">    ["Ans", "EXP", "</w:t>
      </w:r>
      <w:proofErr w:type="spellStart"/>
      <w:r w:rsidRPr="00381C54">
        <w:t>xʸ</w:t>
      </w:r>
      <w:proofErr w:type="spellEnd"/>
      <w:r w:rsidRPr="00381C54">
        <w:t>", "0", ".", "=", "+"]</w:t>
      </w:r>
    </w:p>
    <w:p w14:paraId="1FE9325D" w14:textId="77777777" w:rsidR="006912F1" w:rsidRPr="00381C54" w:rsidRDefault="006912F1" w:rsidP="006912F1">
      <w:pPr>
        <w:spacing w:line="360" w:lineRule="auto"/>
        <w:jc w:val="both"/>
      </w:pPr>
      <w:r w:rsidRPr="00381C54">
        <w:t>]</w:t>
      </w:r>
    </w:p>
    <w:p w14:paraId="503DD25B" w14:textId="77777777" w:rsidR="006912F1" w:rsidRPr="00381C54" w:rsidRDefault="006912F1" w:rsidP="006912F1">
      <w:pPr>
        <w:spacing w:line="360" w:lineRule="auto"/>
        <w:jc w:val="both"/>
      </w:pPr>
      <w:r w:rsidRPr="00381C54">
        <w:t># Create buttons</w:t>
      </w:r>
    </w:p>
    <w:p w14:paraId="6EBBCC37" w14:textId="77777777" w:rsidR="006912F1" w:rsidRPr="00381C54" w:rsidRDefault="006912F1" w:rsidP="006912F1">
      <w:pPr>
        <w:spacing w:line="360" w:lineRule="auto"/>
        <w:jc w:val="both"/>
      </w:pPr>
      <w:r w:rsidRPr="00381C54">
        <w:t xml:space="preserve">for r, row in </w:t>
      </w:r>
      <w:proofErr w:type="gramStart"/>
      <w:r w:rsidRPr="00381C54">
        <w:t>enumerate(</w:t>
      </w:r>
      <w:proofErr w:type="gramEnd"/>
      <w:r w:rsidRPr="00381C54">
        <w:t>buttons, 1):</w:t>
      </w:r>
    </w:p>
    <w:p w14:paraId="35964E0C" w14:textId="77777777" w:rsidR="006912F1" w:rsidRPr="00381C54" w:rsidRDefault="006912F1" w:rsidP="006912F1">
      <w:pPr>
        <w:spacing w:line="360" w:lineRule="auto"/>
        <w:jc w:val="both"/>
      </w:pPr>
      <w:r w:rsidRPr="00381C54">
        <w:t xml:space="preserve">    c = 0</w:t>
      </w:r>
    </w:p>
    <w:p w14:paraId="623CE3C5" w14:textId="77777777" w:rsidR="006912F1" w:rsidRPr="00381C54" w:rsidRDefault="006912F1" w:rsidP="006912F1">
      <w:pPr>
        <w:spacing w:line="360" w:lineRule="auto"/>
        <w:jc w:val="both"/>
      </w:pPr>
      <w:r w:rsidRPr="00381C54">
        <w:t xml:space="preserve">    while c &lt; </w:t>
      </w:r>
      <w:proofErr w:type="spellStart"/>
      <w:r w:rsidRPr="00381C54">
        <w:t>len</w:t>
      </w:r>
      <w:proofErr w:type="spellEnd"/>
      <w:r w:rsidRPr="00381C54">
        <w:t>(row):</w:t>
      </w:r>
    </w:p>
    <w:p w14:paraId="54FAEC5C" w14:textId="77777777" w:rsidR="006912F1" w:rsidRPr="00381C54" w:rsidRDefault="006912F1" w:rsidP="006912F1">
      <w:pPr>
        <w:spacing w:line="360" w:lineRule="auto"/>
        <w:jc w:val="both"/>
      </w:pPr>
      <w:r w:rsidRPr="00381C54">
        <w:t xml:space="preserve">        text = row[c]</w:t>
      </w:r>
    </w:p>
    <w:p w14:paraId="394A5F90" w14:textId="77777777" w:rsidR="006912F1" w:rsidRPr="00381C54" w:rsidRDefault="006912F1" w:rsidP="006912F1">
      <w:pPr>
        <w:spacing w:line="360" w:lineRule="auto"/>
        <w:jc w:val="both"/>
      </w:pPr>
      <w:r w:rsidRPr="00381C54">
        <w:t xml:space="preserve">        if text == "=":  # Wide =</w:t>
      </w:r>
    </w:p>
    <w:p w14:paraId="7540DE7E" w14:textId="77777777" w:rsidR="006912F1" w:rsidRPr="00381C54" w:rsidRDefault="006912F1" w:rsidP="006912F1">
      <w:pPr>
        <w:spacing w:line="360" w:lineRule="auto"/>
        <w:jc w:val="both"/>
      </w:pPr>
      <w:r w:rsidRPr="00381C54">
        <w:t xml:space="preserve">            btn = </w:t>
      </w:r>
      <w:proofErr w:type="gramStart"/>
      <w:r w:rsidRPr="00381C54">
        <w:t>tk.Button</w:t>
      </w:r>
      <w:proofErr w:type="gramEnd"/>
      <w:r w:rsidRPr="00381C54">
        <w:t>(root, text=text, font</w:t>
      </w:r>
      <w:proofErr w:type="gramStart"/>
      <w:r w:rsidRPr="00381C54">
        <w:t>=(</w:t>
      </w:r>
      <w:proofErr w:type="gramEnd"/>
      <w:r w:rsidRPr="00381C54">
        <w:t>"Arial", 16, "bold"), bg="#2f6df2", fg="white",</w:t>
      </w:r>
    </w:p>
    <w:p w14:paraId="54A4770B" w14:textId="77777777" w:rsidR="006912F1" w:rsidRPr="00381C54" w:rsidRDefault="006912F1" w:rsidP="006912F1">
      <w:pPr>
        <w:spacing w:line="360" w:lineRule="auto"/>
        <w:jc w:val="both"/>
      </w:pPr>
      <w:r w:rsidRPr="00381C54">
        <w:t xml:space="preserve">                            command=lambda t=text: on_click(t))</w:t>
      </w:r>
    </w:p>
    <w:p w14:paraId="4477B0CB" w14:textId="77777777" w:rsidR="006912F1" w:rsidRPr="00381C54" w:rsidRDefault="006912F1" w:rsidP="006912F1">
      <w:pPr>
        <w:spacing w:line="360" w:lineRule="auto"/>
        <w:jc w:val="both"/>
      </w:pPr>
      <w:r w:rsidRPr="00381C54">
        <w:t xml:space="preserve">            </w:t>
      </w:r>
      <w:proofErr w:type="gramStart"/>
      <w:r w:rsidRPr="00381C54">
        <w:t>btn.grid</w:t>
      </w:r>
      <w:proofErr w:type="gramEnd"/>
      <w:r w:rsidRPr="00381C54">
        <w:t>(row=r, column=c, columnspan=2, sticky="nsew", ipadx=10, ipady=20)</w:t>
      </w:r>
    </w:p>
    <w:p w14:paraId="3EC646BE" w14:textId="77777777" w:rsidR="006912F1" w:rsidRPr="00381C54" w:rsidRDefault="006912F1" w:rsidP="006912F1">
      <w:pPr>
        <w:spacing w:line="360" w:lineRule="auto"/>
        <w:jc w:val="both"/>
      </w:pPr>
      <w:r w:rsidRPr="00381C54">
        <w:t xml:space="preserve">            c += 2</w:t>
      </w:r>
    </w:p>
    <w:p w14:paraId="5794CF8C" w14:textId="77777777" w:rsidR="006912F1" w:rsidRPr="00381C54" w:rsidRDefault="006912F1" w:rsidP="006912F1">
      <w:pPr>
        <w:spacing w:line="360" w:lineRule="auto"/>
        <w:jc w:val="both"/>
      </w:pPr>
      <w:r w:rsidRPr="00381C54">
        <w:t xml:space="preserve">        else:</w:t>
      </w:r>
    </w:p>
    <w:p w14:paraId="02EB169D" w14:textId="77777777" w:rsidR="006912F1" w:rsidRPr="00381C54" w:rsidRDefault="006912F1" w:rsidP="006912F1">
      <w:pPr>
        <w:spacing w:line="360" w:lineRule="auto"/>
        <w:jc w:val="both"/>
      </w:pPr>
      <w:r w:rsidRPr="00381C54">
        <w:lastRenderedPageBreak/>
        <w:t xml:space="preserve">            btn = </w:t>
      </w:r>
      <w:proofErr w:type="gramStart"/>
      <w:r w:rsidRPr="00381C54">
        <w:t>tk.Button</w:t>
      </w:r>
      <w:proofErr w:type="gramEnd"/>
      <w:r w:rsidRPr="00381C54">
        <w:t>(root, text=text, font</w:t>
      </w:r>
      <w:proofErr w:type="gramStart"/>
      <w:r w:rsidRPr="00381C54">
        <w:t>=(</w:t>
      </w:r>
      <w:proofErr w:type="gramEnd"/>
      <w:r w:rsidRPr="00381C54">
        <w:t>"Arial", 16), bg="#e8ebf7",</w:t>
      </w:r>
    </w:p>
    <w:p w14:paraId="0FCF35F7" w14:textId="77777777" w:rsidR="006912F1" w:rsidRPr="00381C54" w:rsidRDefault="006912F1" w:rsidP="006912F1">
      <w:pPr>
        <w:spacing w:line="360" w:lineRule="auto"/>
        <w:jc w:val="both"/>
      </w:pPr>
      <w:r w:rsidRPr="00381C54">
        <w:t xml:space="preserve">                            command=lambda t=text: on_click(t))</w:t>
      </w:r>
    </w:p>
    <w:p w14:paraId="1B560FAA" w14:textId="77777777" w:rsidR="006912F1" w:rsidRPr="00381C54" w:rsidRDefault="006912F1" w:rsidP="006912F1">
      <w:pPr>
        <w:spacing w:line="360" w:lineRule="auto"/>
        <w:jc w:val="both"/>
      </w:pPr>
      <w:r w:rsidRPr="00381C54">
        <w:t xml:space="preserve">            </w:t>
      </w:r>
      <w:proofErr w:type="gramStart"/>
      <w:r w:rsidRPr="00381C54">
        <w:t>btn.grid</w:t>
      </w:r>
      <w:proofErr w:type="gramEnd"/>
      <w:r w:rsidRPr="00381C54">
        <w:t>(row=r, column=c, sticky="nsew", ipadx=10, ipady=20)</w:t>
      </w:r>
    </w:p>
    <w:p w14:paraId="4FA3A973" w14:textId="77777777" w:rsidR="006912F1" w:rsidRPr="00381C54" w:rsidRDefault="006912F1" w:rsidP="006912F1">
      <w:pPr>
        <w:spacing w:line="360" w:lineRule="auto"/>
        <w:jc w:val="both"/>
      </w:pPr>
      <w:r w:rsidRPr="00381C54">
        <w:t xml:space="preserve">            c += 1</w:t>
      </w:r>
    </w:p>
    <w:p w14:paraId="54A87F90" w14:textId="77777777" w:rsidR="006912F1" w:rsidRDefault="006912F1" w:rsidP="006912F1">
      <w:pPr>
        <w:spacing w:line="360" w:lineRule="auto"/>
        <w:jc w:val="both"/>
      </w:pPr>
      <w:proofErr w:type="gramStart"/>
      <w:r w:rsidRPr="00381C54">
        <w:t>root.mainloop</w:t>
      </w:r>
      <w:proofErr w:type="gramEnd"/>
      <w:r w:rsidRPr="00381C54">
        <w:t>()</w:t>
      </w:r>
    </w:p>
    <w:p w14:paraId="5F04F99D" w14:textId="00E92B4C" w:rsidR="00704D78" w:rsidRDefault="006912F1" w:rsidP="006912F1">
      <w:pPr>
        <w:tabs>
          <w:tab w:val="left" w:pos="5140"/>
        </w:tabs>
        <w:spacing w:line="360" w:lineRule="auto"/>
        <w:jc w:val="center"/>
        <w:rPr>
          <w:color w:val="0D0D0D"/>
          <w:shd w:val="clear" w:color="auto" w:fill="FFFFFF"/>
        </w:rPr>
      </w:pPr>
      <w:r w:rsidRPr="00AE1711">
        <w:rPr>
          <w:noProof/>
        </w:rPr>
        <w:drawing>
          <wp:inline distT="0" distB="0" distL="0" distR="0" wp14:anchorId="0C2EB4E4" wp14:editId="56B375AF">
            <wp:extent cx="4161704" cy="3459480"/>
            <wp:effectExtent l="0" t="0" r="0" b="7620"/>
            <wp:docPr id="180432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22725" name=""/>
                    <pic:cNvPicPr/>
                  </pic:nvPicPr>
                  <pic:blipFill>
                    <a:blip r:embed="rId39"/>
                    <a:stretch>
                      <a:fillRect/>
                    </a:stretch>
                  </pic:blipFill>
                  <pic:spPr>
                    <a:xfrm>
                      <a:off x="0" y="0"/>
                      <a:ext cx="4166047" cy="3463090"/>
                    </a:xfrm>
                    <a:prstGeom prst="rect">
                      <a:avLst/>
                    </a:prstGeom>
                  </pic:spPr>
                </pic:pic>
              </a:graphicData>
            </a:graphic>
          </wp:inline>
        </w:drawing>
      </w:r>
    </w:p>
    <w:p w14:paraId="5A174948" w14:textId="4DA024B4" w:rsidR="00704D78" w:rsidRDefault="00704D78" w:rsidP="00704D78">
      <w:pPr>
        <w:tabs>
          <w:tab w:val="left" w:pos="5140"/>
        </w:tabs>
        <w:spacing w:line="360" w:lineRule="auto"/>
        <w:jc w:val="center"/>
        <w:rPr>
          <w:color w:val="0D0D0D"/>
          <w:shd w:val="clear" w:color="auto" w:fill="FFFFFF"/>
        </w:rPr>
      </w:pPr>
    </w:p>
    <w:p w14:paraId="69C7C06E" w14:textId="1FACF36C" w:rsidR="00704D78" w:rsidRDefault="006912F1" w:rsidP="00704D78">
      <w:pPr>
        <w:tabs>
          <w:tab w:val="left" w:pos="5140"/>
        </w:tabs>
        <w:spacing w:line="360" w:lineRule="auto"/>
        <w:jc w:val="center"/>
        <w:rPr>
          <w:color w:val="0D0D0D"/>
          <w:shd w:val="clear" w:color="auto" w:fill="FFFFFF"/>
        </w:rPr>
      </w:pPr>
      <w:r w:rsidRPr="000C0ECC">
        <w:rPr>
          <w:noProof/>
        </w:rPr>
        <w:drawing>
          <wp:inline distT="0" distB="0" distL="0" distR="0" wp14:anchorId="490344FC" wp14:editId="3E9E775E">
            <wp:extent cx="4122420" cy="2175849"/>
            <wp:effectExtent l="0" t="0" r="0" b="0"/>
            <wp:docPr id="58284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49210" name=""/>
                    <pic:cNvPicPr/>
                  </pic:nvPicPr>
                  <pic:blipFill>
                    <a:blip r:embed="rId40"/>
                    <a:stretch>
                      <a:fillRect/>
                    </a:stretch>
                  </pic:blipFill>
                  <pic:spPr>
                    <a:xfrm>
                      <a:off x="0" y="0"/>
                      <a:ext cx="4124304" cy="2176843"/>
                    </a:xfrm>
                    <a:prstGeom prst="rect">
                      <a:avLst/>
                    </a:prstGeom>
                  </pic:spPr>
                </pic:pic>
              </a:graphicData>
            </a:graphic>
          </wp:inline>
        </w:drawing>
      </w:r>
    </w:p>
    <w:p w14:paraId="2A353796" w14:textId="6B85D039" w:rsidR="00704D78" w:rsidRDefault="00704D78" w:rsidP="00704D78">
      <w:pPr>
        <w:tabs>
          <w:tab w:val="left" w:pos="5140"/>
        </w:tabs>
        <w:spacing w:line="360" w:lineRule="auto"/>
        <w:rPr>
          <w:color w:val="0D0D0D"/>
          <w:shd w:val="clear" w:color="auto" w:fill="FFFFFF"/>
        </w:rPr>
      </w:pPr>
    </w:p>
    <w:p w14:paraId="2D910727" w14:textId="09C63DEA" w:rsidR="00704D78" w:rsidRPr="00363F5C" w:rsidRDefault="00704D78" w:rsidP="00704D78">
      <w:pPr>
        <w:tabs>
          <w:tab w:val="left" w:pos="5140"/>
        </w:tabs>
        <w:spacing w:line="360" w:lineRule="auto"/>
        <w:rPr>
          <w:color w:val="0D0D0D"/>
          <w:shd w:val="clear" w:color="auto" w:fill="FFFFFF"/>
        </w:rPr>
      </w:pPr>
    </w:p>
    <w:p w14:paraId="79554083" w14:textId="6EBF7126" w:rsidR="00415B5E" w:rsidRPr="00415B5E" w:rsidRDefault="00415B5E" w:rsidP="006B7845">
      <w:pPr>
        <w:tabs>
          <w:tab w:val="left" w:pos="5578"/>
        </w:tabs>
        <w:spacing w:line="360" w:lineRule="auto"/>
        <w:rPr>
          <w:lang w:val="en-IN"/>
        </w:rPr>
      </w:pPr>
    </w:p>
    <w:p w14:paraId="03A2A396" w14:textId="64CD3CCE" w:rsidR="00EB64A2" w:rsidRPr="006912F1" w:rsidRDefault="00E139C7" w:rsidP="006912F1">
      <w:pPr>
        <w:spacing w:line="360" w:lineRule="auto"/>
        <w:rPr>
          <w:b/>
          <w:bCs/>
          <w:lang w:val="en-IN"/>
        </w:rPr>
      </w:pPr>
      <w:r w:rsidRPr="00A01CD4">
        <w:rPr>
          <w:b/>
          <w:bCs/>
          <w:sz w:val="28"/>
          <w:szCs w:val="28"/>
          <w:lang w:val="en-IN"/>
        </w:rPr>
        <w:t>7. TESTING AND RESULTS</w:t>
      </w:r>
    </w:p>
    <w:p w14:paraId="5FA1B4C6" w14:textId="120616E6" w:rsidR="00230548" w:rsidRPr="00A01CD4" w:rsidRDefault="00E139C7" w:rsidP="00645A11">
      <w:pPr>
        <w:tabs>
          <w:tab w:val="left" w:pos="5578"/>
        </w:tabs>
        <w:spacing w:line="360" w:lineRule="auto"/>
        <w:rPr>
          <w:b/>
          <w:bCs/>
          <w:sz w:val="28"/>
          <w:szCs w:val="28"/>
          <w:lang w:val="en-IN"/>
        </w:rPr>
      </w:pPr>
      <w:r w:rsidRPr="00A01CD4">
        <w:rPr>
          <w:b/>
          <w:bCs/>
          <w:sz w:val="28"/>
          <w:szCs w:val="28"/>
          <w:lang w:val="en-IN"/>
        </w:rPr>
        <w:t>7.1 SAMPLE INPUTS AND OUTPUTS</w:t>
      </w:r>
    </w:p>
    <w:p w14:paraId="2CC65861" w14:textId="3339C506" w:rsidR="00645A11" w:rsidRDefault="00F92268" w:rsidP="006912F1">
      <w:pPr>
        <w:tabs>
          <w:tab w:val="left" w:pos="5578"/>
        </w:tabs>
        <w:spacing w:line="360" w:lineRule="auto"/>
        <w:jc w:val="center"/>
        <w:rPr>
          <w:b/>
          <w:bCs/>
          <w:lang w:val="en-IN"/>
        </w:rPr>
      </w:pPr>
      <w:r>
        <w:rPr>
          <w:noProof/>
        </w:rPr>
        <w:t>-</w:t>
      </w:r>
      <w:r w:rsidR="006912F1" w:rsidRPr="00204FCF">
        <w:rPr>
          <w:noProof/>
        </w:rPr>
        <w:drawing>
          <wp:inline distT="0" distB="0" distL="0" distR="0" wp14:anchorId="3936A0CC" wp14:editId="7FC38341">
            <wp:extent cx="4212017" cy="5303520"/>
            <wp:effectExtent l="0" t="0" r="0" b="0"/>
            <wp:docPr id="13724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5193" name=""/>
                    <pic:cNvPicPr/>
                  </pic:nvPicPr>
                  <pic:blipFill>
                    <a:blip r:embed="rId41"/>
                    <a:stretch>
                      <a:fillRect/>
                    </a:stretch>
                  </pic:blipFill>
                  <pic:spPr>
                    <a:xfrm>
                      <a:off x="0" y="0"/>
                      <a:ext cx="4215289" cy="5307640"/>
                    </a:xfrm>
                    <a:prstGeom prst="rect">
                      <a:avLst/>
                    </a:prstGeom>
                  </pic:spPr>
                </pic:pic>
              </a:graphicData>
            </a:graphic>
          </wp:inline>
        </w:drawing>
      </w:r>
    </w:p>
    <w:p w14:paraId="251842C4" w14:textId="1D999BB6" w:rsidR="00322032" w:rsidRDefault="00322032" w:rsidP="006B7845">
      <w:pPr>
        <w:tabs>
          <w:tab w:val="left" w:pos="5578"/>
        </w:tabs>
        <w:spacing w:line="360" w:lineRule="auto"/>
        <w:rPr>
          <w:b/>
          <w:bCs/>
          <w:lang w:val="en-IN"/>
        </w:rPr>
      </w:pPr>
    </w:p>
    <w:p w14:paraId="1B634F39" w14:textId="77777777" w:rsidR="006912F1" w:rsidRDefault="006912F1" w:rsidP="006B7845">
      <w:pPr>
        <w:tabs>
          <w:tab w:val="left" w:pos="5578"/>
        </w:tabs>
        <w:spacing w:line="360" w:lineRule="auto"/>
        <w:rPr>
          <w:b/>
          <w:bCs/>
          <w:sz w:val="28"/>
          <w:szCs w:val="28"/>
          <w:lang w:val="en-IN"/>
        </w:rPr>
      </w:pPr>
    </w:p>
    <w:p w14:paraId="5C9BE620" w14:textId="77777777" w:rsidR="006912F1" w:rsidRDefault="006912F1" w:rsidP="006B7845">
      <w:pPr>
        <w:tabs>
          <w:tab w:val="left" w:pos="5578"/>
        </w:tabs>
        <w:spacing w:line="360" w:lineRule="auto"/>
        <w:rPr>
          <w:b/>
          <w:bCs/>
          <w:sz w:val="28"/>
          <w:szCs w:val="28"/>
          <w:lang w:val="en-IN"/>
        </w:rPr>
      </w:pPr>
    </w:p>
    <w:p w14:paraId="781E6F31" w14:textId="77777777" w:rsidR="006912F1" w:rsidRDefault="006912F1" w:rsidP="006B7845">
      <w:pPr>
        <w:tabs>
          <w:tab w:val="left" w:pos="5578"/>
        </w:tabs>
        <w:spacing w:line="360" w:lineRule="auto"/>
        <w:rPr>
          <w:b/>
          <w:bCs/>
          <w:sz w:val="28"/>
          <w:szCs w:val="28"/>
          <w:lang w:val="en-IN"/>
        </w:rPr>
      </w:pPr>
    </w:p>
    <w:p w14:paraId="0FB512FA" w14:textId="77777777" w:rsidR="006912F1" w:rsidRDefault="006912F1" w:rsidP="006B7845">
      <w:pPr>
        <w:tabs>
          <w:tab w:val="left" w:pos="5578"/>
        </w:tabs>
        <w:spacing w:line="360" w:lineRule="auto"/>
        <w:rPr>
          <w:b/>
          <w:bCs/>
          <w:sz w:val="28"/>
          <w:szCs w:val="28"/>
          <w:lang w:val="en-IN"/>
        </w:rPr>
      </w:pPr>
    </w:p>
    <w:p w14:paraId="5E78CAFF" w14:textId="77777777" w:rsidR="006912F1" w:rsidRDefault="006912F1" w:rsidP="006B7845">
      <w:pPr>
        <w:tabs>
          <w:tab w:val="left" w:pos="5578"/>
        </w:tabs>
        <w:spacing w:line="360" w:lineRule="auto"/>
        <w:rPr>
          <w:b/>
          <w:bCs/>
          <w:sz w:val="28"/>
          <w:szCs w:val="28"/>
          <w:lang w:val="en-IN"/>
        </w:rPr>
      </w:pPr>
    </w:p>
    <w:p w14:paraId="3F6A57BF" w14:textId="30A5AA08" w:rsidR="00B64CE1" w:rsidRPr="00A01CD4" w:rsidRDefault="00E139C7" w:rsidP="006B7845">
      <w:pPr>
        <w:tabs>
          <w:tab w:val="left" w:pos="5578"/>
        </w:tabs>
        <w:spacing w:line="360" w:lineRule="auto"/>
        <w:rPr>
          <w:b/>
          <w:bCs/>
          <w:sz w:val="28"/>
          <w:szCs w:val="28"/>
          <w:lang w:val="en-IN"/>
        </w:rPr>
      </w:pPr>
      <w:r w:rsidRPr="00A01CD4">
        <w:rPr>
          <w:b/>
          <w:bCs/>
          <w:sz w:val="28"/>
          <w:szCs w:val="28"/>
          <w:lang w:val="en-IN"/>
        </w:rPr>
        <w:lastRenderedPageBreak/>
        <w:t>7.2 DISCUSSIO</w:t>
      </w:r>
      <w:r w:rsidR="00443A04" w:rsidRPr="00A01CD4">
        <w:rPr>
          <w:b/>
          <w:bCs/>
          <w:sz w:val="28"/>
          <w:szCs w:val="28"/>
          <w:lang w:val="en-IN"/>
        </w:rPr>
        <w:t>N</w:t>
      </w:r>
    </w:p>
    <w:p w14:paraId="221B0EFE" w14:textId="77777777" w:rsidR="006912F1" w:rsidRPr="0052567E" w:rsidRDefault="006912F1" w:rsidP="006912F1">
      <w:pPr>
        <w:spacing w:after="249" w:line="360" w:lineRule="auto"/>
        <w:ind w:left="355"/>
        <w:rPr>
          <w:bCs/>
        </w:rPr>
      </w:pPr>
      <w:r w:rsidRPr="0052567E">
        <w:rPr>
          <w:bCs/>
        </w:rPr>
        <w:t>From the papers we studied, it is clear that Python is one of the best choices for creating GUI-based applications like a calculator. Most of the authors explained that Tkinter is very easy to use and perfect for beginners. It allows us to create windows, buttons, and input fields quickly without writing very complex code.</w:t>
      </w:r>
    </w:p>
    <w:p w14:paraId="33DF1196" w14:textId="191A2857" w:rsidR="008A7C42" w:rsidRPr="00622B74" w:rsidRDefault="006912F1" w:rsidP="00622B74">
      <w:pPr>
        <w:spacing w:after="249" w:line="360" w:lineRule="auto"/>
        <w:ind w:left="355"/>
        <w:rPr>
          <w:bCs/>
        </w:rPr>
      </w:pPr>
      <w:r w:rsidRPr="0052567E">
        <w:rPr>
          <w:bCs/>
        </w:rPr>
        <w:t>Some papers also mentioned other libraries like PyQt and Kivy, which can make more advanced and modern applications. But for simple tools like a calculator, Tkinter is enough.</w:t>
      </w:r>
      <w:r>
        <w:rPr>
          <w:bCs/>
        </w:rPr>
        <w:t xml:space="preserve"> </w:t>
      </w:r>
      <w:r w:rsidRPr="0052567E">
        <w:rPr>
          <w:bCs/>
        </w:rPr>
        <w:t>An important point from almost all studies is the need for error handling. For example, if a user tries to divide by zero, the program should not crash. Instead, it should show a proper message. This makes the application more reliable and user-friendly.</w:t>
      </w:r>
      <w:r>
        <w:rPr>
          <w:bCs/>
        </w:rPr>
        <w:t xml:space="preserve"> </w:t>
      </w:r>
      <w:r w:rsidRPr="0052567E">
        <w:rPr>
          <w:bCs/>
        </w:rPr>
        <w:t>Another common idea is that projects like calculators are very useful for learning purposes. They teach students not only about arithmetic but also about event-driven programming where the program reacts to button clicks. This helps in understanding how real applications work.</w:t>
      </w:r>
    </w:p>
    <w:p w14:paraId="6EF5D758" w14:textId="77777777" w:rsidR="00C328D8" w:rsidRDefault="00C328D8" w:rsidP="006B7845">
      <w:pPr>
        <w:tabs>
          <w:tab w:val="left" w:pos="5578"/>
        </w:tabs>
        <w:spacing w:line="360" w:lineRule="auto"/>
        <w:rPr>
          <w:b/>
          <w:bCs/>
          <w:lang w:val="en-IN"/>
        </w:rPr>
      </w:pPr>
    </w:p>
    <w:p w14:paraId="1A46A9CE" w14:textId="77777777" w:rsidR="00C2435C" w:rsidRDefault="00C2435C" w:rsidP="006B7845">
      <w:pPr>
        <w:tabs>
          <w:tab w:val="left" w:pos="5578"/>
        </w:tabs>
        <w:spacing w:line="360" w:lineRule="auto"/>
        <w:rPr>
          <w:b/>
          <w:bCs/>
          <w:lang w:val="en-IN"/>
        </w:rPr>
      </w:pPr>
    </w:p>
    <w:p w14:paraId="62143D68" w14:textId="77777777" w:rsidR="00C2435C" w:rsidRDefault="00C2435C" w:rsidP="006B7845">
      <w:pPr>
        <w:tabs>
          <w:tab w:val="left" w:pos="5578"/>
        </w:tabs>
        <w:spacing w:line="360" w:lineRule="auto"/>
        <w:rPr>
          <w:b/>
          <w:bCs/>
          <w:lang w:val="en-IN"/>
        </w:rPr>
      </w:pPr>
    </w:p>
    <w:p w14:paraId="25AE7D1B" w14:textId="77777777" w:rsidR="00C2435C" w:rsidRDefault="00C2435C" w:rsidP="006B7845">
      <w:pPr>
        <w:tabs>
          <w:tab w:val="left" w:pos="5578"/>
        </w:tabs>
        <w:spacing w:line="360" w:lineRule="auto"/>
        <w:rPr>
          <w:b/>
          <w:bCs/>
          <w:lang w:val="en-IN"/>
        </w:rPr>
      </w:pPr>
    </w:p>
    <w:p w14:paraId="1893C166" w14:textId="77777777" w:rsidR="00C2435C" w:rsidRDefault="00C2435C" w:rsidP="006B7845">
      <w:pPr>
        <w:tabs>
          <w:tab w:val="left" w:pos="5578"/>
        </w:tabs>
        <w:spacing w:line="360" w:lineRule="auto"/>
        <w:rPr>
          <w:b/>
          <w:bCs/>
          <w:lang w:val="en-IN"/>
        </w:rPr>
      </w:pPr>
    </w:p>
    <w:p w14:paraId="00215AD1" w14:textId="77777777" w:rsidR="00C2435C" w:rsidRDefault="00C2435C" w:rsidP="006B7845">
      <w:pPr>
        <w:tabs>
          <w:tab w:val="left" w:pos="5578"/>
        </w:tabs>
        <w:spacing w:line="360" w:lineRule="auto"/>
        <w:rPr>
          <w:b/>
          <w:bCs/>
          <w:lang w:val="en-IN"/>
        </w:rPr>
      </w:pPr>
    </w:p>
    <w:p w14:paraId="64B8A239" w14:textId="77777777" w:rsidR="00C2435C" w:rsidRDefault="00C2435C" w:rsidP="006B7845">
      <w:pPr>
        <w:tabs>
          <w:tab w:val="left" w:pos="5578"/>
        </w:tabs>
        <w:spacing w:line="360" w:lineRule="auto"/>
        <w:rPr>
          <w:b/>
          <w:bCs/>
          <w:lang w:val="en-IN"/>
        </w:rPr>
      </w:pPr>
    </w:p>
    <w:p w14:paraId="665D2062" w14:textId="77777777" w:rsidR="00C2435C" w:rsidRDefault="00C2435C" w:rsidP="006B7845">
      <w:pPr>
        <w:tabs>
          <w:tab w:val="left" w:pos="5578"/>
        </w:tabs>
        <w:spacing w:line="360" w:lineRule="auto"/>
        <w:rPr>
          <w:b/>
          <w:bCs/>
          <w:lang w:val="en-IN"/>
        </w:rPr>
      </w:pPr>
    </w:p>
    <w:p w14:paraId="0E575601" w14:textId="77777777" w:rsidR="00C2435C" w:rsidRDefault="00C2435C" w:rsidP="006B7845">
      <w:pPr>
        <w:tabs>
          <w:tab w:val="left" w:pos="5578"/>
        </w:tabs>
        <w:spacing w:line="360" w:lineRule="auto"/>
        <w:rPr>
          <w:b/>
          <w:bCs/>
          <w:lang w:val="en-IN"/>
        </w:rPr>
      </w:pPr>
    </w:p>
    <w:p w14:paraId="4020EDA1" w14:textId="77777777" w:rsidR="00C2435C" w:rsidRDefault="00C2435C" w:rsidP="006B7845">
      <w:pPr>
        <w:tabs>
          <w:tab w:val="left" w:pos="5578"/>
        </w:tabs>
        <w:spacing w:line="360" w:lineRule="auto"/>
        <w:rPr>
          <w:b/>
          <w:bCs/>
          <w:lang w:val="en-IN"/>
        </w:rPr>
      </w:pPr>
    </w:p>
    <w:p w14:paraId="6F15BF18" w14:textId="77777777" w:rsidR="00C2435C" w:rsidRDefault="00C2435C" w:rsidP="006B7845">
      <w:pPr>
        <w:tabs>
          <w:tab w:val="left" w:pos="5578"/>
        </w:tabs>
        <w:spacing w:line="360" w:lineRule="auto"/>
        <w:rPr>
          <w:b/>
          <w:bCs/>
          <w:lang w:val="en-IN"/>
        </w:rPr>
      </w:pPr>
    </w:p>
    <w:p w14:paraId="2945B374" w14:textId="77777777" w:rsidR="00C2435C" w:rsidRDefault="00C2435C" w:rsidP="006B7845">
      <w:pPr>
        <w:tabs>
          <w:tab w:val="left" w:pos="5578"/>
        </w:tabs>
        <w:spacing w:line="360" w:lineRule="auto"/>
        <w:rPr>
          <w:b/>
          <w:bCs/>
          <w:lang w:val="en-IN"/>
        </w:rPr>
      </w:pPr>
    </w:p>
    <w:p w14:paraId="57B7380F" w14:textId="77777777" w:rsidR="00C2435C" w:rsidRDefault="00C2435C" w:rsidP="006B7845">
      <w:pPr>
        <w:tabs>
          <w:tab w:val="left" w:pos="5578"/>
        </w:tabs>
        <w:spacing w:line="360" w:lineRule="auto"/>
        <w:rPr>
          <w:b/>
          <w:bCs/>
          <w:lang w:val="en-IN"/>
        </w:rPr>
      </w:pPr>
    </w:p>
    <w:p w14:paraId="19A2285E" w14:textId="77777777" w:rsidR="00C2435C" w:rsidRDefault="00C2435C" w:rsidP="006B7845">
      <w:pPr>
        <w:tabs>
          <w:tab w:val="left" w:pos="5578"/>
        </w:tabs>
        <w:spacing w:line="360" w:lineRule="auto"/>
        <w:rPr>
          <w:b/>
          <w:bCs/>
          <w:lang w:val="en-IN"/>
        </w:rPr>
      </w:pPr>
    </w:p>
    <w:p w14:paraId="1DBD36BB" w14:textId="77777777" w:rsidR="00C2435C" w:rsidRDefault="00C2435C" w:rsidP="006B7845">
      <w:pPr>
        <w:tabs>
          <w:tab w:val="left" w:pos="5578"/>
        </w:tabs>
        <w:spacing w:line="360" w:lineRule="auto"/>
        <w:rPr>
          <w:b/>
          <w:bCs/>
          <w:lang w:val="en-IN"/>
        </w:rPr>
      </w:pPr>
    </w:p>
    <w:p w14:paraId="5A5D96B6" w14:textId="77777777" w:rsidR="00C2435C" w:rsidRDefault="00C2435C" w:rsidP="006B7845">
      <w:pPr>
        <w:tabs>
          <w:tab w:val="left" w:pos="5578"/>
        </w:tabs>
        <w:spacing w:line="360" w:lineRule="auto"/>
        <w:rPr>
          <w:b/>
          <w:bCs/>
          <w:lang w:val="en-IN"/>
        </w:rPr>
      </w:pPr>
    </w:p>
    <w:p w14:paraId="68763484" w14:textId="77777777" w:rsidR="00C2435C" w:rsidRDefault="00C2435C" w:rsidP="006B7845">
      <w:pPr>
        <w:tabs>
          <w:tab w:val="left" w:pos="5578"/>
        </w:tabs>
        <w:spacing w:line="360" w:lineRule="auto"/>
        <w:rPr>
          <w:b/>
          <w:bCs/>
          <w:lang w:val="en-IN"/>
        </w:rPr>
      </w:pPr>
    </w:p>
    <w:p w14:paraId="66B9AE29" w14:textId="77777777" w:rsidR="00C2435C" w:rsidRPr="00C2435C" w:rsidRDefault="00C2435C" w:rsidP="00C2435C">
      <w:pPr>
        <w:tabs>
          <w:tab w:val="left" w:pos="5578"/>
        </w:tabs>
        <w:spacing w:line="360" w:lineRule="auto"/>
        <w:rPr>
          <w:b/>
          <w:bCs/>
          <w:sz w:val="28"/>
          <w:szCs w:val="28"/>
          <w:lang w:val="en-IN"/>
        </w:rPr>
      </w:pPr>
      <w:r w:rsidRPr="00C2435C">
        <w:rPr>
          <w:b/>
          <w:bCs/>
          <w:sz w:val="28"/>
          <w:szCs w:val="28"/>
          <w:lang w:val="en-IN"/>
        </w:rPr>
        <w:t>8. CREATIVITY &amp; INNOVATION</w:t>
      </w:r>
    </w:p>
    <w:p w14:paraId="67ECD710" w14:textId="77777777" w:rsidR="00C2435C" w:rsidRDefault="00C2435C" w:rsidP="00C2435C">
      <w:pPr>
        <w:tabs>
          <w:tab w:val="left" w:pos="5578"/>
        </w:tabs>
        <w:spacing w:line="360" w:lineRule="auto"/>
        <w:jc w:val="both"/>
        <w:rPr>
          <w:b/>
          <w:bCs/>
          <w:lang w:val="en-IN"/>
        </w:rPr>
      </w:pPr>
    </w:p>
    <w:p w14:paraId="71C1A26D" w14:textId="19C9A5DD" w:rsidR="00C2435C" w:rsidRPr="00C2435C" w:rsidRDefault="00C2435C" w:rsidP="00C2435C">
      <w:pPr>
        <w:tabs>
          <w:tab w:val="left" w:pos="5578"/>
        </w:tabs>
        <w:spacing w:line="360" w:lineRule="auto"/>
        <w:jc w:val="both"/>
        <w:rPr>
          <w:lang w:val="en-IN"/>
        </w:rPr>
      </w:pPr>
      <w:r w:rsidRPr="00C2435C">
        <w:t>The proposed GUI-based calculator embodies creativity and innovation by integrating advanced functionalities with an intuitive and visually appealing interface. Unlike traditional calculators, it not only performs basic arithmetic but also evaluates complex expressions while respecting operator precedence, allowing users to input entire equations directly. Innovative features such as memory storage for previous results, history tracking, and real-time error detection enhance usability and reduce calculation mistakes. The interface is designed to be highly interactive, with responsive buttons, subtle animations, and customizable themes, ensuring a personalized and engaging experience for users across desktops, tablets, and mobile devices. Moreover, educational elements, such as step-by-step solutions, hints, and mini-tutorials, transform the calculator into an effective learning tool, supporting both students and casual users in understanding mathematical concepts. Additional conveniences, including quick copy-paste of results, adaptive layouts, and accessibility features, further elevate the functionality, making the calculator not just a computational tool but a comprehensive, interactive platform that merges learning, efficiency, and user-centered design. By blending aesthetic appeal with practical innovation, this model redefines the conventional calculator experience, offering a versatile tool that caters to diverse user needs.</w:t>
      </w:r>
    </w:p>
    <w:p w14:paraId="6EE36D88" w14:textId="77777777" w:rsidR="00C2435C" w:rsidRDefault="00C2435C" w:rsidP="006B7845">
      <w:pPr>
        <w:tabs>
          <w:tab w:val="left" w:pos="5578"/>
        </w:tabs>
        <w:spacing w:line="360" w:lineRule="auto"/>
        <w:rPr>
          <w:b/>
          <w:bCs/>
          <w:lang w:val="en-IN"/>
        </w:rPr>
      </w:pPr>
    </w:p>
    <w:p w14:paraId="325E4AE8" w14:textId="77777777" w:rsidR="00C2435C" w:rsidRDefault="00C2435C" w:rsidP="006B7845">
      <w:pPr>
        <w:tabs>
          <w:tab w:val="left" w:pos="5578"/>
        </w:tabs>
        <w:spacing w:line="360" w:lineRule="auto"/>
        <w:rPr>
          <w:b/>
          <w:bCs/>
          <w:lang w:val="en-IN"/>
        </w:rPr>
      </w:pPr>
    </w:p>
    <w:p w14:paraId="7AD887D6" w14:textId="77777777" w:rsidR="003D2111" w:rsidRDefault="003D2111" w:rsidP="006B7845">
      <w:pPr>
        <w:tabs>
          <w:tab w:val="left" w:pos="5578"/>
        </w:tabs>
        <w:spacing w:line="360" w:lineRule="auto"/>
        <w:rPr>
          <w:b/>
          <w:bCs/>
          <w:lang w:val="en-IN"/>
        </w:rPr>
      </w:pPr>
    </w:p>
    <w:p w14:paraId="31B25975" w14:textId="77777777" w:rsidR="003D2111" w:rsidRDefault="003D2111" w:rsidP="006B7845">
      <w:pPr>
        <w:tabs>
          <w:tab w:val="left" w:pos="5578"/>
        </w:tabs>
        <w:spacing w:line="360" w:lineRule="auto"/>
        <w:rPr>
          <w:b/>
          <w:bCs/>
          <w:lang w:val="en-IN"/>
        </w:rPr>
      </w:pPr>
    </w:p>
    <w:p w14:paraId="0F0DA0E9" w14:textId="77777777" w:rsidR="003D2111" w:rsidRDefault="003D2111" w:rsidP="006B7845">
      <w:pPr>
        <w:tabs>
          <w:tab w:val="left" w:pos="5578"/>
        </w:tabs>
        <w:spacing w:line="360" w:lineRule="auto"/>
        <w:rPr>
          <w:b/>
          <w:bCs/>
          <w:lang w:val="en-IN"/>
        </w:rPr>
      </w:pPr>
    </w:p>
    <w:p w14:paraId="50B539A0" w14:textId="77777777" w:rsidR="003D2111" w:rsidRDefault="003D2111" w:rsidP="006B7845">
      <w:pPr>
        <w:tabs>
          <w:tab w:val="left" w:pos="5578"/>
        </w:tabs>
        <w:spacing w:line="360" w:lineRule="auto"/>
        <w:rPr>
          <w:b/>
          <w:bCs/>
          <w:lang w:val="en-IN"/>
        </w:rPr>
      </w:pPr>
    </w:p>
    <w:p w14:paraId="2311B190" w14:textId="77777777" w:rsidR="003D2111" w:rsidRDefault="003D2111" w:rsidP="006B7845">
      <w:pPr>
        <w:tabs>
          <w:tab w:val="left" w:pos="5578"/>
        </w:tabs>
        <w:spacing w:line="360" w:lineRule="auto"/>
        <w:rPr>
          <w:b/>
          <w:bCs/>
          <w:lang w:val="en-IN"/>
        </w:rPr>
      </w:pPr>
    </w:p>
    <w:p w14:paraId="3804152A" w14:textId="77777777" w:rsidR="003D2111" w:rsidRDefault="003D2111" w:rsidP="006B7845">
      <w:pPr>
        <w:tabs>
          <w:tab w:val="left" w:pos="5578"/>
        </w:tabs>
        <w:spacing w:line="360" w:lineRule="auto"/>
        <w:rPr>
          <w:b/>
          <w:bCs/>
          <w:lang w:val="en-IN"/>
        </w:rPr>
      </w:pPr>
    </w:p>
    <w:p w14:paraId="6F6F9ED3" w14:textId="77777777" w:rsidR="003D2111" w:rsidRDefault="003D2111" w:rsidP="006B7845">
      <w:pPr>
        <w:tabs>
          <w:tab w:val="left" w:pos="5578"/>
        </w:tabs>
        <w:spacing w:line="360" w:lineRule="auto"/>
        <w:rPr>
          <w:b/>
          <w:bCs/>
          <w:lang w:val="en-IN"/>
        </w:rPr>
      </w:pPr>
    </w:p>
    <w:p w14:paraId="5FFDEFE0" w14:textId="77777777" w:rsidR="003D2111" w:rsidRDefault="003D2111" w:rsidP="006B7845">
      <w:pPr>
        <w:tabs>
          <w:tab w:val="left" w:pos="5578"/>
        </w:tabs>
        <w:spacing w:line="360" w:lineRule="auto"/>
        <w:rPr>
          <w:b/>
          <w:bCs/>
          <w:lang w:val="en-IN"/>
        </w:rPr>
      </w:pPr>
    </w:p>
    <w:p w14:paraId="0AFD4F3F" w14:textId="77777777" w:rsidR="003D2111" w:rsidRDefault="003D2111" w:rsidP="006B7845">
      <w:pPr>
        <w:tabs>
          <w:tab w:val="left" w:pos="5578"/>
        </w:tabs>
        <w:spacing w:line="360" w:lineRule="auto"/>
        <w:rPr>
          <w:b/>
          <w:bCs/>
          <w:lang w:val="en-IN"/>
        </w:rPr>
      </w:pPr>
    </w:p>
    <w:p w14:paraId="512F76E5" w14:textId="77777777" w:rsidR="003D2111" w:rsidRDefault="003D2111" w:rsidP="006B7845">
      <w:pPr>
        <w:tabs>
          <w:tab w:val="left" w:pos="5578"/>
        </w:tabs>
        <w:spacing w:line="360" w:lineRule="auto"/>
        <w:rPr>
          <w:b/>
          <w:bCs/>
          <w:lang w:val="en-IN"/>
        </w:rPr>
      </w:pPr>
    </w:p>
    <w:p w14:paraId="1EDFDF15" w14:textId="77777777" w:rsidR="003D2111" w:rsidRDefault="003D2111" w:rsidP="006B7845">
      <w:pPr>
        <w:tabs>
          <w:tab w:val="left" w:pos="5578"/>
        </w:tabs>
        <w:spacing w:line="360" w:lineRule="auto"/>
        <w:rPr>
          <w:b/>
          <w:bCs/>
          <w:lang w:val="en-IN"/>
        </w:rPr>
      </w:pPr>
    </w:p>
    <w:p w14:paraId="6E87CCE7" w14:textId="77777777" w:rsidR="003D2111" w:rsidRPr="003D2111" w:rsidRDefault="003D2111" w:rsidP="003D2111">
      <w:pPr>
        <w:tabs>
          <w:tab w:val="left" w:pos="5578"/>
        </w:tabs>
        <w:spacing w:line="360" w:lineRule="auto"/>
        <w:rPr>
          <w:b/>
          <w:bCs/>
          <w:sz w:val="28"/>
          <w:szCs w:val="28"/>
          <w:lang w:val="en-IN"/>
        </w:rPr>
      </w:pPr>
      <w:r w:rsidRPr="003D2111">
        <w:rPr>
          <w:b/>
          <w:bCs/>
          <w:sz w:val="28"/>
          <w:szCs w:val="28"/>
          <w:lang w:val="en-IN"/>
        </w:rPr>
        <w:t>9. COMMUNITY IMPACT</w:t>
      </w:r>
    </w:p>
    <w:p w14:paraId="6734C834" w14:textId="77777777" w:rsidR="00C2435C" w:rsidRDefault="00C2435C" w:rsidP="006B7845">
      <w:pPr>
        <w:tabs>
          <w:tab w:val="left" w:pos="5578"/>
        </w:tabs>
        <w:spacing w:line="360" w:lineRule="auto"/>
        <w:rPr>
          <w:b/>
          <w:bCs/>
          <w:lang w:val="en-IN"/>
        </w:rPr>
      </w:pPr>
    </w:p>
    <w:p w14:paraId="073C68FB" w14:textId="0D7DE6F9" w:rsidR="003D2111" w:rsidRPr="003D2111" w:rsidRDefault="003D2111" w:rsidP="003D2111">
      <w:pPr>
        <w:tabs>
          <w:tab w:val="left" w:pos="5578"/>
        </w:tabs>
        <w:spacing w:line="360" w:lineRule="auto"/>
        <w:jc w:val="both"/>
        <w:rPr>
          <w:lang w:val="en-IN"/>
        </w:rPr>
      </w:pPr>
      <w:r w:rsidRPr="003D2111">
        <w:rPr>
          <w:lang w:val="en-IN"/>
        </w:rPr>
        <w:t>The proposed GUI-based calculator has the potential to create a meaningful impact on the community by improving access to educational tools and enhancing digital literacy. By providing an intuitive, interactive platform, it supports students, teachers, and learners of all ages in understanding mathematical concepts more effectively. Its step-by-step solution feature and educational support make it particularly beneficial for schools and tutoring centers, bridging gaps in learning and making complex calculations more accessible.</w:t>
      </w:r>
    </w:p>
    <w:p w14:paraId="33940807" w14:textId="77777777" w:rsidR="003D2111" w:rsidRPr="003D2111" w:rsidRDefault="003D2111" w:rsidP="003D2111">
      <w:pPr>
        <w:tabs>
          <w:tab w:val="left" w:pos="5578"/>
        </w:tabs>
        <w:spacing w:line="360" w:lineRule="auto"/>
        <w:jc w:val="both"/>
        <w:rPr>
          <w:lang w:val="en-IN"/>
        </w:rPr>
      </w:pPr>
      <w:r w:rsidRPr="003D2111">
        <w:rPr>
          <w:lang w:val="en-IN"/>
        </w:rPr>
        <w:t xml:space="preserve">Beyond education, the calculator promotes digital inclusion by being user-friendly and adaptable across multiple devices, ensuring that even users with limited technical skills can benefit. Customizable themes and accessibility </w:t>
      </w:r>
      <w:proofErr w:type="gramStart"/>
      <w:r w:rsidRPr="003D2111">
        <w:rPr>
          <w:lang w:val="en-IN"/>
        </w:rPr>
        <w:t>features</w:t>
      </w:r>
      <w:proofErr w:type="gramEnd"/>
      <w:r w:rsidRPr="003D2111">
        <w:rPr>
          <w:lang w:val="en-IN"/>
        </w:rPr>
        <w:t xml:space="preserve"> also address diverse needs, including those of users with visual impairments or disabilities.</w:t>
      </w:r>
    </w:p>
    <w:p w14:paraId="3F5D96F4" w14:textId="691B3D05" w:rsidR="00C2435C" w:rsidRDefault="003D2111" w:rsidP="003D2111">
      <w:pPr>
        <w:tabs>
          <w:tab w:val="left" w:pos="5578"/>
        </w:tabs>
        <w:spacing w:line="360" w:lineRule="auto"/>
        <w:jc w:val="both"/>
        <w:rPr>
          <w:b/>
          <w:bCs/>
          <w:lang w:val="en-IN"/>
        </w:rPr>
      </w:pPr>
      <w:r w:rsidRPr="003D2111">
        <w:rPr>
          <w:lang w:val="en-IN"/>
        </w:rPr>
        <w:t>Furthermore, by offering a free or low-cost digital tool, the calculator encourages wider adoption of technology in the community, fostering problem-solving skills, computational thinking, and a culture of innovation. Its potential integration with collaborative platforms or cloud-based storage can also support group learning and sharing of knowledge, thereby creating a positive ripple effect in both educational and professional environments.</w:t>
      </w:r>
    </w:p>
    <w:p w14:paraId="11C8A239" w14:textId="77777777" w:rsidR="00C2435C" w:rsidRDefault="00C2435C" w:rsidP="003D2111">
      <w:pPr>
        <w:tabs>
          <w:tab w:val="left" w:pos="5578"/>
        </w:tabs>
        <w:spacing w:line="360" w:lineRule="auto"/>
        <w:jc w:val="both"/>
        <w:rPr>
          <w:b/>
          <w:bCs/>
          <w:lang w:val="en-IN"/>
        </w:rPr>
      </w:pPr>
    </w:p>
    <w:p w14:paraId="0FD83574" w14:textId="77777777" w:rsidR="00C2435C" w:rsidRDefault="00C2435C" w:rsidP="006B7845">
      <w:pPr>
        <w:tabs>
          <w:tab w:val="left" w:pos="5578"/>
        </w:tabs>
        <w:spacing w:line="360" w:lineRule="auto"/>
        <w:rPr>
          <w:b/>
          <w:bCs/>
          <w:lang w:val="en-IN"/>
        </w:rPr>
      </w:pPr>
    </w:p>
    <w:p w14:paraId="158A875A" w14:textId="77777777" w:rsidR="00C2435C" w:rsidRDefault="00C2435C" w:rsidP="006B7845">
      <w:pPr>
        <w:tabs>
          <w:tab w:val="left" w:pos="5578"/>
        </w:tabs>
        <w:spacing w:line="360" w:lineRule="auto"/>
        <w:rPr>
          <w:b/>
          <w:bCs/>
          <w:lang w:val="en-IN"/>
        </w:rPr>
      </w:pPr>
    </w:p>
    <w:p w14:paraId="411FC1E5" w14:textId="77777777" w:rsidR="00C2435C" w:rsidRDefault="00C2435C" w:rsidP="006B7845">
      <w:pPr>
        <w:tabs>
          <w:tab w:val="left" w:pos="5578"/>
        </w:tabs>
        <w:spacing w:line="360" w:lineRule="auto"/>
        <w:rPr>
          <w:b/>
          <w:bCs/>
          <w:lang w:val="en-IN"/>
        </w:rPr>
      </w:pPr>
    </w:p>
    <w:p w14:paraId="0E7CA6E4" w14:textId="77777777" w:rsidR="00C2435C" w:rsidRDefault="00C2435C" w:rsidP="006B7845">
      <w:pPr>
        <w:tabs>
          <w:tab w:val="left" w:pos="5578"/>
        </w:tabs>
        <w:spacing w:line="360" w:lineRule="auto"/>
        <w:rPr>
          <w:b/>
          <w:bCs/>
          <w:lang w:val="en-IN"/>
        </w:rPr>
      </w:pPr>
    </w:p>
    <w:p w14:paraId="32066C6C" w14:textId="77777777" w:rsidR="00C2435C" w:rsidRDefault="00C2435C" w:rsidP="006B7845">
      <w:pPr>
        <w:tabs>
          <w:tab w:val="left" w:pos="5578"/>
        </w:tabs>
        <w:spacing w:line="360" w:lineRule="auto"/>
        <w:rPr>
          <w:b/>
          <w:bCs/>
          <w:lang w:val="en-IN"/>
        </w:rPr>
      </w:pPr>
    </w:p>
    <w:p w14:paraId="5926A4B3" w14:textId="77777777" w:rsidR="00C2435C" w:rsidRDefault="00C2435C" w:rsidP="006B7845">
      <w:pPr>
        <w:tabs>
          <w:tab w:val="left" w:pos="5578"/>
        </w:tabs>
        <w:spacing w:line="360" w:lineRule="auto"/>
        <w:rPr>
          <w:b/>
          <w:bCs/>
          <w:lang w:val="en-IN"/>
        </w:rPr>
      </w:pPr>
    </w:p>
    <w:p w14:paraId="3F64CC7E" w14:textId="77777777" w:rsidR="00C2435C" w:rsidRDefault="00C2435C" w:rsidP="006B7845">
      <w:pPr>
        <w:tabs>
          <w:tab w:val="left" w:pos="5578"/>
        </w:tabs>
        <w:spacing w:line="360" w:lineRule="auto"/>
        <w:rPr>
          <w:b/>
          <w:bCs/>
          <w:lang w:val="en-IN"/>
        </w:rPr>
      </w:pPr>
    </w:p>
    <w:p w14:paraId="0E2D4739" w14:textId="77777777" w:rsidR="003D2111" w:rsidRDefault="003D2111" w:rsidP="006B7845">
      <w:pPr>
        <w:tabs>
          <w:tab w:val="left" w:pos="5578"/>
        </w:tabs>
        <w:spacing w:line="360" w:lineRule="auto"/>
        <w:rPr>
          <w:b/>
          <w:bCs/>
          <w:lang w:val="en-IN"/>
        </w:rPr>
      </w:pPr>
    </w:p>
    <w:p w14:paraId="219DDA3F" w14:textId="77777777" w:rsidR="003D2111" w:rsidRDefault="003D2111" w:rsidP="006B7845">
      <w:pPr>
        <w:tabs>
          <w:tab w:val="left" w:pos="5578"/>
        </w:tabs>
        <w:spacing w:line="360" w:lineRule="auto"/>
        <w:rPr>
          <w:b/>
          <w:bCs/>
          <w:lang w:val="en-IN"/>
        </w:rPr>
      </w:pPr>
    </w:p>
    <w:p w14:paraId="54BB4D47" w14:textId="77777777" w:rsidR="003D2111" w:rsidRDefault="003D2111" w:rsidP="006B7845">
      <w:pPr>
        <w:tabs>
          <w:tab w:val="left" w:pos="5578"/>
        </w:tabs>
        <w:spacing w:line="360" w:lineRule="auto"/>
        <w:rPr>
          <w:b/>
          <w:bCs/>
          <w:lang w:val="en-IN"/>
        </w:rPr>
      </w:pPr>
    </w:p>
    <w:p w14:paraId="32EA2217" w14:textId="77777777" w:rsidR="003D2111" w:rsidRDefault="003D2111" w:rsidP="006B7845">
      <w:pPr>
        <w:tabs>
          <w:tab w:val="left" w:pos="5578"/>
        </w:tabs>
        <w:spacing w:line="360" w:lineRule="auto"/>
        <w:rPr>
          <w:b/>
          <w:bCs/>
          <w:lang w:val="en-IN"/>
        </w:rPr>
      </w:pPr>
    </w:p>
    <w:p w14:paraId="0F2ABF5A" w14:textId="77777777" w:rsidR="00C2435C" w:rsidRDefault="00C2435C" w:rsidP="006B7845">
      <w:pPr>
        <w:tabs>
          <w:tab w:val="left" w:pos="5578"/>
        </w:tabs>
        <w:spacing w:line="360" w:lineRule="auto"/>
        <w:rPr>
          <w:b/>
          <w:bCs/>
          <w:lang w:val="en-IN"/>
        </w:rPr>
      </w:pPr>
    </w:p>
    <w:p w14:paraId="52F48BAE" w14:textId="1D60C489" w:rsidR="00B8344F" w:rsidRPr="00A01CD4" w:rsidRDefault="00322032" w:rsidP="00E0385A">
      <w:pPr>
        <w:tabs>
          <w:tab w:val="left" w:pos="5578"/>
        </w:tabs>
        <w:spacing w:line="360" w:lineRule="auto"/>
        <w:rPr>
          <w:b/>
          <w:bCs/>
          <w:sz w:val="28"/>
          <w:szCs w:val="28"/>
          <w:lang w:val="en-IN"/>
        </w:rPr>
      </w:pPr>
      <w:r>
        <w:rPr>
          <w:b/>
          <w:bCs/>
          <w:sz w:val="28"/>
          <w:szCs w:val="28"/>
          <w:lang w:val="en-IN"/>
        </w:rPr>
        <w:t>10</w:t>
      </w:r>
      <w:r w:rsidR="00E139C7" w:rsidRPr="00A01CD4">
        <w:rPr>
          <w:b/>
          <w:bCs/>
          <w:sz w:val="28"/>
          <w:szCs w:val="28"/>
          <w:lang w:val="en-IN"/>
        </w:rPr>
        <w:t>. REFERENCES</w:t>
      </w:r>
    </w:p>
    <w:p w14:paraId="5277244C" w14:textId="77777777" w:rsidR="00622B74" w:rsidRPr="0082645A" w:rsidRDefault="00622B74" w:rsidP="003D2111">
      <w:pPr>
        <w:pStyle w:val="ListParagraph"/>
        <w:numPr>
          <w:ilvl w:val="0"/>
          <w:numId w:val="25"/>
        </w:numPr>
        <w:spacing w:after="411" w:line="360" w:lineRule="auto"/>
        <w:rPr>
          <w:bCs/>
        </w:rPr>
      </w:pPr>
      <w:r w:rsidRPr="0082645A">
        <w:rPr>
          <w:bCs/>
        </w:rPr>
        <w:t xml:space="preserve">Sharma, R., &amp; Gupta, A. (2021). </w:t>
      </w:r>
      <w:r w:rsidRPr="0082645A">
        <w:rPr>
          <w:bCs/>
          <w:i/>
          <w:iCs/>
        </w:rPr>
        <w:t>Developing GUI applications in Python using PyQt and Tkinter</w:t>
      </w:r>
      <w:r w:rsidRPr="0082645A">
        <w:rPr>
          <w:bCs/>
        </w:rPr>
        <w:t>. International Journal of Computer Applications, 175(32), 10–15.</w:t>
      </w:r>
    </w:p>
    <w:p w14:paraId="3FB858DE" w14:textId="77777777" w:rsidR="00622B74" w:rsidRPr="0082645A" w:rsidRDefault="00622B74" w:rsidP="003D2111">
      <w:pPr>
        <w:pStyle w:val="ListParagraph"/>
        <w:numPr>
          <w:ilvl w:val="0"/>
          <w:numId w:val="25"/>
        </w:numPr>
        <w:spacing w:after="411" w:line="360" w:lineRule="auto"/>
        <w:rPr>
          <w:bCs/>
        </w:rPr>
      </w:pPr>
      <w:r w:rsidRPr="0082645A">
        <w:rPr>
          <w:bCs/>
        </w:rPr>
        <w:t xml:space="preserve">Kumar, S. (2020). </w:t>
      </w:r>
      <w:r w:rsidRPr="0082645A">
        <w:rPr>
          <w:bCs/>
          <w:i/>
          <w:iCs/>
        </w:rPr>
        <w:t>Design of a simple calculator using Python Tkinter</w:t>
      </w:r>
      <w:r w:rsidRPr="0082645A">
        <w:rPr>
          <w:bCs/>
        </w:rPr>
        <w:t>. Journal of Emerging Technologies, 8(2), 45–50.</w:t>
      </w:r>
    </w:p>
    <w:p w14:paraId="1E360DA6" w14:textId="77777777" w:rsidR="00622B74" w:rsidRPr="0082645A" w:rsidRDefault="00622B74" w:rsidP="003D2111">
      <w:pPr>
        <w:pStyle w:val="ListParagraph"/>
        <w:numPr>
          <w:ilvl w:val="0"/>
          <w:numId w:val="25"/>
        </w:numPr>
        <w:spacing w:after="411" w:line="360" w:lineRule="auto"/>
        <w:rPr>
          <w:bCs/>
        </w:rPr>
      </w:pPr>
      <w:r w:rsidRPr="0082645A">
        <w:rPr>
          <w:bCs/>
        </w:rPr>
        <w:t xml:space="preserve">Patel, M., &amp; Reddy, V. (2019). </w:t>
      </w:r>
      <w:r w:rsidRPr="0082645A">
        <w:rPr>
          <w:bCs/>
          <w:i/>
          <w:iCs/>
        </w:rPr>
        <w:t>Learning event-driven programming through Python GUI projects</w:t>
      </w:r>
      <w:r w:rsidRPr="0082645A">
        <w:rPr>
          <w:bCs/>
        </w:rPr>
        <w:t>. International Journal of Innovative Research in Computer Science, 7(4), 112–118.</w:t>
      </w:r>
    </w:p>
    <w:p w14:paraId="1AB65A58" w14:textId="77777777" w:rsidR="00622B74" w:rsidRPr="0082645A" w:rsidRDefault="00622B74" w:rsidP="003D2111">
      <w:pPr>
        <w:pStyle w:val="ListParagraph"/>
        <w:numPr>
          <w:ilvl w:val="0"/>
          <w:numId w:val="25"/>
        </w:numPr>
        <w:spacing w:after="411" w:line="360" w:lineRule="auto"/>
        <w:rPr>
          <w:bCs/>
        </w:rPr>
      </w:pPr>
      <w:r w:rsidRPr="0082645A">
        <w:rPr>
          <w:bCs/>
        </w:rPr>
        <w:t xml:space="preserve">Singh, P. (2021). </w:t>
      </w:r>
      <w:r w:rsidRPr="0082645A">
        <w:rPr>
          <w:bCs/>
          <w:i/>
          <w:iCs/>
        </w:rPr>
        <w:t>Automation of grading systems using Python-based GUI</w:t>
      </w:r>
      <w:r w:rsidRPr="0082645A">
        <w:rPr>
          <w:bCs/>
        </w:rPr>
        <w:t>. Journal of Computer Education, 9(1), 25–30.</w:t>
      </w:r>
    </w:p>
    <w:p w14:paraId="60B4AEEB" w14:textId="77777777" w:rsidR="00622B74" w:rsidRPr="0082645A" w:rsidRDefault="00622B74" w:rsidP="003D2111">
      <w:pPr>
        <w:pStyle w:val="ListParagraph"/>
        <w:numPr>
          <w:ilvl w:val="0"/>
          <w:numId w:val="25"/>
        </w:numPr>
        <w:spacing w:after="411" w:line="360" w:lineRule="auto"/>
        <w:rPr>
          <w:bCs/>
        </w:rPr>
      </w:pPr>
      <w:r w:rsidRPr="0082645A">
        <w:rPr>
          <w:bCs/>
        </w:rPr>
        <w:t xml:space="preserve">Choudhary, N., &amp; Mehta, K. (2022). </w:t>
      </w:r>
      <w:r w:rsidRPr="0082645A">
        <w:rPr>
          <w:bCs/>
          <w:i/>
          <w:iCs/>
        </w:rPr>
        <w:t>GUI-based tools for enhancing learning in mathematics and engineering</w:t>
      </w:r>
      <w:r w:rsidRPr="0082645A">
        <w:rPr>
          <w:bCs/>
        </w:rPr>
        <w:t>. International Journal of Engineering Education, 38(6), 515–520.</w:t>
      </w:r>
    </w:p>
    <w:p w14:paraId="0EA75C1E" w14:textId="77777777" w:rsidR="00622B74" w:rsidRPr="0082645A" w:rsidRDefault="00622B74" w:rsidP="003D2111">
      <w:pPr>
        <w:pStyle w:val="ListParagraph"/>
        <w:numPr>
          <w:ilvl w:val="0"/>
          <w:numId w:val="25"/>
        </w:numPr>
        <w:spacing w:after="411" w:line="360" w:lineRule="auto"/>
        <w:rPr>
          <w:bCs/>
        </w:rPr>
      </w:pPr>
      <w:r w:rsidRPr="0082645A">
        <w:rPr>
          <w:bCs/>
        </w:rPr>
        <w:t xml:space="preserve">Ali, F. (2020). </w:t>
      </w:r>
      <w:r w:rsidRPr="0082645A">
        <w:rPr>
          <w:bCs/>
          <w:i/>
          <w:iCs/>
        </w:rPr>
        <w:t>Error handling in Python GUI calculators</w:t>
      </w:r>
      <w:r w:rsidRPr="0082645A">
        <w:rPr>
          <w:bCs/>
        </w:rPr>
        <w:t>. International Journal of Computer Applications, 176(5), 60–65.</w:t>
      </w:r>
    </w:p>
    <w:p w14:paraId="0FB254F7" w14:textId="01841494" w:rsidR="00E0385A" w:rsidRPr="00D503B2" w:rsidRDefault="00E0385A" w:rsidP="00E0385A">
      <w:pPr>
        <w:spacing w:after="160" w:line="360" w:lineRule="auto"/>
        <w:jc w:val="both"/>
      </w:pPr>
    </w:p>
    <w:sectPr w:rsidR="00E0385A" w:rsidRPr="00D503B2" w:rsidSect="00B64CE1">
      <w:headerReference w:type="default" r:id="rId42"/>
      <w:footerReference w:type="default" r:id="rId43"/>
      <w:headerReference w:type="first" r:id="rId44"/>
      <w:footerReference w:type="first" r:id="rId45"/>
      <w:pgSz w:w="12240" w:h="15840"/>
      <w:pgMar w:top="450" w:right="1440" w:bottom="540" w:left="1440" w:header="1587" w:footer="454"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5366E" w14:textId="77777777" w:rsidR="00913F38" w:rsidRDefault="00913F38">
      <w:r>
        <w:separator/>
      </w:r>
    </w:p>
  </w:endnote>
  <w:endnote w:type="continuationSeparator" w:id="0">
    <w:p w14:paraId="72898101" w14:textId="77777777" w:rsidR="00913F38" w:rsidRDefault="00913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OAG+TimesNewRoman">
    <w:altName w:val="Times New Roman"/>
    <w:panose1 w:val="00000000000000000000"/>
    <w:charset w:val="00"/>
    <w:family w:val="roman"/>
    <w:notTrueType/>
    <w:pitch w:val="default"/>
    <w:sig w:usb0="00000003" w:usb1="00000000" w:usb2="00000000" w:usb3="00000000" w:csb0="00000001" w:csb1="00000000"/>
  </w:font>
  <w:font w:name="Liberation Serif">
    <w:altName w:val="MS Mincho"/>
    <w:charset w:val="01"/>
    <w:family w:val="roman"/>
    <w:pitch w:val="variable"/>
  </w:font>
  <w:font w:name="DejaVu Sans">
    <w:altName w:val="Times New Roman"/>
    <w:charset w:val="00"/>
    <w:family w:val="swiss"/>
    <w:pitch w:val="variable"/>
    <w:sig w:usb0="E7002EFF" w:usb1="D200FDFF" w:usb2="0A246029" w:usb3="00000000" w:csb0="000001FF" w:csb1="00000000"/>
  </w:font>
  <w:font w:name="DejaVu Sans Mono">
    <w:altName w:val="MS Mincho"/>
    <w:charset w:val="00"/>
    <w:family w:val="modern"/>
    <w:pitch w:val="fixed"/>
    <w:sig w:usb0="E60026FF"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4F210" w14:textId="77777777" w:rsidR="00842581" w:rsidRDefault="00842581" w:rsidP="009818C9">
    <w:pPr>
      <w:pStyle w:val="Footer"/>
      <w:framePr w:wrap="around" w:vAnchor="text" w:hAnchor="margin" w:xAlign="center" w:y="1"/>
      <w:jc w:val="center"/>
      <w:rPr>
        <w:rStyle w:val="PageNumber"/>
      </w:rPr>
    </w:pPr>
  </w:p>
  <w:p w14:paraId="45072634" w14:textId="77777777" w:rsidR="00842581" w:rsidRDefault="00842581" w:rsidP="00590085">
    <w:pPr>
      <w:pStyle w:val="Footer"/>
      <w:framePr w:wrap="around" w:vAnchor="text" w:hAnchor="margin" w:xAlign="center" w:y="1"/>
      <w:rPr>
        <w:rStyle w:val="PageNumber"/>
      </w:rPr>
    </w:pPr>
  </w:p>
  <w:p w14:paraId="3E51834A" w14:textId="77777777" w:rsidR="00842581" w:rsidRDefault="008425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054410"/>
      <w:docPartObj>
        <w:docPartGallery w:val="Page Numbers (Bottom of Page)"/>
        <w:docPartUnique/>
      </w:docPartObj>
    </w:sdtPr>
    <w:sdtEndPr>
      <w:rPr>
        <w:noProof/>
      </w:rPr>
    </w:sdtEndPr>
    <w:sdtContent>
      <w:p w14:paraId="3BB622EA" w14:textId="77777777" w:rsidR="00485A41" w:rsidRDefault="00E139C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664273" w14:textId="77777777" w:rsidR="001F3177" w:rsidRDefault="001F3177" w:rsidP="001F3177">
    <w:pPr>
      <w:pStyle w:val="Footer"/>
      <w:tabs>
        <w:tab w:val="clear" w:pos="4320"/>
        <w:tab w:val="clear" w:pos="8640"/>
        <w:tab w:val="left" w:pos="768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AE70E" w14:textId="77777777" w:rsidR="00842581" w:rsidRDefault="00842581" w:rsidP="009818C9">
    <w:pPr>
      <w:pStyle w:val="Footer"/>
      <w:framePr w:wrap="around" w:vAnchor="text" w:hAnchor="margin" w:xAlign="center" w:y="1"/>
      <w:jc w:val="center"/>
      <w:rPr>
        <w:rStyle w:val="PageNumber"/>
      </w:rPr>
    </w:pPr>
  </w:p>
  <w:p w14:paraId="5F4EB0E4" w14:textId="77777777" w:rsidR="00842581" w:rsidRDefault="00842581" w:rsidP="00590085">
    <w:pPr>
      <w:pStyle w:val="Footer"/>
      <w:framePr w:wrap="around" w:vAnchor="text" w:hAnchor="margin" w:xAlign="center" w:y="1"/>
      <w:rPr>
        <w:rStyle w:val="PageNumber"/>
      </w:rPr>
    </w:pPr>
  </w:p>
  <w:p w14:paraId="68E50C7E" w14:textId="77777777" w:rsidR="00842581" w:rsidRDefault="0084258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1509077"/>
      <w:docPartObj>
        <w:docPartGallery w:val="Page Numbers (Bottom of Page)"/>
        <w:docPartUnique/>
      </w:docPartObj>
    </w:sdtPr>
    <w:sdtEndPr>
      <w:rPr>
        <w:noProof/>
      </w:rPr>
    </w:sdtEndPr>
    <w:sdtContent>
      <w:p w14:paraId="105C62A6" w14:textId="77777777" w:rsidR="00485A41" w:rsidRDefault="00E139C7">
        <w:pPr>
          <w:pStyle w:val="Footer"/>
          <w:jc w:val="right"/>
        </w:pPr>
        <w:r>
          <w:t>ii</w:t>
        </w:r>
      </w:p>
    </w:sdtContent>
  </w:sdt>
  <w:p w14:paraId="43412790" w14:textId="77777777" w:rsidR="00485A41" w:rsidRDefault="00485A41" w:rsidP="001F3177">
    <w:pPr>
      <w:pStyle w:val="Footer"/>
      <w:tabs>
        <w:tab w:val="clear" w:pos="4320"/>
        <w:tab w:val="clear" w:pos="8640"/>
        <w:tab w:val="left" w:pos="7686"/>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05359" w14:textId="77777777" w:rsidR="00842581" w:rsidRDefault="00842581" w:rsidP="009818C9">
    <w:pPr>
      <w:pStyle w:val="Footer"/>
      <w:framePr w:wrap="around" w:vAnchor="text" w:hAnchor="margin" w:xAlign="center" w:y="1"/>
      <w:jc w:val="center"/>
      <w:rPr>
        <w:rStyle w:val="PageNumber"/>
      </w:rPr>
    </w:pPr>
  </w:p>
  <w:p w14:paraId="6B1A85ED" w14:textId="77777777" w:rsidR="00842581" w:rsidRDefault="00842581" w:rsidP="00590085">
    <w:pPr>
      <w:pStyle w:val="Footer"/>
      <w:framePr w:wrap="around" w:vAnchor="text" w:hAnchor="margin" w:xAlign="center" w:y="1"/>
      <w:rPr>
        <w:rStyle w:val="PageNumber"/>
      </w:rPr>
    </w:pPr>
  </w:p>
  <w:p w14:paraId="7390B407" w14:textId="77777777" w:rsidR="00842581" w:rsidRDefault="0084258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19FD2" w14:textId="77777777" w:rsidR="00485A41" w:rsidRDefault="00E139C7">
    <w:pPr>
      <w:pStyle w:val="Footer"/>
      <w:jc w:val="right"/>
    </w:pPr>
    <w:r>
      <w:t>iii</w:t>
    </w:r>
  </w:p>
  <w:p w14:paraId="36FD1667" w14:textId="77777777" w:rsidR="00485A41" w:rsidRDefault="00485A41" w:rsidP="001F3177">
    <w:pPr>
      <w:pStyle w:val="Footer"/>
      <w:tabs>
        <w:tab w:val="clear" w:pos="4320"/>
        <w:tab w:val="clear" w:pos="8640"/>
        <w:tab w:val="left" w:pos="7686"/>
      </w:tabs>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5071201"/>
      <w:docPartObj>
        <w:docPartGallery w:val="Page Numbers (Bottom of Page)"/>
        <w:docPartUnique/>
      </w:docPartObj>
    </w:sdtPr>
    <w:sdtEndPr>
      <w:rPr>
        <w:noProof/>
      </w:rPr>
    </w:sdtEndPr>
    <w:sdtContent>
      <w:p w14:paraId="15C122EA" w14:textId="77777777" w:rsidR="00485A41" w:rsidRDefault="00E139C7">
        <w:pPr>
          <w:pStyle w:val="Footer"/>
          <w:jc w:val="right"/>
        </w:pPr>
        <w:r>
          <w:t>iv</w:t>
        </w:r>
      </w:p>
    </w:sdtContent>
  </w:sdt>
  <w:p w14:paraId="2D6531F7" w14:textId="77777777" w:rsidR="00485A41" w:rsidRDefault="00485A4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70184" w14:textId="77777777" w:rsidR="00842581" w:rsidRDefault="00842581" w:rsidP="009818C9">
    <w:pPr>
      <w:pStyle w:val="Footer"/>
      <w:framePr w:wrap="around" w:vAnchor="text" w:hAnchor="margin" w:xAlign="center" w:y="1"/>
      <w:jc w:val="center"/>
      <w:rPr>
        <w:rStyle w:val="PageNumber"/>
      </w:rPr>
    </w:pPr>
  </w:p>
  <w:p w14:paraId="210209E2" w14:textId="77777777" w:rsidR="00842581" w:rsidRDefault="00842581" w:rsidP="00590085">
    <w:pPr>
      <w:pStyle w:val="Footer"/>
      <w:framePr w:wrap="around" w:vAnchor="text" w:hAnchor="margin" w:xAlign="center" w:y="1"/>
      <w:rPr>
        <w:rStyle w:val="PageNumber"/>
      </w:rPr>
    </w:pPr>
  </w:p>
  <w:p w14:paraId="6641F05A" w14:textId="77777777" w:rsidR="00842581" w:rsidRDefault="00842581">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0538534"/>
      <w:docPartObj>
        <w:docPartGallery w:val="Page Numbers (Bottom of Page)"/>
        <w:docPartUnique/>
      </w:docPartObj>
    </w:sdtPr>
    <w:sdtEndPr>
      <w:rPr>
        <w:noProof/>
      </w:rPr>
    </w:sdtEndPr>
    <w:sdtContent>
      <w:p w14:paraId="7E0B7075" w14:textId="77777777" w:rsidR="00485A41" w:rsidRDefault="00E139C7">
        <w:pPr>
          <w:pStyle w:val="Footer"/>
          <w:jc w:val="right"/>
        </w:pPr>
        <w:r>
          <w:t>v</w:t>
        </w:r>
      </w:p>
    </w:sdtContent>
  </w:sdt>
  <w:p w14:paraId="17E633EA" w14:textId="77777777" w:rsidR="00485A41" w:rsidRDefault="00485A41" w:rsidP="001F3177">
    <w:pPr>
      <w:pStyle w:val="Footer"/>
      <w:tabs>
        <w:tab w:val="clear" w:pos="4320"/>
        <w:tab w:val="clear" w:pos="8640"/>
        <w:tab w:val="left" w:pos="7686"/>
      </w:tabs>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5A5CD" w14:textId="77777777" w:rsidR="00842581" w:rsidRDefault="00842581" w:rsidP="009818C9">
    <w:pPr>
      <w:pStyle w:val="Footer"/>
      <w:framePr w:wrap="around" w:vAnchor="text" w:hAnchor="margin" w:xAlign="center" w:y="1"/>
      <w:jc w:val="center"/>
      <w:rPr>
        <w:rStyle w:val="PageNumber"/>
      </w:rPr>
    </w:pPr>
  </w:p>
  <w:p w14:paraId="58C651DC" w14:textId="77777777" w:rsidR="00842581" w:rsidRDefault="00842581" w:rsidP="00590085">
    <w:pPr>
      <w:pStyle w:val="Footer"/>
      <w:framePr w:wrap="around" w:vAnchor="text" w:hAnchor="margin" w:xAlign="center" w:y="1"/>
      <w:rPr>
        <w:rStyle w:val="PageNumber"/>
      </w:rPr>
    </w:pPr>
  </w:p>
  <w:p w14:paraId="4B3F3B17" w14:textId="77777777" w:rsidR="00842581" w:rsidRDefault="00842581">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8518773"/>
      <w:docPartObj>
        <w:docPartGallery w:val="Page Numbers (Bottom of Page)"/>
        <w:docPartUnique/>
      </w:docPartObj>
    </w:sdtPr>
    <w:sdtEndPr>
      <w:rPr>
        <w:noProof/>
      </w:rPr>
    </w:sdtEndPr>
    <w:sdtContent>
      <w:p w14:paraId="3E4DC7D1" w14:textId="77777777" w:rsidR="00485A41" w:rsidRDefault="00E139C7">
        <w:pPr>
          <w:pStyle w:val="Footer"/>
          <w:jc w:val="right"/>
        </w:pPr>
        <w:r>
          <w:t>vi</w:t>
        </w:r>
      </w:p>
    </w:sdtContent>
  </w:sdt>
  <w:p w14:paraId="48F77544" w14:textId="77777777" w:rsidR="00485A41" w:rsidRDefault="00485A41" w:rsidP="001F3177">
    <w:pPr>
      <w:pStyle w:val="Footer"/>
      <w:tabs>
        <w:tab w:val="clear" w:pos="4320"/>
        <w:tab w:val="clear" w:pos="8640"/>
        <w:tab w:val="left" w:pos="7686"/>
      </w:tabs>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44D55" w14:textId="77777777" w:rsidR="00842581" w:rsidRDefault="00842581" w:rsidP="009818C9">
    <w:pPr>
      <w:pStyle w:val="Footer"/>
      <w:framePr w:wrap="around" w:vAnchor="text" w:hAnchor="margin" w:xAlign="center" w:y="1"/>
      <w:jc w:val="center"/>
      <w:rPr>
        <w:rStyle w:val="PageNumber"/>
      </w:rPr>
    </w:pPr>
  </w:p>
  <w:p w14:paraId="7AE79E53" w14:textId="77777777" w:rsidR="00842581" w:rsidRDefault="00842581" w:rsidP="00590085">
    <w:pPr>
      <w:pStyle w:val="Footer"/>
      <w:framePr w:wrap="around" w:vAnchor="text" w:hAnchor="margin" w:xAlign="center" w:y="1"/>
      <w:rPr>
        <w:rStyle w:val="PageNumber"/>
      </w:rPr>
    </w:pPr>
  </w:p>
  <w:p w14:paraId="22B1DE4D" w14:textId="77777777" w:rsidR="00842581" w:rsidRDefault="00842581">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8090748"/>
      <w:docPartObj>
        <w:docPartGallery w:val="Page Numbers (Bottom of Page)"/>
        <w:docPartUnique/>
      </w:docPartObj>
    </w:sdtPr>
    <w:sdtEndPr>
      <w:rPr>
        <w:noProof/>
      </w:rPr>
    </w:sdtEndPr>
    <w:sdtContent>
      <w:p w14:paraId="4388694F" w14:textId="77777777" w:rsidR="00485A41" w:rsidRDefault="00E139C7" w:rsidP="00485A41">
        <w:pPr>
          <w:pStyle w:val="Footer"/>
          <w:jc w:val="right"/>
        </w:pPr>
        <w:r>
          <w:t>vii</w:t>
        </w:r>
      </w:p>
    </w:sdtContent>
  </w:sdt>
  <w:p w14:paraId="633CC6B3" w14:textId="77777777" w:rsidR="00485A41" w:rsidRDefault="00485A41" w:rsidP="001F3177">
    <w:pPr>
      <w:pStyle w:val="Footer"/>
      <w:tabs>
        <w:tab w:val="clear" w:pos="4320"/>
        <w:tab w:val="clear" w:pos="8640"/>
        <w:tab w:val="left" w:pos="7686"/>
      </w:tabs>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2974C" w14:textId="77777777" w:rsidR="00B64CE1" w:rsidRDefault="00E139C7">
    <w:pPr>
      <w:pStyle w:val="Footer"/>
      <w:jc w:val="right"/>
    </w:pPr>
    <w:r>
      <w:ptab w:relativeTo="margin" w:alignment="right" w:leader="none"/>
    </w:r>
  </w:p>
  <w:sdt>
    <w:sdtPr>
      <w:id w:val="743384578"/>
      <w:docPartObj>
        <w:docPartGallery w:val="Page Numbers (Bottom of Page)"/>
        <w:docPartUnique/>
      </w:docPartObj>
    </w:sdtPr>
    <w:sdtEndPr>
      <w:rPr>
        <w:noProof/>
      </w:rPr>
    </w:sdtEndPr>
    <w:sdtContent>
      <w:p w14:paraId="18333E4A" w14:textId="77777777" w:rsidR="00B64CE1" w:rsidRDefault="00E139C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E96425" w14:textId="77777777" w:rsidR="00842581" w:rsidRDefault="00842581">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B4355" w14:textId="77777777" w:rsidR="00C5302D" w:rsidRDefault="00C5302D">
    <w:pPr>
      <w:rPr>
        <w:vanish/>
        <w:sz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BF865" w14:textId="77777777" w:rsidR="00913F38" w:rsidRDefault="00913F38">
      <w:r>
        <w:separator/>
      </w:r>
    </w:p>
  </w:footnote>
  <w:footnote w:type="continuationSeparator" w:id="0">
    <w:p w14:paraId="086E2723" w14:textId="77777777" w:rsidR="00913F38" w:rsidRDefault="00913F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B4F08" w14:textId="77777777" w:rsidR="004A4E48" w:rsidRDefault="00E139C7" w:rsidP="00D068BB">
    <w:pPr>
      <w:pStyle w:val="Header"/>
      <w:tabs>
        <w:tab w:val="clear" w:pos="4320"/>
        <w:tab w:val="clear" w:pos="8640"/>
        <w:tab w:val="left" w:pos="2768"/>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A1A89" w14:textId="77777777" w:rsidR="00D068BB" w:rsidRDefault="00E139C7">
    <w:pPr>
      <w:pStyle w:val="Header"/>
    </w:pPr>
    <w:r w:rsidRPr="004A5CB6">
      <w:rPr>
        <w:noProof/>
      </w:rPr>
      <w:drawing>
        <wp:anchor distT="0" distB="0" distL="114300" distR="114300" simplePos="0" relativeHeight="251658240" behindDoc="0" locked="0" layoutInCell="1" allowOverlap="1" wp14:anchorId="76D8578F" wp14:editId="3C119350">
          <wp:simplePos x="0" y="0"/>
          <wp:positionH relativeFrom="margin">
            <wp:align>center</wp:align>
          </wp:positionH>
          <wp:positionV relativeFrom="paragraph">
            <wp:posOffset>-678538</wp:posOffset>
          </wp:positionV>
          <wp:extent cx="1908699" cy="842645"/>
          <wp:effectExtent l="0" t="0" r="0" b="0"/>
          <wp:wrapNone/>
          <wp:docPr id="123189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7794" name=""/>
                  <pic:cNvPicPr/>
                </pic:nvPicPr>
                <pic:blipFill>
                  <a:blip r:embed="rId1">
                    <a:extLst>
                      <a:ext uri="{28A0092B-C50C-407E-A947-70E740481C1C}">
                        <a14:useLocalDpi xmlns:a14="http://schemas.microsoft.com/office/drawing/2010/main" val="0"/>
                      </a:ext>
                    </a:extLst>
                  </a:blip>
                  <a:stretch>
                    <a:fillRect/>
                  </a:stretch>
                </pic:blipFill>
                <pic:spPr>
                  <a:xfrm>
                    <a:off x="0" y="0"/>
                    <a:ext cx="1908699" cy="84264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E93C1" w14:textId="77777777" w:rsidR="004A4E48" w:rsidRDefault="00E139C7" w:rsidP="00D068BB">
    <w:pPr>
      <w:pStyle w:val="Header"/>
      <w:tabs>
        <w:tab w:val="clear" w:pos="4320"/>
        <w:tab w:val="clear" w:pos="8640"/>
        <w:tab w:val="left" w:pos="2768"/>
      </w:tabs>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76F5F" w14:textId="77777777" w:rsidR="00AE6415" w:rsidRDefault="00AE6415">
    <w:pPr>
      <w:rPr>
        <w:vanish/>
        <w:sz w:val="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1D1FC" w14:textId="77777777" w:rsidR="004A4E48" w:rsidRDefault="00E139C7" w:rsidP="00D068BB">
    <w:pPr>
      <w:pStyle w:val="Header"/>
      <w:tabs>
        <w:tab w:val="clear" w:pos="4320"/>
        <w:tab w:val="clear" w:pos="8640"/>
        <w:tab w:val="left" w:pos="2768"/>
      </w:tabs>
    </w:pP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C17D2" w14:textId="77777777" w:rsidR="00AE6415" w:rsidRDefault="00AE6415">
    <w:pPr>
      <w:rPr>
        <w:vanish/>
        <w:sz w:val="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F88EE" w14:textId="77777777" w:rsidR="004A4E48" w:rsidRDefault="00E139C7" w:rsidP="00D068BB">
    <w:pPr>
      <w:pStyle w:val="Header"/>
      <w:tabs>
        <w:tab w:val="clear" w:pos="4320"/>
        <w:tab w:val="clear" w:pos="8640"/>
        <w:tab w:val="left" w:pos="2768"/>
      </w:tabs>
    </w:pP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293CE" w14:textId="77777777" w:rsidR="00AE6415" w:rsidRDefault="00AE6415">
    <w:pPr>
      <w:rPr>
        <w:vanish/>
        <w:sz w:val="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0D1DF" w14:textId="77777777" w:rsidR="004A4E48" w:rsidRDefault="00E139C7" w:rsidP="00D068BB">
    <w:pPr>
      <w:pStyle w:val="Header"/>
      <w:tabs>
        <w:tab w:val="clear" w:pos="4320"/>
        <w:tab w:val="clear" w:pos="8640"/>
        <w:tab w:val="left" w:pos="2768"/>
      </w:tabs>
    </w:pP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9577" w14:textId="77777777" w:rsidR="00AE6415" w:rsidRDefault="00AE6415">
    <w:pPr>
      <w:rPr>
        <w:vanish/>
        <w:sz w:val="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81ADB" w14:textId="77777777" w:rsidR="004A4E48" w:rsidRDefault="00E139C7" w:rsidP="00D068BB">
    <w:pPr>
      <w:pStyle w:val="Header"/>
      <w:tabs>
        <w:tab w:val="clear" w:pos="4320"/>
        <w:tab w:val="clear" w:pos="8640"/>
        <w:tab w:val="left" w:pos="2768"/>
      </w:tabs>
    </w:pP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58657" w14:textId="77777777" w:rsidR="00AE6415" w:rsidRDefault="00AE6415">
    <w:pPr>
      <w:rPr>
        <w:vanish/>
        <w:sz w:val="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B3AF4" w14:textId="77777777" w:rsidR="004A4E48" w:rsidRDefault="00E139C7" w:rsidP="00D068BB">
    <w:pPr>
      <w:pStyle w:val="Header"/>
      <w:tabs>
        <w:tab w:val="clear" w:pos="4320"/>
        <w:tab w:val="clear" w:pos="8640"/>
        <w:tab w:val="left" w:pos="2768"/>
      </w:tabs>
    </w:pP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6C19B" w14:textId="77777777" w:rsidR="00AE6415" w:rsidRDefault="00AE6415">
    <w:pPr>
      <w:rPr>
        <w:vanish/>
        <w:sz w:val="0"/>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F31DF" w14:textId="00EC55C0" w:rsidR="004A4E48" w:rsidRDefault="006B7845" w:rsidP="00D068BB">
    <w:pPr>
      <w:pStyle w:val="Header"/>
      <w:tabs>
        <w:tab w:val="clear" w:pos="4320"/>
        <w:tab w:val="clear" w:pos="8640"/>
        <w:tab w:val="left" w:pos="2768"/>
      </w:tabs>
    </w:pPr>
    <w:r w:rsidRPr="004A5CB6">
      <w:rPr>
        <w:noProof/>
      </w:rPr>
      <w:drawing>
        <wp:anchor distT="0" distB="0" distL="114300" distR="114300" simplePos="0" relativeHeight="251661312" behindDoc="0" locked="0" layoutInCell="1" allowOverlap="1" wp14:anchorId="036A75A5" wp14:editId="3E982DBE">
          <wp:simplePos x="0" y="0"/>
          <wp:positionH relativeFrom="column">
            <wp:posOffset>-546754</wp:posOffset>
          </wp:positionH>
          <wp:positionV relativeFrom="paragraph">
            <wp:posOffset>-658953</wp:posOffset>
          </wp:positionV>
          <wp:extent cx="1640264" cy="763270"/>
          <wp:effectExtent l="0" t="0" r="0" b="0"/>
          <wp:wrapNone/>
          <wp:docPr id="50090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04518" name=""/>
                  <pic:cNvPicPr/>
                </pic:nvPicPr>
                <pic:blipFill>
                  <a:blip r:embed="rId1">
                    <a:extLst>
                      <a:ext uri="{28A0092B-C50C-407E-A947-70E740481C1C}">
                        <a14:useLocalDpi xmlns:a14="http://schemas.microsoft.com/office/drawing/2010/main" val="0"/>
                      </a:ext>
                    </a:extLst>
                  </a:blip>
                  <a:stretch>
                    <a:fillRect/>
                  </a:stretch>
                </pic:blipFill>
                <pic:spPr>
                  <a:xfrm>
                    <a:off x="0" y="0"/>
                    <a:ext cx="1643647" cy="764844"/>
                  </a:xfrm>
                  <a:prstGeom prst="rect">
                    <a:avLst/>
                  </a:prstGeom>
                </pic:spPr>
              </pic:pic>
            </a:graphicData>
          </a:graphic>
          <wp14:sizeRelH relativeFrom="margin">
            <wp14:pctWidth>0</wp14:pctWidth>
          </wp14:sizeRelH>
          <wp14:sizeRelV relativeFrom="margin">
            <wp14:pctHeight>0</wp14:pctHeight>
          </wp14:sizeRelV>
        </wp:anchor>
      </w:drawing>
    </w:r>
    <w:r w:rsidR="00443A04" w:rsidRPr="0064791D">
      <w:rPr>
        <w:noProof/>
      </w:rPr>
      <w:drawing>
        <wp:anchor distT="0" distB="0" distL="114300" distR="114300" simplePos="0" relativeHeight="251662336" behindDoc="0" locked="0" layoutInCell="1" allowOverlap="1" wp14:anchorId="167300B6" wp14:editId="117277A3">
          <wp:simplePos x="0" y="0"/>
          <wp:positionH relativeFrom="column">
            <wp:posOffset>5772785</wp:posOffset>
          </wp:positionH>
          <wp:positionV relativeFrom="paragraph">
            <wp:posOffset>-798195</wp:posOffset>
          </wp:positionV>
          <wp:extent cx="795020" cy="892810"/>
          <wp:effectExtent l="0" t="0" r="5080" b="2540"/>
          <wp:wrapNone/>
          <wp:docPr id="24458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84440" name=""/>
                  <pic:cNvPicPr/>
                </pic:nvPicPr>
                <pic:blipFill>
                  <a:blip r:embed="rId2">
                    <a:extLst>
                      <a:ext uri="{28A0092B-C50C-407E-A947-70E740481C1C}">
                        <a14:useLocalDpi xmlns:a14="http://schemas.microsoft.com/office/drawing/2010/main" val="0"/>
                      </a:ext>
                    </a:extLst>
                  </a:blip>
                  <a:srcRect l="13529" r="15868"/>
                  <a:stretch>
                    <a:fillRect/>
                  </a:stretch>
                </pic:blipFill>
                <pic:spPr bwMode="auto">
                  <a:xfrm>
                    <a:off x="0" y="0"/>
                    <a:ext cx="795020" cy="892810"/>
                  </a:xfrm>
                  <a:prstGeom prst="rect">
                    <a:avLst/>
                  </a:prstGeom>
                  <a:ln>
                    <a:noFill/>
                  </a:ln>
                  <a:extLst>
                    <a:ext uri="{53640926-AAD7-44D8-BBD7-CCE9431645EC}">
                      <a14:shadowObscured xmlns:a14="http://schemas.microsoft.com/office/drawing/2010/main"/>
                    </a:ext>
                  </a:extLst>
                </pic:spPr>
              </pic:pic>
            </a:graphicData>
          </a:graphic>
        </wp:anchor>
      </w:drawing>
    </w:r>
    <w:r w:rsidR="00D068BB">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9C43F" w14:textId="77777777" w:rsidR="00D068BB" w:rsidRDefault="00E139C7">
    <w:pPr>
      <w:pStyle w:val="Header"/>
    </w:pPr>
    <w:r w:rsidRPr="0064791D">
      <w:rPr>
        <w:noProof/>
      </w:rPr>
      <w:drawing>
        <wp:anchor distT="0" distB="0" distL="114300" distR="114300" simplePos="0" relativeHeight="251660288" behindDoc="0" locked="0" layoutInCell="1" allowOverlap="1" wp14:anchorId="714E5257" wp14:editId="64B9D7ED">
          <wp:simplePos x="0" y="0"/>
          <wp:positionH relativeFrom="column">
            <wp:posOffset>-513715</wp:posOffset>
          </wp:positionH>
          <wp:positionV relativeFrom="paragraph">
            <wp:posOffset>-728345</wp:posOffset>
          </wp:positionV>
          <wp:extent cx="795020" cy="892810"/>
          <wp:effectExtent l="0" t="0" r="5080" b="2540"/>
          <wp:wrapNone/>
          <wp:docPr id="139311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13092" name=""/>
                  <pic:cNvPicPr/>
                </pic:nvPicPr>
                <pic:blipFill>
                  <a:blip r:embed="rId1">
                    <a:extLst>
                      <a:ext uri="{28A0092B-C50C-407E-A947-70E740481C1C}">
                        <a14:useLocalDpi xmlns:a14="http://schemas.microsoft.com/office/drawing/2010/main" val="0"/>
                      </a:ext>
                    </a:extLst>
                  </a:blip>
                  <a:srcRect l="13529" r="15868"/>
                  <a:stretch>
                    <a:fillRect/>
                  </a:stretch>
                </pic:blipFill>
                <pic:spPr bwMode="auto">
                  <a:xfrm>
                    <a:off x="0" y="0"/>
                    <a:ext cx="795020" cy="892810"/>
                  </a:xfrm>
                  <a:prstGeom prst="rect">
                    <a:avLst/>
                  </a:prstGeom>
                  <a:ln>
                    <a:noFill/>
                  </a:ln>
                  <a:extLst>
                    <a:ext uri="{53640926-AAD7-44D8-BBD7-CCE9431645EC}">
                      <a14:shadowObscured xmlns:a14="http://schemas.microsoft.com/office/drawing/2010/main"/>
                    </a:ext>
                  </a:extLst>
                </pic:spPr>
              </pic:pic>
            </a:graphicData>
          </a:graphic>
        </wp:anchor>
      </w:drawing>
    </w:r>
    <w:r w:rsidRPr="004A5CB6">
      <w:rPr>
        <w:noProof/>
      </w:rPr>
      <w:drawing>
        <wp:anchor distT="0" distB="0" distL="114300" distR="114300" simplePos="0" relativeHeight="251659264" behindDoc="0" locked="0" layoutInCell="1" allowOverlap="1" wp14:anchorId="489D96E8" wp14:editId="60B32D21">
          <wp:simplePos x="0" y="0"/>
          <wp:positionH relativeFrom="column">
            <wp:posOffset>4926953</wp:posOffset>
          </wp:positionH>
          <wp:positionV relativeFrom="paragraph">
            <wp:posOffset>-699135</wp:posOffset>
          </wp:positionV>
          <wp:extent cx="1713230" cy="843915"/>
          <wp:effectExtent l="0" t="0" r="1270" b="0"/>
          <wp:wrapNone/>
          <wp:docPr id="98956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62351" name=""/>
                  <pic:cNvPicPr/>
                </pic:nvPicPr>
                <pic:blipFill>
                  <a:blip r:embed="rId2">
                    <a:extLst>
                      <a:ext uri="{28A0092B-C50C-407E-A947-70E740481C1C}">
                        <a14:useLocalDpi xmlns:a14="http://schemas.microsoft.com/office/drawing/2010/main" val="0"/>
                      </a:ext>
                    </a:extLst>
                  </a:blip>
                  <a:stretch>
                    <a:fillRect/>
                  </a:stretch>
                </pic:blipFill>
                <pic:spPr>
                  <a:xfrm>
                    <a:off x="0" y="0"/>
                    <a:ext cx="1713230" cy="8439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2"/>
    <w:multiLevelType w:val="multilevel"/>
    <w:tmpl w:val="00000002"/>
    <w:name w:val="WW8Num2"/>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4"/>
    <w:multiLevelType w:val="multilevel"/>
    <w:tmpl w:val="00000004"/>
    <w:name w:val="WW8Num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4696F86"/>
    <w:multiLevelType w:val="multilevel"/>
    <w:tmpl w:val="5B46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57C90"/>
    <w:multiLevelType w:val="multilevel"/>
    <w:tmpl w:val="C77A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72FE0"/>
    <w:multiLevelType w:val="multilevel"/>
    <w:tmpl w:val="C5361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9220D"/>
    <w:multiLevelType w:val="multilevel"/>
    <w:tmpl w:val="FD56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84475"/>
    <w:multiLevelType w:val="multilevel"/>
    <w:tmpl w:val="EB54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53F14"/>
    <w:multiLevelType w:val="multilevel"/>
    <w:tmpl w:val="38D0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909F5"/>
    <w:multiLevelType w:val="multilevel"/>
    <w:tmpl w:val="70EC692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D50665"/>
    <w:multiLevelType w:val="multilevel"/>
    <w:tmpl w:val="DB5A9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AE6F8F"/>
    <w:multiLevelType w:val="multilevel"/>
    <w:tmpl w:val="FBE4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06BBE"/>
    <w:multiLevelType w:val="multilevel"/>
    <w:tmpl w:val="3E88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EB59EE"/>
    <w:multiLevelType w:val="multilevel"/>
    <w:tmpl w:val="6ED4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EF0BA2"/>
    <w:multiLevelType w:val="multilevel"/>
    <w:tmpl w:val="E9B68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CC49CF"/>
    <w:multiLevelType w:val="multilevel"/>
    <w:tmpl w:val="B878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F72C92"/>
    <w:multiLevelType w:val="multilevel"/>
    <w:tmpl w:val="5380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483A4F"/>
    <w:multiLevelType w:val="multilevel"/>
    <w:tmpl w:val="374E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050076"/>
    <w:multiLevelType w:val="multilevel"/>
    <w:tmpl w:val="CCAC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CE2179"/>
    <w:multiLevelType w:val="multilevel"/>
    <w:tmpl w:val="C130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A801DD"/>
    <w:multiLevelType w:val="hybridMultilevel"/>
    <w:tmpl w:val="6816B0AC"/>
    <w:lvl w:ilvl="0" w:tplc="4009000F">
      <w:start w:val="1"/>
      <w:numFmt w:val="decimal"/>
      <w:lvlText w:val="%1."/>
      <w:lvlJc w:val="left"/>
      <w:pPr>
        <w:ind w:left="1065" w:hanging="360"/>
      </w:pPr>
    </w:lvl>
    <w:lvl w:ilvl="1" w:tplc="40090019" w:tentative="1">
      <w:start w:val="1"/>
      <w:numFmt w:val="lowerLetter"/>
      <w:lvlText w:val="%2."/>
      <w:lvlJc w:val="left"/>
      <w:pPr>
        <w:ind w:left="1785" w:hanging="360"/>
      </w:pPr>
    </w:lvl>
    <w:lvl w:ilvl="2" w:tplc="4009001B" w:tentative="1">
      <w:start w:val="1"/>
      <w:numFmt w:val="lowerRoman"/>
      <w:lvlText w:val="%3."/>
      <w:lvlJc w:val="right"/>
      <w:pPr>
        <w:ind w:left="2505" w:hanging="180"/>
      </w:pPr>
    </w:lvl>
    <w:lvl w:ilvl="3" w:tplc="4009000F" w:tentative="1">
      <w:start w:val="1"/>
      <w:numFmt w:val="decimal"/>
      <w:lvlText w:val="%4."/>
      <w:lvlJc w:val="left"/>
      <w:pPr>
        <w:ind w:left="3225" w:hanging="360"/>
      </w:pPr>
    </w:lvl>
    <w:lvl w:ilvl="4" w:tplc="40090019" w:tentative="1">
      <w:start w:val="1"/>
      <w:numFmt w:val="lowerLetter"/>
      <w:lvlText w:val="%5."/>
      <w:lvlJc w:val="left"/>
      <w:pPr>
        <w:ind w:left="3945" w:hanging="360"/>
      </w:pPr>
    </w:lvl>
    <w:lvl w:ilvl="5" w:tplc="4009001B" w:tentative="1">
      <w:start w:val="1"/>
      <w:numFmt w:val="lowerRoman"/>
      <w:lvlText w:val="%6."/>
      <w:lvlJc w:val="right"/>
      <w:pPr>
        <w:ind w:left="4665" w:hanging="180"/>
      </w:pPr>
    </w:lvl>
    <w:lvl w:ilvl="6" w:tplc="4009000F" w:tentative="1">
      <w:start w:val="1"/>
      <w:numFmt w:val="decimal"/>
      <w:lvlText w:val="%7."/>
      <w:lvlJc w:val="left"/>
      <w:pPr>
        <w:ind w:left="5385" w:hanging="360"/>
      </w:pPr>
    </w:lvl>
    <w:lvl w:ilvl="7" w:tplc="40090019" w:tentative="1">
      <w:start w:val="1"/>
      <w:numFmt w:val="lowerLetter"/>
      <w:lvlText w:val="%8."/>
      <w:lvlJc w:val="left"/>
      <w:pPr>
        <w:ind w:left="6105" w:hanging="360"/>
      </w:pPr>
    </w:lvl>
    <w:lvl w:ilvl="8" w:tplc="4009001B" w:tentative="1">
      <w:start w:val="1"/>
      <w:numFmt w:val="lowerRoman"/>
      <w:lvlText w:val="%9."/>
      <w:lvlJc w:val="right"/>
      <w:pPr>
        <w:ind w:left="6825" w:hanging="180"/>
      </w:pPr>
    </w:lvl>
  </w:abstractNum>
  <w:abstractNum w:abstractNumId="21" w15:restartNumberingAfterBreak="0">
    <w:nsid w:val="33ED48E9"/>
    <w:multiLevelType w:val="multilevel"/>
    <w:tmpl w:val="B5C0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CB5BCB"/>
    <w:multiLevelType w:val="multilevel"/>
    <w:tmpl w:val="87507F52"/>
    <w:lvl w:ilvl="0">
      <w:start w:val="1"/>
      <w:numFmt w:val="decimal"/>
      <w:lvlText w:val="%1"/>
      <w:lvlJc w:val="left"/>
      <w:pPr>
        <w:ind w:left="360" w:hanging="360"/>
      </w:pPr>
    </w:lvl>
    <w:lvl w:ilvl="1">
      <w:start w:val="5"/>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3" w15:restartNumberingAfterBreak="0">
    <w:nsid w:val="361A44E9"/>
    <w:multiLevelType w:val="multilevel"/>
    <w:tmpl w:val="6CA0D0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DD2E84"/>
    <w:multiLevelType w:val="multilevel"/>
    <w:tmpl w:val="4EB4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6F2538"/>
    <w:multiLevelType w:val="multilevel"/>
    <w:tmpl w:val="6BA625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0856C5"/>
    <w:multiLevelType w:val="multilevel"/>
    <w:tmpl w:val="3454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372159"/>
    <w:multiLevelType w:val="multilevel"/>
    <w:tmpl w:val="1DCE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061077"/>
    <w:multiLevelType w:val="multilevel"/>
    <w:tmpl w:val="B9C420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E464EF"/>
    <w:multiLevelType w:val="multilevel"/>
    <w:tmpl w:val="DCC4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8160CE"/>
    <w:multiLevelType w:val="multilevel"/>
    <w:tmpl w:val="0CAA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F67B39"/>
    <w:multiLevelType w:val="multilevel"/>
    <w:tmpl w:val="D4E29BF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2004FE"/>
    <w:multiLevelType w:val="multilevel"/>
    <w:tmpl w:val="6386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496601"/>
    <w:multiLevelType w:val="multilevel"/>
    <w:tmpl w:val="8A880C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2262E2"/>
    <w:multiLevelType w:val="multilevel"/>
    <w:tmpl w:val="9A1A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6561F7"/>
    <w:multiLevelType w:val="hybridMultilevel"/>
    <w:tmpl w:val="39F263B4"/>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6" w15:restartNumberingAfterBreak="0">
    <w:nsid w:val="5CCC3D62"/>
    <w:multiLevelType w:val="multilevel"/>
    <w:tmpl w:val="4C82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8A6FF1"/>
    <w:multiLevelType w:val="multilevel"/>
    <w:tmpl w:val="8D18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B56BEB"/>
    <w:multiLevelType w:val="multilevel"/>
    <w:tmpl w:val="AF16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855A4F"/>
    <w:multiLevelType w:val="multilevel"/>
    <w:tmpl w:val="CA46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755688"/>
    <w:multiLevelType w:val="multilevel"/>
    <w:tmpl w:val="C792AE7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951A1C"/>
    <w:multiLevelType w:val="multilevel"/>
    <w:tmpl w:val="C1B4CB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CC409D"/>
    <w:multiLevelType w:val="multilevel"/>
    <w:tmpl w:val="DBC47C8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CD1476"/>
    <w:multiLevelType w:val="multilevel"/>
    <w:tmpl w:val="D4E29BF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0E38E8"/>
    <w:multiLevelType w:val="multilevel"/>
    <w:tmpl w:val="CDC4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F94302"/>
    <w:multiLevelType w:val="multilevel"/>
    <w:tmpl w:val="CF42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E33D67"/>
    <w:multiLevelType w:val="multilevel"/>
    <w:tmpl w:val="3B023DD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C896AF9"/>
    <w:multiLevelType w:val="multilevel"/>
    <w:tmpl w:val="3606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272703"/>
    <w:multiLevelType w:val="multilevel"/>
    <w:tmpl w:val="CC02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C64170"/>
    <w:multiLevelType w:val="multilevel"/>
    <w:tmpl w:val="3C7A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62212A"/>
    <w:multiLevelType w:val="multilevel"/>
    <w:tmpl w:val="29F863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0256410">
    <w:abstractNumId w:val="48"/>
  </w:num>
  <w:num w:numId="2" w16cid:durableId="449587797">
    <w:abstractNumId w:val="38"/>
  </w:num>
  <w:num w:numId="3" w16cid:durableId="617950845">
    <w:abstractNumId w:val="5"/>
  </w:num>
  <w:num w:numId="4" w16cid:durableId="7029542">
    <w:abstractNumId w:val="19"/>
  </w:num>
  <w:num w:numId="5" w16cid:durableId="955677851">
    <w:abstractNumId w:val="36"/>
  </w:num>
  <w:num w:numId="6" w16cid:durableId="1577937717">
    <w:abstractNumId w:val="17"/>
  </w:num>
  <w:num w:numId="7" w16cid:durableId="117143628">
    <w:abstractNumId w:val="35"/>
  </w:num>
  <w:num w:numId="8" w16cid:durableId="1936745375">
    <w:abstractNumId w:val="26"/>
  </w:num>
  <w:num w:numId="9" w16cid:durableId="1503273377">
    <w:abstractNumId w:val="7"/>
  </w:num>
  <w:num w:numId="10" w16cid:durableId="1172137346">
    <w:abstractNumId w:val="49"/>
  </w:num>
  <w:num w:numId="11" w16cid:durableId="1045789927">
    <w:abstractNumId w:val="47"/>
  </w:num>
  <w:num w:numId="12" w16cid:durableId="1059137837">
    <w:abstractNumId w:val="30"/>
  </w:num>
  <w:num w:numId="13" w16cid:durableId="1818298629">
    <w:abstractNumId w:val="34"/>
  </w:num>
  <w:num w:numId="14" w16cid:durableId="1265579824">
    <w:abstractNumId w:val="29"/>
  </w:num>
  <w:num w:numId="15" w16cid:durableId="1570001605">
    <w:abstractNumId w:val="44"/>
  </w:num>
  <w:num w:numId="16" w16cid:durableId="9374691">
    <w:abstractNumId w:val="14"/>
  </w:num>
  <w:num w:numId="17" w16cid:durableId="165675371">
    <w:abstractNumId w:val="18"/>
  </w:num>
  <w:num w:numId="18" w16cid:durableId="613096206">
    <w:abstractNumId w:val="4"/>
  </w:num>
  <w:num w:numId="19" w16cid:durableId="2129465706">
    <w:abstractNumId w:val="25"/>
  </w:num>
  <w:num w:numId="20" w16cid:durableId="1964069620">
    <w:abstractNumId w:val="50"/>
  </w:num>
  <w:num w:numId="21" w16cid:durableId="1489125469">
    <w:abstractNumId w:val="41"/>
  </w:num>
  <w:num w:numId="22" w16cid:durableId="1435979152">
    <w:abstractNumId w:val="28"/>
  </w:num>
  <w:num w:numId="23" w16cid:durableId="1536231241">
    <w:abstractNumId w:val="23"/>
  </w:num>
  <w:num w:numId="24" w16cid:durableId="1981418551">
    <w:abstractNumId w:val="33"/>
  </w:num>
  <w:num w:numId="25" w16cid:durableId="636572718">
    <w:abstractNumId w:val="20"/>
  </w:num>
  <w:num w:numId="26" w16cid:durableId="417362652">
    <w:abstractNumId w:val="22"/>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50475902">
    <w:abstractNumId w:val="10"/>
  </w:num>
  <w:num w:numId="28" w16cid:durableId="1947420635">
    <w:abstractNumId w:val="40"/>
  </w:num>
  <w:num w:numId="29" w16cid:durableId="706218742">
    <w:abstractNumId w:val="9"/>
  </w:num>
  <w:num w:numId="30" w16cid:durableId="171258825">
    <w:abstractNumId w:val="42"/>
  </w:num>
  <w:num w:numId="31" w16cid:durableId="1749225249">
    <w:abstractNumId w:val="46"/>
  </w:num>
  <w:num w:numId="32" w16cid:durableId="123542692">
    <w:abstractNumId w:val="31"/>
  </w:num>
  <w:num w:numId="33" w16cid:durableId="823620134">
    <w:abstractNumId w:val="43"/>
  </w:num>
  <w:num w:numId="34" w16cid:durableId="926307384">
    <w:abstractNumId w:val="45"/>
  </w:num>
  <w:num w:numId="35" w16cid:durableId="962543847">
    <w:abstractNumId w:val="13"/>
  </w:num>
  <w:num w:numId="36" w16cid:durableId="1523205378">
    <w:abstractNumId w:val="11"/>
  </w:num>
  <w:num w:numId="37" w16cid:durableId="57285574">
    <w:abstractNumId w:val="16"/>
  </w:num>
  <w:num w:numId="38" w16cid:durableId="1762876209">
    <w:abstractNumId w:val="27"/>
  </w:num>
  <w:num w:numId="39" w16cid:durableId="251864280">
    <w:abstractNumId w:val="12"/>
  </w:num>
  <w:num w:numId="40" w16cid:durableId="249627007">
    <w:abstractNumId w:val="15"/>
  </w:num>
  <w:num w:numId="41" w16cid:durableId="1075475898">
    <w:abstractNumId w:val="8"/>
  </w:num>
  <w:num w:numId="42" w16cid:durableId="669332346">
    <w:abstractNumId w:val="21"/>
  </w:num>
  <w:num w:numId="43" w16cid:durableId="1526017724">
    <w:abstractNumId w:val="3"/>
  </w:num>
  <w:num w:numId="44" w16cid:durableId="2114931228">
    <w:abstractNumId w:val="37"/>
  </w:num>
  <w:num w:numId="45" w16cid:durableId="865170505">
    <w:abstractNumId w:val="32"/>
  </w:num>
  <w:num w:numId="46" w16cid:durableId="1705014357">
    <w:abstractNumId w:val="39"/>
  </w:num>
  <w:num w:numId="47" w16cid:durableId="1928272003">
    <w:abstractNumId w:val="24"/>
  </w:num>
  <w:num w:numId="48" w16cid:durableId="2069721636">
    <w:abstractNumId w:val="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6B8"/>
    <w:rsid w:val="00004B0D"/>
    <w:rsid w:val="00007FC2"/>
    <w:rsid w:val="00011E6D"/>
    <w:rsid w:val="000131CD"/>
    <w:rsid w:val="0001667A"/>
    <w:rsid w:val="00016D83"/>
    <w:rsid w:val="00016F3C"/>
    <w:rsid w:val="00020A13"/>
    <w:rsid w:val="00025588"/>
    <w:rsid w:val="00035596"/>
    <w:rsid w:val="00035D78"/>
    <w:rsid w:val="00037FC4"/>
    <w:rsid w:val="000400A9"/>
    <w:rsid w:val="00043C17"/>
    <w:rsid w:val="000534BA"/>
    <w:rsid w:val="00056391"/>
    <w:rsid w:val="00061C52"/>
    <w:rsid w:val="00064257"/>
    <w:rsid w:val="000654D2"/>
    <w:rsid w:val="00065F0D"/>
    <w:rsid w:val="00065F84"/>
    <w:rsid w:val="000715D8"/>
    <w:rsid w:val="00071D0A"/>
    <w:rsid w:val="00072EBC"/>
    <w:rsid w:val="00080D06"/>
    <w:rsid w:val="00081124"/>
    <w:rsid w:val="0008151D"/>
    <w:rsid w:val="00081FA3"/>
    <w:rsid w:val="0008305F"/>
    <w:rsid w:val="00084564"/>
    <w:rsid w:val="00086037"/>
    <w:rsid w:val="00086815"/>
    <w:rsid w:val="0009528C"/>
    <w:rsid w:val="000A5228"/>
    <w:rsid w:val="000A7C36"/>
    <w:rsid w:val="000B11B0"/>
    <w:rsid w:val="000B3FAD"/>
    <w:rsid w:val="000D3C28"/>
    <w:rsid w:val="000D4239"/>
    <w:rsid w:val="000D6C97"/>
    <w:rsid w:val="000E2598"/>
    <w:rsid w:val="000E39A1"/>
    <w:rsid w:val="000E3B80"/>
    <w:rsid w:val="000E5331"/>
    <w:rsid w:val="000E6117"/>
    <w:rsid w:val="000E7CFE"/>
    <w:rsid w:val="000F569C"/>
    <w:rsid w:val="000F575B"/>
    <w:rsid w:val="000F5A7E"/>
    <w:rsid w:val="000F772A"/>
    <w:rsid w:val="00101148"/>
    <w:rsid w:val="00102564"/>
    <w:rsid w:val="0010352E"/>
    <w:rsid w:val="001046CA"/>
    <w:rsid w:val="00107C6F"/>
    <w:rsid w:val="0011084B"/>
    <w:rsid w:val="00110F3C"/>
    <w:rsid w:val="00111CCB"/>
    <w:rsid w:val="00112471"/>
    <w:rsid w:val="00113DA4"/>
    <w:rsid w:val="00123FD1"/>
    <w:rsid w:val="001275F2"/>
    <w:rsid w:val="00127B46"/>
    <w:rsid w:val="0013077C"/>
    <w:rsid w:val="001322CE"/>
    <w:rsid w:val="001331A2"/>
    <w:rsid w:val="0014425E"/>
    <w:rsid w:val="00145619"/>
    <w:rsid w:val="001468FF"/>
    <w:rsid w:val="001508A3"/>
    <w:rsid w:val="0015245F"/>
    <w:rsid w:val="00153C21"/>
    <w:rsid w:val="00156AE1"/>
    <w:rsid w:val="0015702E"/>
    <w:rsid w:val="00163509"/>
    <w:rsid w:val="0016380E"/>
    <w:rsid w:val="001749DA"/>
    <w:rsid w:val="00175C01"/>
    <w:rsid w:val="001767BB"/>
    <w:rsid w:val="00177AC2"/>
    <w:rsid w:val="001814FE"/>
    <w:rsid w:val="00183DD2"/>
    <w:rsid w:val="00185DE7"/>
    <w:rsid w:val="001860A8"/>
    <w:rsid w:val="00190A27"/>
    <w:rsid w:val="00192A41"/>
    <w:rsid w:val="001B000C"/>
    <w:rsid w:val="001B270A"/>
    <w:rsid w:val="001B4855"/>
    <w:rsid w:val="001B5BAA"/>
    <w:rsid w:val="001B7712"/>
    <w:rsid w:val="001C0FDB"/>
    <w:rsid w:val="001C5F5B"/>
    <w:rsid w:val="001D22FF"/>
    <w:rsid w:val="001D5FFB"/>
    <w:rsid w:val="001D6A50"/>
    <w:rsid w:val="001E13D4"/>
    <w:rsid w:val="001E1D3F"/>
    <w:rsid w:val="001E26F5"/>
    <w:rsid w:val="001E3501"/>
    <w:rsid w:val="001E3A76"/>
    <w:rsid w:val="001F0B8E"/>
    <w:rsid w:val="001F1306"/>
    <w:rsid w:val="001F3177"/>
    <w:rsid w:val="001F40F7"/>
    <w:rsid w:val="001F495F"/>
    <w:rsid w:val="001F51AD"/>
    <w:rsid w:val="001F58E8"/>
    <w:rsid w:val="002046B8"/>
    <w:rsid w:val="00206D94"/>
    <w:rsid w:val="002112A2"/>
    <w:rsid w:val="00213B14"/>
    <w:rsid w:val="0021494E"/>
    <w:rsid w:val="00222AF6"/>
    <w:rsid w:val="002279D1"/>
    <w:rsid w:val="00230048"/>
    <w:rsid w:val="00230548"/>
    <w:rsid w:val="00233DED"/>
    <w:rsid w:val="00233ED8"/>
    <w:rsid w:val="002344F1"/>
    <w:rsid w:val="00234C93"/>
    <w:rsid w:val="00235663"/>
    <w:rsid w:val="002356CB"/>
    <w:rsid w:val="002379D2"/>
    <w:rsid w:val="00243886"/>
    <w:rsid w:val="00246B15"/>
    <w:rsid w:val="0025560A"/>
    <w:rsid w:val="002607EF"/>
    <w:rsid w:val="002625BA"/>
    <w:rsid w:val="002655BB"/>
    <w:rsid w:val="00267FFE"/>
    <w:rsid w:val="0027126B"/>
    <w:rsid w:val="00274DB1"/>
    <w:rsid w:val="00274E49"/>
    <w:rsid w:val="00274EEB"/>
    <w:rsid w:val="00276D68"/>
    <w:rsid w:val="0028330C"/>
    <w:rsid w:val="00283CAA"/>
    <w:rsid w:val="00284D9E"/>
    <w:rsid w:val="002853F0"/>
    <w:rsid w:val="00291C64"/>
    <w:rsid w:val="0029277F"/>
    <w:rsid w:val="0029345D"/>
    <w:rsid w:val="00295216"/>
    <w:rsid w:val="00295DF9"/>
    <w:rsid w:val="002A17AB"/>
    <w:rsid w:val="002A3CBB"/>
    <w:rsid w:val="002A4664"/>
    <w:rsid w:val="002A4A0E"/>
    <w:rsid w:val="002A4B09"/>
    <w:rsid w:val="002A5AE6"/>
    <w:rsid w:val="002A7E33"/>
    <w:rsid w:val="002B47B5"/>
    <w:rsid w:val="002B5601"/>
    <w:rsid w:val="002C1616"/>
    <w:rsid w:val="002C212B"/>
    <w:rsid w:val="002C2C02"/>
    <w:rsid w:val="002D0C04"/>
    <w:rsid w:val="002E0278"/>
    <w:rsid w:val="002E5EB0"/>
    <w:rsid w:val="002F0AE7"/>
    <w:rsid w:val="002F20EF"/>
    <w:rsid w:val="002F37DE"/>
    <w:rsid w:val="002F6A1B"/>
    <w:rsid w:val="002F7242"/>
    <w:rsid w:val="00300621"/>
    <w:rsid w:val="003025D2"/>
    <w:rsid w:val="00304E81"/>
    <w:rsid w:val="00311456"/>
    <w:rsid w:val="0031173B"/>
    <w:rsid w:val="003123BE"/>
    <w:rsid w:val="003158F4"/>
    <w:rsid w:val="003159B0"/>
    <w:rsid w:val="00316A8C"/>
    <w:rsid w:val="00317761"/>
    <w:rsid w:val="0032028D"/>
    <w:rsid w:val="00322032"/>
    <w:rsid w:val="00323D45"/>
    <w:rsid w:val="00324B6F"/>
    <w:rsid w:val="00325C00"/>
    <w:rsid w:val="00325D07"/>
    <w:rsid w:val="003269B0"/>
    <w:rsid w:val="003305DA"/>
    <w:rsid w:val="0033083F"/>
    <w:rsid w:val="00331564"/>
    <w:rsid w:val="00335343"/>
    <w:rsid w:val="0033721E"/>
    <w:rsid w:val="00337B35"/>
    <w:rsid w:val="00340478"/>
    <w:rsid w:val="00342F2C"/>
    <w:rsid w:val="00350042"/>
    <w:rsid w:val="00352ECF"/>
    <w:rsid w:val="00353718"/>
    <w:rsid w:val="00353B2A"/>
    <w:rsid w:val="00355CE9"/>
    <w:rsid w:val="00356479"/>
    <w:rsid w:val="00357154"/>
    <w:rsid w:val="00361897"/>
    <w:rsid w:val="00363742"/>
    <w:rsid w:val="00365788"/>
    <w:rsid w:val="00366DC3"/>
    <w:rsid w:val="003713FF"/>
    <w:rsid w:val="00373194"/>
    <w:rsid w:val="00374632"/>
    <w:rsid w:val="00376F6E"/>
    <w:rsid w:val="0037772A"/>
    <w:rsid w:val="00382E51"/>
    <w:rsid w:val="00386814"/>
    <w:rsid w:val="003A0F92"/>
    <w:rsid w:val="003A135C"/>
    <w:rsid w:val="003A3D73"/>
    <w:rsid w:val="003A6C9B"/>
    <w:rsid w:val="003A7A77"/>
    <w:rsid w:val="003A7E67"/>
    <w:rsid w:val="003B01A9"/>
    <w:rsid w:val="003B0747"/>
    <w:rsid w:val="003B3C09"/>
    <w:rsid w:val="003B670B"/>
    <w:rsid w:val="003B6F38"/>
    <w:rsid w:val="003B6FDD"/>
    <w:rsid w:val="003B758C"/>
    <w:rsid w:val="003C11AF"/>
    <w:rsid w:val="003C2051"/>
    <w:rsid w:val="003C6293"/>
    <w:rsid w:val="003C639A"/>
    <w:rsid w:val="003D0410"/>
    <w:rsid w:val="003D101A"/>
    <w:rsid w:val="003D163C"/>
    <w:rsid w:val="003D2111"/>
    <w:rsid w:val="003D52A4"/>
    <w:rsid w:val="003E066D"/>
    <w:rsid w:val="003E1735"/>
    <w:rsid w:val="003E4863"/>
    <w:rsid w:val="003E5200"/>
    <w:rsid w:val="003F6A0A"/>
    <w:rsid w:val="00401DF0"/>
    <w:rsid w:val="00404704"/>
    <w:rsid w:val="00404CC1"/>
    <w:rsid w:val="00405801"/>
    <w:rsid w:val="004078DD"/>
    <w:rsid w:val="004078E6"/>
    <w:rsid w:val="0041052C"/>
    <w:rsid w:val="00410A14"/>
    <w:rsid w:val="00412ECD"/>
    <w:rsid w:val="00415B5E"/>
    <w:rsid w:val="00416F7E"/>
    <w:rsid w:val="00421074"/>
    <w:rsid w:val="004229C4"/>
    <w:rsid w:val="00423B85"/>
    <w:rsid w:val="00423CE9"/>
    <w:rsid w:val="00431E02"/>
    <w:rsid w:val="004354CA"/>
    <w:rsid w:val="0044298D"/>
    <w:rsid w:val="00442E2C"/>
    <w:rsid w:val="00443A04"/>
    <w:rsid w:val="00452239"/>
    <w:rsid w:val="004526D6"/>
    <w:rsid w:val="00457A30"/>
    <w:rsid w:val="004612E0"/>
    <w:rsid w:val="00462AF4"/>
    <w:rsid w:val="00464A9C"/>
    <w:rsid w:val="00475C1F"/>
    <w:rsid w:val="00476A57"/>
    <w:rsid w:val="00480340"/>
    <w:rsid w:val="00483A70"/>
    <w:rsid w:val="0048498B"/>
    <w:rsid w:val="00485A41"/>
    <w:rsid w:val="00486CA3"/>
    <w:rsid w:val="00487925"/>
    <w:rsid w:val="00492073"/>
    <w:rsid w:val="0049363B"/>
    <w:rsid w:val="00493741"/>
    <w:rsid w:val="00496D37"/>
    <w:rsid w:val="004A159A"/>
    <w:rsid w:val="004A26A3"/>
    <w:rsid w:val="004A2BC8"/>
    <w:rsid w:val="004A33AB"/>
    <w:rsid w:val="004A4E48"/>
    <w:rsid w:val="004A6031"/>
    <w:rsid w:val="004B485F"/>
    <w:rsid w:val="004B6AAB"/>
    <w:rsid w:val="004B731E"/>
    <w:rsid w:val="004C0ECA"/>
    <w:rsid w:val="004C2083"/>
    <w:rsid w:val="004D4DBA"/>
    <w:rsid w:val="004E1DE0"/>
    <w:rsid w:val="004E21DC"/>
    <w:rsid w:val="004E41AB"/>
    <w:rsid w:val="004E7AEC"/>
    <w:rsid w:val="004F0D43"/>
    <w:rsid w:val="004F183F"/>
    <w:rsid w:val="004F2325"/>
    <w:rsid w:val="004F66BC"/>
    <w:rsid w:val="004F7544"/>
    <w:rsid w:val="00506EB1"/>
    <w:rsid w:val="005122E0"/>
    <w:rsid w:val="00512B51"/>
    <w:rsid w:val="00517573"/>
    <w:rsid w:val="0051789D"/>
    <w:rsid w:val="00517A89"/>
    <w:rsid w:val="005230A7"/>
    <w:rsid w:val="00524A2D"/>
    <w:rsid w:val="00531619"/>
    <w:rsid w:val="00532641"/>
    <w:rsid w:val="005333D2"/>
    <w:rsid w:val="00533E0A"/>
    <w:rsid w:val="00540BF7"/>
    <w:rsid w:val="0054244D"/>
    <w:rsid w:val="00544102"/>
    <w:rsid w:val="005626BC"/>
    <w:rsid w:val="00563EAD"/>
    <w:rsid w:val="0056410D"/>
    <w:rsid w:val="0056750A"/>
    <w:rsid w:val="00570982"/>
    <w:rsid w:val="00573CBC"/>
    <w:rsid w:val="00574298"/>
    <w:rsid w:val="00575E3B"/>
    <w:rsid w:val="00575F06"/>
    <w:rsid w:val="00586284"/>
    <w:rsid w:val="00587A71"/>
    <w:rsid w:val="00590085"/>
    <w:rsid w:val="0059391F"/>
    <w:rsid w:val="005A0596"/>
    <w:rsid w:val="005A0F97"/>
    <w:rsid w:val="005A11BE"/>
    <w:rsid w:val="005A4480"/>
    <w:rsid w:val="005A6B88"/>
    <w:rsid w:val="005A6E4A"/>
    <w:rsid w:val="005B1544"/>
    <w:rsid w:val="005B1744"/>
    <w:rsid w:val="005B2FFC"/>
    <w:rsid w:val="005B6A42"/>
    <w:rsid w:val="005C7A34"/>
    <w:rsid w:val="005C7E57"/>
    <w:rsid w:val="005D0F20"/>
    <w:rsid w:val="005D32BB"/>
    <w:rsid w:val="005D3355"/>
    <w:rsid w:val="005D4ACD"/>
    <w:rsid w:val="005D4C18"/>
    <w:rsid w:val="005D74EB"/>
    <w:rsid w:val="005E197A"/>
    <w:rsid w:val="005E2717"/>
    <w:rsid w:val="005E7426"/>
    <w:rsid w:val="005F260B"/>
    <w:rsid w:val="005F3A4E"/>
    <w:rsid w:val="005F4E23"/>
    <w:rsid w:val="00600D9A"/>
    <w:rsid w:val="00601DDB"/>
    <w:rsid w:val="00602DC1"/>
    <w:rsid w:val="006105F4"/>
    <w:rsid w:val="00611A57"/>
    <w:rsid w:val="006162CD"/>
    <w:rsid w:val="006178DC"/>
    <w:rsid w:val="00622637"/>
    <w:rsid w:val="00622B74"/>
    <w:rsid w:val="0062670F"/>
    <w:rsid w:val="006322F5"/>
    <w:rsid w:val="006360A2"/>
    <w:rsid w:val="0063726B"/>
    <w:rsid w:val="00640FA0"/>
    <w:rsid w:val="0064185E"/>
    <w:rsid w:val="00644B0B"/>
    <w:rsid w:val="00645A11"/>
    <w:rsid w:val="0064642E"/>
    <w:rsid w:val="00653D17"/>
    <w:rsid w:val="00654C0C"/>
    <w:rsid w:val="00654C79"/>
    <w:rsid w:val="00656E03"/>
    <w:rsid w:val="00657401"/>
    <w:rsid w:val="006576DA"/>
    <w:rsid w:val="00660852"/>
    <w:rsid w:val="00660F19"/>
    <w:rsid w:val="006621E4"/>
    <w:rsid w:val="006635BC"/>
    <w:rsid w:val="00663684"/>
    <w:rsid w:val="00663803"/>
    <w:rsid w:val="00665D01"/>
    <w:rsid w:val="006665B2"/>
    <w:rsid w:val="00671E3C"/>
    <w:rsid w:val="00680D5E"/>
    <w:rsid w:val="00683470"/>
    <w:rsid w:val="0068679D"/>
    <w:rsid w:val="0068740F"/>
    <w:rsid w:val="006912F1"/>
    <w:rsid w:val="00691CA0"/>
    <w:rsid w:val="00693D2E"/>
    <w:rsid w:val="00693F30"/>
    <w:rsid w:val="006969BA"/>
    <w:rsid w:val="00697467"/>
    <w:rsid w:val="006A673E"/>
    <w:rsid w:val="006A7E40"/>
    <w:rsid w:val="006B043B"/>
    <w:rsid w:val="006B0EDF"/>
    <w:rsid w:val="006B2A46"/>
    <w:rsid w:val="006B36BA"/>
    <w:rsid w:val="006B7845"/>
    <w:rsid w:val="006C29FF"/>
    <w:rsid w:val="006C4630"/>
    <w:rsid w:val="006D187B"/>
    <w:rsid w:val="006D24B0"/>
    <w:rsid w:val="006D268C"/>
    <w:rsid w:val="006D27CC"/>
    <w:rsid w:val="006E6936"/>
    <w:rsid w:val="006F1144"/>
    <w:rsid w:val="006F263E"/>
    <w:rsid w:val="006F483F"/>
    <w:rsid w:val="006F60B1"/>
    <w:rsid w:val="00704D78"/>
    <w:rsid w:val="007137DD"/>
    <w:rsid w:val="00714DEB"/>
    <w:rsid w:val="00716BD4"/>
    <w:rsid w:val="00720B36"/>
    <w:rsid w:val="00722924"/>
    <w:rsid w:val="0072778A"/>
    <w:rsid w:val="007328B3"/>
    <w:rsid w:val="0073363E"/>
    <w:rsid w:val="00733D29"/>
    <w:rsid w:val="00737098"/>
    <w:rsid w:val="00737D32"/>
    <w:rsid w:val="007413F3"/>
    <w:rsid w:val="00747B2E"/>
    <w:rsid w:val="0075430B"/>
    <w:rsid w:val="0076241E"/>
    <w:rsid w:val="00770118"/>
    <w:rsid w:val="00773226"/>
    <w:rsid w:val="00775F17"/>
    <w:rsid w:val="007762A2"/>
    <w:rsid w:val="00776405"/>
    <w:rsid w:val="00790224"/>
    <w:rsid w:val="00790B93"/>
    <w:rsid w:val="00794A32"/>
    <w:rsid w:val="00795FD7"/>
    <w:rsid w:val="0079703A"/>
    <w:rsid w:val="007A1DCC"/>
    <w:rsid w:val="007B08F8"/>
    <w:rsid w:val="007C1C59"/>
    <w:rsid w:val="007C3A4B"/>
    <w:rsid w:val="007C510D"/>
    <w:rsid w:val="007C6858"/>
    <w:rsid w:val="007C6951"/>
    <w:rsid w:val="007D0182"/>
    <w:rsid w:val="007D7361"/>
    <w:rsid w:val="007D7CD7"/>
    <w:rsid w:val="007E028C"/>
    <w:rsid w:val="007E0E08"/>
    <w:rsid w:val="007E3E66"/>
    <w:rsid w:val="007E407D"/>
    <w:rsid w:val="007E42B7"/>
    <w:rsid w:val="007E679F"/>
    <w:rsid w:val="007E790D"/>
    <w:rsid w:val="007F1CA0"/>
    <w:rsid w:val="007F1D52"/>
    <w:rsid w:val="007F2AFA"/>
    <w:rsid w:val="007F2BC6"/>
    <w:rsid w:val="007F3F91"/>
    <w:rsid w:val="007F40B1"/>
    <w:rsid w:val="00800524"/>
    <w:rsid w:val="00803981"/>
    <w:rsid w:val="008040CE"/>
    <w:rsid w:val="008062B6"/>
    <w:rsid w:val="00812819"/>
    <w:rsid w:val="00812ABA"/>
    <w:rsid w:val="00817228"/>
    <w:rsid w:val="0082199D"/>
    <w:rsid w:val="0082320B"/>
    <w:rsid w:val="00827B66"/>
    <w:rsid w:val="0083149B"/>
    <w:rsid w:val="00833A44"/>
    <w:rsid w:val="00835F34"/>
    <w:rsid w:val="00837A1E"/>
    <w:rsid w:val="00840332"/>
    <w:rsid w:val="00841DEC"/>
    <w:rsid w:val="00842060"/>
    <w:rsid w:val="00842581"/>
    <w:rsid w:val="0084717E"/>
    <w:rsid w:val="00847408"/>
    <w:rsid w:val="00847EE4"/>
    <w:rsid w:val="00850156"/>
    <w:rsid w:val="00850165"/>
    <w:rsid w:val="008517E3"/>
    <w:rsid w:val="008534DF"/>
    <w:rsid w:val="00854240"/>
    <w:rsid w:val="0086200A"/>
    <w:rsid w:val="00863C27"/>
    <w:rsid w:val="00863CBC"/>
    <w:rsid w:val="008653FC"/>
    <w:rsid w:val="00865456"/>
    <w:rsid w:val="008670ED"/>
    <w:rsid w:val="00867F62"/>
    <w:rsid w:val="00874E18"/>
    <w:rsid w:val="00877148"/>
    <w:rsid w:val="008775CF"/>
    <w:rsid w:val="00880612"/>
    <w:rsid w:val="008807CD"/>
    <w:rsid w:val="00881079"/>
    <w:rsid w:val="00882345"/>
    <w:rsid w:val="00886E00"/>
    <w:rsid w:val="00887283"/>
    <w:rsid w:val="00887EDB"/>
    <w:rsid w:val="00892282"/>
    <w:rsid w:val="008943C9"/>
    <w:rsid w:val="00894C29"/>
    <w:rsid w:val="00895883"/>
    <w:rsid w:val="008965D1"/>
    <w:rsid w:val="00897101"/>
    <w:rsid w:val="008A02E5"/>
    <w:rsid w:val="008A03AD"/>
    <w:rsid w:val="008A0DC4"/>
    <w:rsid w:val="008A0EEE"/>
    <w:rsid w:val="008A4619"/>
    <w:rsid w:val="008A4DED"/>
    <w:rsid w:val="008A674A"/>
    <w:rsid w:val="008A7B09"/>
    <w:rsid w:val="008A7C42"/>
    <w:rsid w:val="008B0EAF"/>
    <w:rsid w:val="008B135B"/>
    <w:rsid w:val="008B5512"/>
    <w:rsid w:val="008B7868"/>
    <w:rsid w:val="008B7DFA"/>
    <w:rsid w:val="008C072E"/>
    <w:rsid w:val="008C128F"/>
    <w:rsid w:val="008C26D2"/>
    <w:rsid w:val="008D6C42"/>
    <w:rsid w:val="008D7E86"/>
    <w:rsid w:val="008E09C3"/>
    <w:rsid w:val="008E5781"/>
    <w:rsid w:val="008E75AD"/>
    <w:rsid w:val="008F1C7C"/>
    <w:rsid w:val="008F4927"/>
    <w:rsid w:val="008F4A7A"/>
    <w:rsid w:val="008F635C"/>
    <w:rsid w:val="00900119"/>
    <w:rsid w:val="009002EC"/>
    <w:rsid w:val="00900A98"/>
    <w:rsid w:val="00905A4F"/>
    <w:rsid w:val="0090612F"/>
    <w:rsid w:val="00911C81"/>
    <w:rsid w:val="009122EC"/>
    <w:rsid w:val="00913F38"/>
    <w:rsid w:val="00914236"/>
    <w:rsid w:val="0091625B"/>
    <w:rsid w:val="00916588"/>
    <w:rsid w:val="00916AD7"/>
    <w:rsid w:val="00921C9F"/>
    <w:rsid w:val="00921E0B"/>
    <w:rsid w:val="009220FB"/>
    <w:rsid w:val="00922699"/>
    <w:rsid w:val="00924C6E"/>
    <w:rsid w:val="00924D00"/>
    <w:rsid w:val="00931E2D"/>
    <w:rsid w:val="00932056"/>
    <w:rsid w:val="00935FD6"/>
    <w:rsid w:val="00936619"/>
    <w:rsid w:val="00940632"/>
    <w:rsid w:val="00943F7D"/>
    <w:rsid w:val="009471E4"/>
    <w:rsid w:val="00950E4F"/>
    <w:rsid w:val="00955CD2"/>
    <w:rsid w:val="00955D71"/>
    <w:rsid w:val="009651CA"/>
    <w:rsid w:val="00965782"/>
    <w:rsid w:val="00965911"/>
    <w:rsid w:val="00966360"/>
    <w:rsid w:val="00970F5F"/>
    <w:rsid w:val="00975003"/>
    <w:rsid w:val="00976303"/>
    <w:rsid w:val="009818C9"/>
    <w:rsid w:val="009824A4"/>
    <w:rsid w:val="00982D88"/>
    <w:rsid w:val="00984400"/>
    <w:rsid w:val="00985759"/>
    <w:rsid w:val="0098639E"/>
    <w:rsid w:val="00990FED"/>
    <w:rsid w:val="00991C5A"/>
    <w:rsid w:val="00995351"/>
    <w:rsid w:val="00995EE2"/>
    <w:rsid w:val="009A24C2"/>
    <w:rsid w:val="009A3D57"/>
    <w:rsid w:val="009A3E98"/>
    <w:rsid w:val="009A4F30"/>
    <w:rsid w:val="009A5B58"/>
    <w:rsid w:val="009A5CA1"/>
    <w:rsid w:val="009B0690"/>
    <w:rsid w:val="009B13E1"/>
    <w:rsid w:val="009B155D"/>
    <w:rsid w:val="009B280D"/>
    <w:rsid w:val="009B320C"/>
    <w:rsid w:val="009B4063"/>
    <w:rsid w:val="009B4348"/>
    <w:rsid w:val="009B6906"/>
    <w:rsid w:val="009B7FDF"/>
    <w:rsid w:val="009C198A"/>
    <w:rsid w:val="009C382C"/>
    <w:rsid w:val="009C6A53"/>
    <w:rsid w:val="009C74EA"/>
    <w:rsid w:val="009C76B6"/>
    <w:rsid w:val="009D5DCE"/>
    <w:rsid w:val="009D6BE9"/>
    <w:rsid w:val="009E65B4"/>
    <w:rsid w:val="009E6E26"/>
    <w:rsid w:val="009E6E41"/>
    <w:rsid w:val="009F24AF"/>
    <w:rsid w:val="009F459A"/>
    <w:rsid w:val="009F45F2"/>
    <w:rsid w:val="009F6F13"/>
    <w:rsid w:val="00A01A2C"/>
    <w:rsid w:val="00A01CD4"/>
    <w:rsid w:val="00A03C74"/>
    <w:rsid w:val="00A0479F"/>
    <w:rsid w:val="00A06627"/>
    <w:rsid w:val="00A12A96"/>
    <w:rsid w:val="00A22504"/>
    <w:rsid w:val="00A2261A"/>
    <w:rsid w:val="00A25DED"/>
    <w:rsid w:val="00A27BE7"/>
    <w:rsid w:val="00A34629"/>
    <w:rsid w:val="00A37E86"/>
    <w:rsid w:val="00A43CEF"/>
    <w:rsid w:val="00A47233"/>
    <w:rsid w:val="00A51FBA"/>
    <w:rsid w:val="00A53BF1"/>
    <w:rsid w:val="00A54F1A"/>
    <w:rsid w:val="00A60FA4"/>
    <w:rsid w:val="00A66DF3"/>
    <w:rsid w:val="00A7324A"/>
    <w:rsid w:val="00A7492C"/>
    <w:rsid w:val="00A755D6"/>
    <w:rsid w:val="00A76E00"/>
    <w:rsid w:val="00A8010E"/>
    <w:rsid w:val="00A8130D"/>
    <w:rsid w:val="00A8263F"/>
    <w:rsid w:val="00A82BEA"/>
    <w:rsid w:val="00A87617"/>
    <w:rsid w:val="00A92187"/>
    <w:rsid w:val="00A922B4"/>
    <w:rsid w:val="00A95228"/>
    <w:rsid w:val="00A9770B"/>
    <w:rsid w:val="00AA0849"/>
    <w:rsid w:val="00AA1F27"/>
    <w:rsid w:val="00AC35A9"/>
    <w:rsid w:val="00AC4B22"/>
    <w:rsid w:val="00AD3E91"/>
    <w:rsid w:val="00AE045B"/>
    <w:rsid w:val="00AE1124"/>
    <w:rsid w:val="00AE6415"/>
    <w:rsid w:val="00AE6FC6"/>
    <w:rsid w:val="00AE744E"/>
    <w:rsid w:val="00AF3523"/>
    <w:rsid w:val="00AF7C2E"/>
    <w:rsid w:val="00B0479D"/>
    <w:rsid w:val="00B05FA2"/>
    <w:rsid w:val="00B06720"/>
    <w:rsid w:val="00B103F7"/>
    <w:rsid w:val="00B105F3"/>
    <w:rsid w:val="00B11C46"/>
    <w:rsid w:val="00B12427"/>
    <w:rsid w:val="00B14390"/>
    <w:rsid w:val="00B16420"/>
    <w:rsid w:val="00B23852"/>
    <w:rsid w:val="00B25D26"/>
    <w:rsid w:val="00B26743"/>
    <w:rsid w:val="00B300CE"/>
    <w:rsid w:val="00B30115"/>
    <w:rsid w:val="00B31B60"/>
    <w:rsid w:val="00B31C70"/>
    <w:rsid w:val="00B34927"/>
    <w:rsid w:val="00B36D15"/>
    <w:rsid w:val="00B406EA"/>
    <w:rsid w:val="00B42DF5"/>
    <w:rsid w:val="00B45D93"/>
    <w:rsid w:val="00B56577"/>
    <w:rsid w:val="00B56B19"/>
    <w:rsid w:val="00B56DE0"/>
    <w:rsid w:val="00B63059"/>
    <w:rsid w:val="00B6378A"/>
    <w:rsid w:val="00B64BA9"/>
    <w:rsid w:val="00B64C8B"/>
    <w:rsid w:val="00B64CE1"/>
    <w:rsid w:val="00B65949"/>
    <w:rsid w:val="00B701AF"/>
    <w:rsid w:val="00B73013"/>
    <w:rsid w:val="00B748CE"/>
    <w:rsid w:val="00B8034C"/>
    <w:rsid w:val="00B8344F"/>
    <w:rsid w:val="00B90BFA"/>
    <w:rsid w:val="00B90C36"/>
    <w:rsid w:val="00B91060"/>
    <w:rsid w:val="00B92EEB"/>
    <w:rsid w:val="00B93B77"/>
    <w:rsid w:val="00B9424B"/>
    <w:rsid w:val="00B94CBE"/>
    <w:rsid w:val="00B96084"/>
    <w:rsid w:val="00B9656F"/>
    <w:rsid w:val="00B96949"/>
    <w:rsid w:val="00B96A0A"/>
    <w:rsid w:val="00BA68D3"/>
    <w:rsid w:val="00BA7BC5"/>
    <w:rsid w:val="00BB2F2C"/>
    <w:rsid w:val="00BB3E53"/>
    <w:rsid w:val="00BB4A13"/>
    <w:rsid w:val="00BB4D9C"/>
    <w:rsid w:val="00BC0856"/>
    <w:rsid w:val="00BC0E0E"/>
    <w:rsid w:val="00BC2A1C"/>
    <w:rsid w:val="00BC53C3"/>
    <w:rsid w:val="00BD25BE"/>
    <w:rsid w:val="00BD55E3"/>
    <w:rsid w:val="00BD6B1C"/>
    <w:rsid w:val="00BE0F00"/>
    <w:rsid w:val="00BE2257"/>
    <w:rsid w:val="00BF611F"/>
    <w:rsid w:val="00C00655"/>
    <w:rsid w:val="00C02C08"/>
    <w:rsid w:val="00C0670A"/>
    <w:rsid w:val="00C06D22"/>
    <w:rsid w:val="00C07357"/>
    <w:rsid w:val="00C07ECE"/>
    <w:rsid w:val="00C12372"/>
    <w:rsid w:val="00C12D11"/>
    <w:rsid w:val="00C140A6"/>
    <w:rsid w:val="00C17068"/>
    <w:rsid w:val="00C21DEE"/>
    <w:rsid w:val="00C2435C"/>
    <w:rsid w:val="00C24F52"/>
    <w:rsid w:val="00C3074E"/>
    <w:rsid w:val="00C328D8"/>
    <w:rsid w:val="00C33F80"/>
    <w:rsid w:val="00C34B56"/>
    <w:rsid w:val="00C37240"/>
    <w:rsid w:val="00C42380"/>
    <w:rsid w:val="00C501D9"/>
    <w:rsid w:val="00C52872"/>
    <w:rsid w:val="00C5302D"/>
    <w:rsid w:val="00C53422"/>
    <w:rsid w:val="00C53E15"/>
    <w:rsid w:val="00C55662"/>
    <w:rsid w:val="00C5791B"/>
    <w:rsid w:val="00C71B68"/>
    <w:rsid w:val="00C7228B"/>
    <w:rsid w:val="00C734C8"/>
    <w:rsid w:val="00C744F5"/>
    <w:rsid w:val="00C75E54"/>
    <w:rsid w:val="00C770D5"/>
    <w:rsid w:val="00C842E8"/>
    <w:rsid w:val="00C903AB"/>
    <w:rsid w:val="00C91A2C"/>
    <w:rsid w:val="00C95C12"/>
    <w:rsid w:val="00C97F2F"/>
    <w:rsid w:val="00CA4662"/>
    <w:rsid w:val="00CA4FF1"/>
    <w:rsid w:val="00CA77DB"/>
    <w:rsid w:val="00CB30E2"/>
    <w:rsid w:val="00CB3BFE"/>
    <w:rsid w:val="00CB4179"/>
    <w:rsid w:val="00CC69CF"/>
    <w:rsid w:val="00CD0342"/>
    <w:rsid w:val="00CD069D"/>
    <w:rsid w:val="00CD07C0"/>
    <w:rsid w:val="00CD3404"/>
    <w:rsid w:val="00CD4CB9"/>
    <w:rsid w:val="00CD58CA"/>
    <w:rsid w:val="00CD5B04"/>
    <w:rsid w:val="00CD63F4"/>
    <w:rsid w:val="00CD753A"/>
    <w:rsid w:val="00CE01ED"/>
    <w:rsid w:val="00CE4FD1"/>
    <w:rsid w:val="00CF01B7"/>
    <w:rsid w:val="00CF3824"/>
    <w:rsid w:val="00D0028E"/>
    <w:rsid w:val="00D01214"/>
    <w:rsid w:val="00D04EDA"/>
    <w:rsid w:val="00D068BB"/>
    <w:rsid w:val="00D07B85"/>
    <w:rsid w:val="00D07DC7"/>
    <w:rsid w:val="00D11956"/>
    <w:rsid w:val="00D125CB"/>
    <w:rsid w:val="00D14C03"/>
    <w:rsid w:val="00D16FCF"/>
    <w:rsid w:val="00D207B4"/>
    <w:rsid w:val="00D21361"/>
    <w:rsid w:val="00D21399"/>
    <w:rsid w:val="00D22C6B"/>
    <w:rsid w:val="00D23273"/>
    <w:rsid w:val="00D33679"/>
    <w:rsid w:val="00D378B1"/>
    <w:rsid w:val="00D40A2A"/>
    <w:rsid w:val="00D43D33"/>
    <w:rsid w:val="00D4474F"/>
    <w:rsid w:val="00D45A58"/>
    <w:rsid w:val="00D46327"/>
    <w:rsid w:val="00D503B2"/>
    <w:rsid w:val="00D51761"/>
    <w:rsid w:val="00D55289"/>
    <w:rsid w:val="00D5680E"/>
    <w:rsid w:val="00D57CC2"/>
    <w:rsid w:val="00D66A07"/>
    <w:rsid w:val="00D66E42"/>
    <w:rsid w:val="00D74E48"/>
    <w:rsid w:val="00D80E72"/>
    <w:rsid w:val="00D82824"/>
    <w:rsid w:val="00D8590B"/>
    <w:rsid w:val="00D935FB"/>
    <w:rsid w:val="00D9504F"/>
    <w:rsid w:val="00D9582D"/>
    <w:rsid w:val="00DA1988"/>
    <w:rsid w:val="00DB24D7"/>
    <w:rsid w:val="00DC462E"/>
    <w:rsid w:val="00DD0C16"/>
    <w:rsid w:val="00DD10A0"/>
    <w:rsid w:val="00DD4C2C"/>
    <w:rsid w:val="00DE24D5"/>
    <w:rsid w:val="00DE6EC0"/>
    <w:rsid w:val="00DE71D4"/>
    <w:rsid w:val="00DF1F42"/>
    <w:rsid w:val="00DF2167"/>
    <w:rsid w:val="00DF5651"/>
    <w:rsid w:val="00DF6B59"/>
    <w:rsid w:val="00E0017A"/>
    <w:rsid w:val="00E0385A"/>
    <w:rsid w:val="00E0509E"/>
    <w:rsid w:val="00E056C2"/>
    <w:rsid w:val="00E11C84"/>
    <w:rsid w:val="00E11E72"/>
    <w:rsid w:val="00E11F7F"/>
    <w:rsid w:val="00E139C7"/>
    <w:rsid w:val="00E14350"/>
    <w:rsid w:val="00E16A6C"/>
    <w:rsid w:val="00E21C32"/>
    <w:rsid w:val="00E220AE"/>
    <w:rsid w:val="00E2334B"/>
    <w:rsid w:val="00E269BA"/>
    <w:rsid w:val="00E2702D"/>
    <w:rsid w:val="00E277A0"/>
    <w:rsid w:val="00E41BCE"/>
    <w:rsid w:val="00E41F17"/>
    <w:rsid w:val="00E42EE1"/>
    <w:rsid w:val="00E47E92"/>
    <w:rsid w:val="00E52F5A"/>
    <w:rsid w:val="00E5506B"/>
    <w:rsid w:val="00E552EF"/>
    <w:rsid w:val="00E558F4"/>
    <w:rsid w:val="00E6040C"/>
    <w:rsid w:val="00E66732"/>
    <w:rsid w:val="00E66B37"/>
    <w:rsid w:val="00E6729F"/>
    <w:rsid w:val="00E76DD5"/>
    <w:rsid w:val="00E77537"/>
    <w:rsid w:val="00E820EA"/>
    <w:rsid w:val="00E82CC7"/>
    <w:rsid w:val="00E840E3"/>
    <w:rsid w:val="00E86A51"/>
    <w:rsid w:val="00E90DC1"/>
    <w:rsid w:val="00E92ECE"/>
    <w:rsid w:val="00EA0503"/>
    <w:rsid w:val="00EA1183"/>
    <w:rsid w:val="00EA1246"/>
    <w:rsid w:val="00EA2A03"/>
    <w:rsid w:val="00EA3A43"/>
    <w:rsid w:val="00EA4F3F"/>
    <w:rsid w:val="00EB1CCB"/>
    <w:rsid w:val="00EB6499"/>
    <w:rsid w:val="00EB64A2"/>
    <w:rsid w:val="00EB6DA6"/>
    <w:rsid w:val="00EC1C74"/>
    <w:rsid w:val="00EC6663"/>
    <w:rsid w:val="00ED25F1"/>
    <w:rsid w:val="00ED3BC3"/>
    <w:rsid w:val="00ED47B6"/>
    <w:rsid w:val="00ED5697"/>
    <w:rsid w:val="00ED6A12"/>
    <w:rsid w:val="00ED79BE"/>
    <w:rsid w:val="00EE2313"/>
    <w:rsid w:val="00EE2835"/>
    <w:rsid w:val="00EF40B2"/>
    <w:rsid w:val="00F013B7"/>
    <w:rsid w:val="00F0338F"/>
    <w:rsid w:val="00F03C76"/>
    <w:rsid w:val="00F03D2C"/>
    <w:rsid w:val="00F114D1"/>
    <w:rsid w:val="00F13B85"/>
    <w:rsid w:val="00F14ABE"/>
    <w:rsid w:val="00F21A5C"/>
    <w:rsid w:val="00F25CE9"/>
    <w:rsid w:val="00F305C7"/>
    <w:rsid w:val="00F3446F"/>
    <w:rsid w:val="00F35E9C"/>
    <w:rsid w:val="00F36877"/>
    <w:rsid w:val="00F40020"/>
    <w:rsid w:val="00F45C8A"/>
    <w:rsid w:val="00F47AA4"/>
    <w:rsid w:val="00F5021C"/>
    <w:rsid w:val="00F630EC"/>
    <w:rsid w:val="00F71D53"/>
    <w:rsid w:val="00F80416"/>
    <w:rsid w:val="00F80E0F"/>
    <w:rsid w:val="00F821F1"/>
    <w:rsid w:val="00F82E77"/>
    <w:rsid w:val="00F84990"/>
    <w:rsid w:val="00F872B5"/>
    <w:rsid w:val="00F87C11"/>
    <w:rsid w:val="00F90049"/>
    <w:rsid w:val="00F92268"/>
    <w:rsid w:val="00F9568A"/>
    <w:rsid w:val="00FA3E3B"/>
    <w:rsid w:val="00FA7812"/>
    <w:rsid w:val="00FB3494"/>
    <w:rsid w:val="00FB5C60"/>
    <w:rsid w:val="00FC0ACB"/>
    <w:rsid w:val="00FC4072"/>
    <w:rsid w:val="00FC415B"/>
    <w:rsid w:val="00FC4329"/>
    <w:rsid w:val="00FC733C"/>
    <w:rsid w:val="00FE2850"/>
    <w:rsid w:val="00FE3BC0"/>
    <w:rsid w:val="00FE5F74"/>
    <w:rsid w:val="00FE7F63"/>
    <w:rsid w:val="00FF5002"/>
    <w:rsid w:val="00FF648A"/>
    <w:rsid w:val="00FF6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BF24AE"/>
  <w15:docId w15:val="{5725CFF2-29C1-4321-82B7-34CE6AB12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02E"/>
    <w:rPr>
      <w:rFonts w:ascii="Times New Roman" w:eastAsia="Times New Roman" w:hAnsi="Times New Roman"/>
      <w:sz w:val="24"/>
      <w:szCs w:val="24"/>
    </w:rPr>
  </w:style>
  <w:style w:type="paragraph" w:styleId="Heading1">
    <w:name w:val="heading 1"/>
    <w:basedOn w:val="Normal"/>
    <w:link w:val="Heading1Char"/>
    <w:uiPriority w:val="9"/>
    <w:qFormat/>
    <w:rsid w:val="00991C5A"/>
    <w:pPr>
      <w:spacing w:before="100" w:beforeAutospacing="1" w:after="100" w:afterAutospacing="1"/>
      <w:outlineLvl w:val="0"/>
    </w:pPr>
    <w:rPr>
      <w:b/>
      <w:bCs/>
      <w:kern w:val="36"/>
      <w:sz w:val="48"/>
      <w:szCs w:val="48"/>
    </w:rPr>
  </w:style>
  <w:style w:type="paragraph" w:styleId="Heading2">
    <w:name w:val="heading 2"/>
    <w:basedOn w:val="Normal"/>
    <w:next w:val="Normal"/>
    <w:qFormat/>
    <w:rsid w:val="00985759"/>
    <w:pPr>
      <w:keepNext/>
      <w:suppressAutoHyphens/>
      <w:spacing w:before="240" w:after="60" w:line="276" w:lineRule="auto"/>
      <w:outlineLvl w:val="1"/>
    </w:pPr>
    <w:rPr>
      <w:rFonts w:ascii="Arial" w:hAnsi="Arial" w:cs="Arial"/>
      <w:b/>
      <w:bCs/>
      <w:i/>
      <w:iCs/>
      <w:sz w:val="28"/>
      <w:szCs w:val="28"/>
      <w:lang w:eastAsia="zh-CN"/>
    </w:rPr>
  </w:style>
  <w:style w:type="paragraph" w:styleId="Heading3">
    <w:name w:val="heading 3"/>
    <w:basedOn w:val="Normal"/>
    <w:next w:val="Normal"/>
    <w:link w:val="Heading3Char"/>
    <w:uiPriority w:val="9"/>
    <w:qFormat/>
    <w:rsid w:val="00FE2850"/>
    <w:pPr>
      <w:keepNext/>
      <w:spacing w:before="240" w:after="60"/>
      <w:outlineLvl w:val="2"/>
    </w:pPr>
    <w:rPr>
      <w:rFonts w:ascii="Cambria" w:hAnsi="Cambria"/>
      <w:b/>
      <w:bCs/>
      <w:sz w:val="26"/>
      <w:szCs w:val="26"/>
    </w:rPr>
  </w:style>
  <w:style w:type="paragraph" w:styleId="Heading4">
    <w:name w:val="heading 4"/>
    <w:basedOn w:val="Normal"/>
    <w:next w:val="Normal"/>
    <w:link w:val="Heading4Char"/>
    <w:uiPriority w:val="9"/>
    <w:semiHidden/>
    <w:unhideWhenUsed/>
    <w:qFormat/>
    <w:rsid w:val="006B7845"/>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qFormat/>
    <w:rsid w:val="004612E0"/>
    <w:pPr>
      <w:spacing w:before="240" w:after="60"/>
      <w:outlineLvl w:val="4"/>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91C5A"/>
    <w:rPr>
      <w:rFonts w:ascii="Times New Roman" w:eastAsia="Times New Roman" w:hAnsi="Times New Roman"/>
      <w:b/>
      <w:bCs/>
      <w:kern w:val="36"/>
      <w:sz w:val="48"/>
      <w:szCs w:val="48"/>
    </w:rPr>
  </w:style>
  <w:style w:type="character" w:customStyle="1" w:styleId="Heading3Char">
    <w:name w:val="Heading 3 Char"/>
    <w:link w:val="Heading3"/>
    <w:uiPriority w:val="9"/>
    <w:rsid w:val="00FE2850"/>
    <w:rPr>
      <w:rFonts w:ascii="Cambria" w:eastAsia="Times New Roman" w:hAnsi="Cambria" w:cs="Times New Roman"/>
      <w:b/>
      <w:bCs/>
      <w:sz w:val="26"/>
      <w:szCs w:val="26"/>
    </w:rPr>
  </w:style>
  <w:style w:type="character" w:styleId="Emphasis">
    <w:name w:val="Emphasis"/>
    <w:qFormat/>
    <w:rsid w:val="002046B8"/>
    <w:rPr>
      <w:i/>
      <w:iCs/>
    </w:rPr>
  </w:style>
  <w:style w:type="character" w:styleId="Hyperlink">
    <w:name w:val="Hyperlink"/>
    <w:uiPriority w:val="99"/>
    <w:unhideWhenUsed/>
    <w:rsid w:val="002046B8"/>
    <w:rPr>
      <w:color w:val="0000FF"/>
      <w:u w:val="single"/>
    </w:rPr>
  </w:style>
  <w:style w:type="character" w:styleId="Strong">
    <w:name w:val="Strong"/>
    <w:uiPriority w:val="22"/>
    <w:qFormat/>
    <w:rsid w:val="002046B8"/>
    <w:rPr>
      <w:b/>
      <w:bCs/>
    </w:rPr>
  </w:style>
  <w:style w:type="paragraph" w:customStyle="1" w:styleId="root">
    <w:name w:val="root"/>
    <w:basedOn w:val="Normal"/>
    <w:rsid w:val="002046B8"/>
    <w:pPr>
      <w:spacing w:before="100" w:beforeAutospacing="1" w:after="100" w:afterAutospacing="1"/>
    </w:pPr>
  </w:style>
  <w:style w:type="paragraph" w:styleId="ListParagraph">
    <w:name w:val="List Paragraph"/>
    <w:basedOn w:val="Normal"/>
    <w:uiPriority w:val="34"/>
    <w:qFormat/>
    <w:rsid w:val="002046B8"/>
    <w:pPr>
      <w:ind w:left="720"/>
      <w:contextualSpacing/>
    </w:pPr>
  </w:style>
  <w:style w:type="paragraph" w:styleId="NormalWeb">
    <w:name w:val="Normal (Web)"/>
    <w:basedOn w:val="Normal"/>
    <w:link w:val="NormalWebChar"/>
    <w:uiPriority w:val="99"/>
    <w:rsid w:val="00B64C8B"/>
    <w:pPr>
      <w:spacing w:before="100" w:beforeAutospacing="1" w:after="100" w:afterAutospacing="1"/>
    </w:pPr>
  </w:style>
  <w:style w:type="character" w:styleId="HTMLCite">
    <w:name w:val="HTML Cite"/>
    <w:uiPriority w:val="99"/>
    <w:semiHidden/>
    <w:unhideWhenUsed/>
    <w:rsid w:val="00B45D93"/>
    <w:rPr>
      <w:i/>
      <w:iCs/>
    </w:rPr>
  </w:style>
  <w:style w:type="character" w:customStyle="1" w:styleId="booktitle">
    <w:name w:val="booktitle"/>
    <w:basedOn w:val="DefaultParagraphFont"/>
    <w:rsid w:val="000131CD"/>
  </w:style>
  <w:style w:type="character" w:customStyle="1" w:styleId="snippet">
    <w:name w:val="snippet"/>
    <w:basedOn w:val="DefaultParagraphFont"/>
    <w:rsid w:val="00FE2850"/>
  </w:style>
  <w:style w:type="paragraph" w:customStyle="1" w:styleId="WW-Default">
    <w:name w:val="WW-Default"/>
    <w:rsid w:val="00E220AE"/>
    <w:pPr>
      <w:suppressAutoHyphens/>
      <w:autoSpaceDE w:val="0"/>
    </w:pPr>
    <w:rPr>
      <w:rFonts w:ascii="Times New Roman" w:eastAsia="Times New Roman" w:hAnsi="Times New Roman"/>
      <w:color w:val="000000"/>
      <w:sz w:val="24"/>
      <w:szCs w:val="24"/>
      <w:lang w:eastAsia="zh-CN"/>
    </w:rPr>
  </w:style>
  <w:style w:type="paragraph" w:styleId="Footer">
    <w:name w:val="footer"/>
    <w:basedOn w:val="Normal"/>
    <w:link w:val="FooterChar"/>
    <w:uiPriority w:val="99"/>
    <w:rsid w:val="0090612F"/>
    <w:pPr>
      <w:tabs>
        <w:tab w:val="center" w:pos="4320"/>
        <w:tab w:val="right" w:pos="8640"/>
      </w:tabs>
    </w:pPr>
  </w:style>
  <w:style w:type="character" w:styleId="PageNumber">
    <w:name w:val="page number"/>
    <w:basedOn w:val="DefaultParagraphFont"/>
    <w:rsid w:val="0090612F"/>
  </w:style>
  <w:style w:type="character" w:customStyle="1" w:styleId="citationbook">
    <w:name w:val="citation book"/>
    <w:basedOn w:val="DefaultParagraphFont"/>
    <w:rsid w:val="00985759"/>
  </w:style>
  <w:style w:type="character" w:customStyle="1" w:styleId="printonly">
    <w:name w:val="printonly"/>
    <w:basedOn w:val="DefaultParagraphFont"/>
    <w:rsid w:val="00985759"/>
  </w:style>
  <w:style w:type="paragraph" w:customStyle="1" w:styleId="Default">
    <w:name w:val="Default"/>
    <w:rsid w:val="00985759"/>
    <w:pPr>
      <w:autoSpaceDE w:val="0"/>
      <w:autoSpaceDN w:val="0"/>
      <w:adjustRightInd w:val="0"/>
    </w:pPr>
    <w:rPr>
      <w:rFonts w:ascii="KFGOAG+TimesNewRoman" w:eastAsia="Times New Roman" w:hAnsi="KFGOAG+TimesNewRoman" w:cs="KFGOAG+TimesNewRoman"/>
      <w:color w:val="000000"/>
      <w:sz w:val="24"/>
      <w:szCs w:val="24"/>
    </w:rPr>
  </w:style>
  <w:style w:type="character" w:customStyle="1" w:styleId="f">
    <w:name w:val="f"/>
    <w:basedOn w:val="DefaultParagraphFont"/>
    <w:rsid w:val="00985759"/>
  </w:style>
  <w:style w:type="character" w:customStyle="1" w:styleId="st">
    <w:name w:val="st"/>
    <w:basedOn w:val="DefaultParagraphFont"/>
    <w:rsid w:val="00985759"/>
  </w:style>
  <w:style w:type="paragraph" w:styleId="BodyText">
    <w:name w:val="Body Text"/>
    <w:basedOn w:val="Normal"/>
    <w:link w:val="BodyTextChar"/>
    <w:rsid w:val="00985759"/>
    <w:pPr>
      <w:widowControl w:val="0"/>
      <w:suppressAutoHyphens/>
      <w:spacing w:after="120"/>
    </w:pPr>
    <w:rPr>
      <w:rFonts w:ascii="Liberation Serif" w:eastAsia="DejaVu Sans" w:hAnsi="Liberation Serif" w:cs="DejaVu Sans"/>
      <w:lang w:val="en-IN" w:eastAsia="hi-IN" w:bidi="hi-IN"/>
    </w:rPr>
  </w:style>
  <w:style w:type="paragraph" w:customStyle="1" w:styleId="PreformattedText">
    <w:name w:val="Preformatted Text"/>
    <w:basedOn w:val="Normal"/>
    <w:rsid w:val="00985759"/>
    <w:pPr>
      <w:widowControl w:val="0"/>
      <w:suppressAutoHyphens/>
    </w:pPr>
    <w:rPr>
      <w:rFonts w:ascii="DejaVu Sans Mono" w:eastAsia="DejaVu Sans" w:hAnsi="DejaVu Sans Mono" w:cs="DejaVu Sans Mono"/>
      <w:sz w:val="20"/>
      <w:szCs w:val="20"/>
      <w:lang w:val="en-IN" w:eastAsia="hi-IN" w:bidi="hi-IN"/>
    </w:rPr>
  </w:style>
  <w:style w:type="character" w:customStyle="1" w:styleId="apple-style-span">
    <w:name w:val="apple-style-span"/>
    <w:basedOn w:val="DefaultParagraphFont"/>
    <w:rsid w:val="00985759"/>
  </w:style>
  <w:style w:type="character" w:customStyle="1" w:styleId="apple-converted-space">
    <w:name w:val="apple-converted-space"/>
    <w:basedOn w:val="DefaultParagraphFont"/>
    <w:rsid w:val="00985759"/>
  </w:style>
  <w:style w:type="character" w:customStyle="1" w:styleId="wrc126">
    <w:name w:val="wrc126"/>
    <w:rsid w:val="00985759"/>
    <w:rPr>
      <w:vanish/>
    </w:rPr>
  </w:style>
  <w:style w:type="character" w:customStyle="1" w:styleId="flc">
    <w:name w:val="flc"/>
    <w:basedOn w:val="DefaultParagraphFont"/>
    <w:rsid w:val="00985759"/>
  </w:style>
  <w:style w:type="character" w:customStyle="1" w:styleId="addmd">
    <w:name w:val="addmd"/>
    <w:basedOn w:val="DefaultParagraphFont"/>
    <w:rsid w:val="00985759"/>
  </w:style>
  <w:style w:type="character" w:customStyle="1" w:styleId="CharChar3">
    <w:name w:val="Char Char3"/>
    <w:rsid w:val="00985759"/>
    <w:rPr>
      <w:b/>
      <w:bCs/>
      <w:kern w:val="36"/>
      <w:sz w:val="48"/>
      <w:szCs w:val="48"/>
      <w:lang w:val="en-US" w:eastAsia="en-US" w:bidi="ar-SA"/>
    </w:rPr>
  </w:style>
  <w:style w:type="table" w:styleId="TableGrid">
    <w:name w:val="Table Grid"/>
    <w:basedOn w:val="TableNormal"/>
    <w:uiPriority w:val="59"/>
    <w:rsid w:val="00C5791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4E1DE0"/>
    <w:pPr>
      <w:tabs>
        <w:tab w:val="center" w:pos="4320"/>
        <w:tab w:val="right" w:pos="8640"/>
      </w:tabs>
    </w:pPr>
  </w:style>
  <w:style w:type="paragraph" w:styleId="Title">
    <w:name w:val="Title"/>
    <w:basedOn w:val="Normal"/>
    <w:link w:val="TitleChar"/>
    <w:qFormat/>
    <w:rsid w:val="00C33F80"/>
    <w:pPr>
      <w:jc w:val="center"/>
    </w:pPr>
    <w:rPr>
      <w:b/>
      <w:sz w:val="32"/>
      <w:szCs w:val="20"/>
    </w:rPr>
  </w:style>
  <w:style w:type="character" w:customStyle="1" w:styleId="TitleChar">
    <w:name w:val="Title Char"/>
    <w:basedOn w:val="DefaultParagraphFont"/>
    <w:link w:val="Title"/>
    <w:rsid w:val="00C33F80"/>
    <w:rPr>
      <w:rFonts w:ascii="Times New Roman" w:eastAsia="Times New Roman" w:hAnsi="Times New Roman"/>
      <w:b/>
      <w:sz w:val="32"/>
    </w:rPr>
  </w:style>
  <w:style w:type="character" w:customStyle="1" w:styleId="Heading5Char">
    <w:name w:val="Heading 5 Char"/>
    <w:basedOn w:val="DefaultParagraphFont"/>
    <w:link w:val="Heading5"/>
    <w:rsid w:val="004612E0"/>
    <w:rPr>
      <w:rFonts w:ascii="Times New Roman" w:eastAsia="Times New Roman" w:hAnsi="Times New Roman"/>
      <w:b/>
      <w:bCs/>
      <w:i/>
      <w:iCs/>
      <w:sz w:val="26"/>
      <w:szCs w:val="26"/>
    </w:rPr>
  </w:style>
  <w:style w:type="paragraph" w:styleId="BodyTextIndent">
    <w:name w:val="Body Text Indent"/>
    <w:basedOn w:val="Normal"/>
    <w:link w:val="BodyTextIndentChar"/>
    <w:uiPriority w:val="99"/>
    <w:unhideWhenUsed/>
    <w:rsid w:val="00656E03"/>
    <w:pPr>
      <w:spacing w:after="120"/>
      <w:ind w:left="283"/>
    </w:pPr>
  </w:style>
  <w:style w:type="character" w:customStyle="1" w:styleId="BodyTextIndentChar">
    <w:name w:val="Body Text Indent Char"/>
    <w:basedOn w:val="DefaultParagraphFont"/>
    <w:link w:val="BodyTextIndent"/>
    <w:uiPriority w:val="99"/>
    <w:rsid w:val="00656E03"/>
    <w:rPr>
      <w:rFonts w:ascii="Times New Roman" w:eastAsia="Times New Roman" w:hAnsi="Times New Roman"/>
      <w:sz w:val="24"/>
      <w:szCs w:val="24"/>
      <w:lang w:val="en-US" w:eastAsia="en-US"/>
    </w:rPr>
  </w:style>
  <w:style w:type="paragraph" w:customStyle="1" w:styleId="Style30">
    <w:name w:val="Style30"/>
    <w:basedOn w:val="Normal"/>
    <w:uiPriority w:val="99"/>
    <w:rsid w:val="00656E03"/>
    <w:pPr>
      <w:widowControl w:val="0"/>
      <w:autoSpaceDE w:val="0"/>
      <w:autoSpaceDN w:val="0"/>
      <w:adjustRightInd w:val="0"/>
      <w:spacing w:line="432" w:lineRule="exact"/>
      <w:ind w:firstLine="830"/>
      <w:jc w:val="both"/>
    </w:pPr>
    <w:rPr>
      <w:rFonts w:ascii="Arial" w:hAnsi="Arial" w:cs="Arial"/>
    </w:rPr>
  </w:style>
  <w:style w:type="character" w:customStyle="1" w:styleId="FontStyle139">
    <w:name w:val="Font Style139"/>
    <w:basedOn w:val="DefaultParagraphFont"/>
    <w:uiPriority w:val="99"/>
    <w:rsid w:val="00656E03"/>
    <w:rPr>
      <w:rFonts w:ascii="Arial" w:hAnsi="Arial" w:cs="Arial"/>
      <w:b/>
      <w:bCs/>
      <w:sz w:val="26"/>
      <w:szCs w:val="26"/>
    </w:rPr>
  </w:style>
  <w:style w:type="character" w:customStyle="1" w:styleId="FontStyle142">
    <w:name w:val="Font Style142"/>
    <w:basedOn w:val="DefaultParagraphFont"/>
    <w:uiPriority w:val="99"/>
    <w:rsid w:val="00656E03"/>
    <w:rPr>
      <w:rFonts w:ascii="Arial" w:hAnsi="Arial" w:cs="Arial"/>
      <w:sz w:val="22"/>
      <w:szCs w:val="22"/>
    </w:rPr>
  </w:style>
  <w:style w:type="character" w:customStyle="1" w:styleId="FontStyle144">
    <w:name w:val="Font Style144"/>
    <w:basedOn w:val="DefaultParagraphFont"/>
    <w:uiPriority w:val="99"/>
    <w:rsid w:val="00656E03"/>
    <w:rPr>
      <w:rFonts w:ascii="Arial" w:hAnsi="Arial" w:cs="Arial"/>
      <w:b/>
      <w:bCs/>
      <w:i/>
      <w:iCs/>
      <w:w w:val="40"/>
      <w:sz w:val="38"/>
      <w:szCs w:val="38"/>
    </w:rPr>
  </w:style>
  <w:style w:type="character" w:customStyle="1" w:styleId="FontStyle145">
    <w:name w:val="Font Style145"/>
    <w:basedOn w:val="DefaultParagraphFont"/>
    <w:uiPriority w:val="99"/>
    <w:rsid w:val="00656E03"/>
    <w:rPr>
      <w:rFonts w:ascii="Arial" w:hAnsi="Arial" w:cs="Arial"/>
      <w:sz w:val="22"/>
      <w:szCs w:val="22"/>
    </w:rPr>
  </w:style>
  <w:style w:type="paragraph" w:styleId="BodyText3">
    <w:name w:val="Body Text 3"/>
    <w:basedOn w:val="Normal"/>
    <w:link w:val="BodyText3Char"/>
    <w:uiPriority w:val="99"/>
    <w:semiHidden/>
    <w:unhideWhenUsed/>
    <w:rsid w:val="00656E03"/>
    <w:pPr>
      <w:spacing w:after="120" w:line="276" w:lineRule="auto"/>
    </w:pPr>
    <w:rPr>
      <w:rFonts w:ascii="Calibri" w:hAnsi="Calibri"/>
      <w:sz w:val="16"/>
      <w:szCs w:val="16"/>
    </w:rPr>
  </w:style>
  <w:style w:type="character" w:customStyle="1" w:styleId="BodyText3Char">
    <w:name w:val="Body Text 3 Char"/>
    <w:basedOn w:val="DefaultParagraphFont"/>
    <w:link w:val="BodyText3"/>
    <w:uiPriority w:val="99"/>
    <w:semiHidden/>
    <w:rsid w:val="00656E03"/>
    <w:rPr>
      <w:rFonts w:eastAsia="Times New Roman"/>
      <w:sz w:val="16"/>
      <w:szCs w:val="16"/>
      <w:lang w:val="en-US" w:eastAsia="en-US"/>
    </w:rPr>
  </w:style>
  <w:style w:type="paragraph" w:customStyle="1" w:styleId="H3">
    <w:name w:val="H3"/>
    <w:basedOn w:val="Normal"/>
    <w:next w:val="Normal"/>
    <w:rsid w:val="00531619"/>
    <w:pPr>
      <w:keepNext/>
      <w:autoSpaceDE w:val="0"/>
      <w:autoSpaceDN w:val="0"/>
      <w:spacing w:before="100" w:after="100"/>
    </w:pPr>
    <w:rPr>
      <w:rFonts w:ascii="Arial" w:hAnsi="Arial"/>
      <w:b/>
      <w:sz w:val="28"/>
      <w:szCs w:val="20"/>
      <w:lang w:val="en-GB"/>
    </w:rPr>
  </w:style>
  <w:style w:type="paragraph" w:customStyle="1" w:styleId="papertitle">
    <w:name w:val="paper title"/>
    <w:rsid w:val="005230A7"/>
    <w:pPr>
      <w:suppressAutoHyphens/>
      <w:spacing w:after="120"/>
      <w:jc w:val="center"/>
    </w:pPr>
    <w:rPr>
      <w:rFonts w:ascii="Times New Roman" w:eastAsia="MS Mincho" w:hAnsi="Times New Roman"/>
      <w:sz w:val="48"/>
      <w:szCs w:val="48"/>
    </w:rPr>
  </w:style>
  <w:style w:type="paragraph" w:styleId="NoSpacing">
    <w:name w:val="No Spacing"/>
    <w:uiPriority w:val="1"/>
    <w:qFormat/>
    <w:rsid w:val="00F82E77"/>
    <w:rPr>
      <w:sz w:val="22"/>
      <w:szCs w:val="22"/>
    </w:rPr>
  </w:style>
  <w:style w:type="character" w:customStyle="1" w:styleId="BodyTextChar">
    <w:name w:val="Body Text Char"/>
    <w:basedOn w:val="DefaultParagraphFont"/>
    <w:link w:val="BodyText"/>
    <w:rsid w:val="00F21A5C"/>
    <w:rPr>
      <w:rFonts w:ascii="Liberation Serif" w:eastAsia="DejaVu Sans" w:hAnsi="Liberation Serif" w:cs="DejaVu Sans"/>
      <w:sz w:val="24"/>
      <w:szCs w:val="24"/>
      <w:lang w:eastAsia="hi-IN" w:bidi="hi-IN"/>
    </w:rPr>
  </w:style>
  <w:style w:type="paragraph" w:customStyle="1" w:styleId="Normal1">
    <w:name w:val="Normal1"/>
    <w:rsid w:val="00311456"/>
    <w:pPr>
      <w:jc w:val="center"/>
    </w:pPr>
    <w:rPr>
      <w:rFonts w:ascii="Times New Roman" w:eastAsia="Times New Roman" w:hAnsi="Times New Roman"/>
      <w:color w:val="000000"/>
    </w:rPr>
  </w:style>
  <w:style w:type="character" w:customStyle="1" w:styleId="CharChar30">
    <w:name w:val="Char Char3_0"/>
    <w:basedOn w:val="DefaultParagraphFont"/>
    <w:rsid w:val="00776405"/>
    <w:rPr>
      <w:b/>
      <w:bCs/>
      <w:kern w:val="36"/>
      <w:sz w:val="48"/>
      <w:szCs w:val="48"/>
      <w:lang w:val="en-US" w:eastAsia="en-US" w:bidi="ar-SA"/>
    </w:rPr>
  </w:style>
  <w:style w:type="paragraph" w:styleId="BalloonText">
    <w:name w:val="Balloon Text"/>
    <w:basedOn w:val="Normal"/>
    <w:link w:val="BalloonTextChar"/>
    <w:uiPriority w:val="99"/>
    <w:semiHidden/>
    <w:unhideWhenUsed/>
    <w:rsid w:val="00776405"/>
    <w:rPr>
      <w:rFonts w:ascii="Tahoma" w:hAnsi="Tahoma" w:cs="Tahoma"/>
      <w:sz w:val="16"/>
      <w:szCs w:val="16"/>
    </w:rPr>
  </w:style>
  <w:style w:type="character" w:customStyle="1" w:styleId="BalloonTextChar">
    <w:name w:val="Balloon Text Char"/>
    <w:basedOn w:val="DefaultParagraphFont"/>
    <w:link w:val="BalloonText"/>
    <w:uiPriority w:val="99"/>
    <w:semiHidden/>
    <w:rsid w:val="00776405"/>
    <w:rPr>
      <w:rFonts w:ascii="Tahoma" w:eastAsia="Times New Roman" w:hAnsi="Tahoma" w:cs="Tahoma"/>
      <w:sz w:val="16"/>
      <w:szCs w:val="16"/>
    </w:rPr>
  </w:style>
  <w:style w:type="character" w:customStyle="1" w:styleId="NormalWebChar">
    <w:name w:val="Normal (Web) Char"/>
    <w:basedOn w:val="DefaultParagraphFont"/>
    <w:link w:val="NormalWeb"/>
    <w:rsid w:val="00776405"/>
    <w:rPr>
      <w:rFonts w:ascii="Times New Roman" w:eastAsia="Times New Roman" w:hAnsi="Times New Roman"/>
      <w:sz w:val="24"/>
      <w:szCs w:val="24"/>
    </w:rPr>
  </w:style>
  <w:style w:type="table" w:customStyle="1" w:styleId="TableGrid0">
    <w:name w:val="Table Grid_0"/>
    <w:basedOn w:val="TableNormal"/>
    <w:uiPriority w:val="59"/>
    <w:rsid w:val="00C5791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1F3177"/>
    <w:rPr>
      <w:rFonts w:ascii="Times New Roman" w:eastAsia="Times New Roman" w:hAnsi="Times New Roman"/>
      <w:sz w:val="24"/>
      <w:szCs w:val="24"/>
    </w:rPr>
  </w:style>
  <w:style w:type="character" w:customStyle="1" w:styleId="Heading4Char">
    <w:name w:val="Heading 4 Char"/>
    <w:basedOn w:val="DefaultParagraphFont"/>
    <w:link w:val="Heading4"/>
    <w:uiPriority w:val="9"/>
    <w:semiHidden/>
    <w:rsid w:val="006B7845"/>
    <w:rPr>
      <w:rFonts w:asciiTheme="majorHAnsi" w:eastAsiaTheme="majorEastAsia" w:hAnsiTheme="majorHAnsi" w:cstheme="majorBidi"/>
      <w:i/>
      <w:iCs/>
      <w:color w:val="365F91" w:themeColor="accent1" w:themeShade="BF"/>
      <w:sz w:val="24"/>
      <w:szCs w:val="24"/>
    </w:rPr>
  </w:style>
  <w:style w:type="character" w:styleId="UnresolvedMention">
    <w:name w:val="Unresolved Mention"/>
    <w:basedOn w:val="DefaultParagraphFont"/>
    <w:uiPriority w:val="99"/>
    <w:semiHidden/>
    <w:unhideWhenUsed/>
    <w:rsid w:val="006867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78304">
      <w:bodyDiv w:val="1"/>
      <w:marLeft w:val="0"/>
      <w:marRight w:val="0"/>
      <w:marTop w:val="0"/>
      <w:marBottom w:val="0"/>
      <w:divBdr>
        <w:top w:val="none" w:sz="0" w:space="0" w:color="auto"/>
        <w:left w:val="none" w:sz="0" w:space="0" w:color="auto"/>
        <w:bottom w:val="none" w:sz="0" w:space="0" w:color="auto"/>
        <w:right w:val="none" w:sz="0" w:space="0" w:color="auto"/>
      </w:divBdr>
      <w:divsChild>
        <w:div w:id="519048320">
          <w:marLeft w:val="0"/>
          <w:marRight w:val="0"/>
          <w:marTop w:val="0"/>
          <w:marBottom w:val="0"/>
          <w:divBdr>
            <w:top w:val="none" w:sz="0" w:space="0" w:color="auto"/>
            <w:left w:val="none" w:sz="0" w:space="0" w:color="auto"/>
            <w:bottom w:val="none" w:sz="0" w:space="0" w:color="auto"/>
            <w:right w:val="none" w:sz="0" w:space="0" w:color="auto"/>
          </w:divBdr>
          <w:divsChild>
            <w:div w:id="1738698704">
              <w:marLeft w:val="0"/>
              <w:marRight w:val="0"/>
              <w:marTop w:val="0"/>
              <w:marBottom w:val="0"/>
              <w:divBdr>
                <w:top w:val="none" w:sz="0" w:space="0" w:color="auto"/>
                <w:left w:val="none" w:sz="0" w:space="0" w:color="auto"/>
                <w:bottom w:val="none" w:sz="0" w:space="0" w:color="auto"/>
                <w:right w:val="none" w:sz="0" w:space="0" w:color="auto"/>
              </w:divBdr>
              <w:divsChild>
                <w:div w:id="344671546">
                  <w:marLeft w:val="0"/>
                  <w:marRight w:val="0"/>
                  <w:marTop w:val="0"/>
                  <w:marBottom w:val="0"/>
                  <w:divBdr>
                    <w:top w:val="none" w:sz="0" w:space="0" w:color="auto"/>
                    <w:left w:val="none" w:sz="0" w:space="0" w:color="auto"/>
                    <w:bottom w:val="none" w:sz="0" w:space="0" w:color="auto"/>
                    <w:right w:val="none" w:sz="0" w:space="0" w:color="auto"/>
                  </w:divBdr>
                  <w:divsChild>
                    <w:div w:id="1808545623">
                      <w:marLeft w:val="0"/>
                      <w:marRight w:val="0"/>
                      <w:marTop w:val="0"/>
                      <w:marBottom w:val="0"/>
                      <w:divBdr>
                        <w:top w:val="none" w:sz="0" w:space="0" w:color="auto"/>
                        <w:left w:val="none" w:sz="0" w:space="0" w:color="auto"/>
                        <w:bottom w:val="none" w:sz="0" w:space="0" w:color="auto"/>
                        <w:right w:val="none" w:sz="0" w:space="0" w:color="auto"/>
                      </w:divBdr>
                      <w:divsChild>
                        <w:div w:id="965505568">
                          <w:marLeft w:val="0"/>
                          <w:marRight w:val="0"/>
                          <w:marTop w:val="0"/>
                          <w:marBottom w:val="0"/>
                          <w:divBdr>
                            <w:top w:val="none" w:sz="0" w:space="0" w:color="auto"/>
                            <w:left w:val="none" w:sz="0" w:space="0" w:color="auto"/>
                            <w:bottom w:val="none" w:sz="0" w:space="0" w:color="auto"/>
                            <w:right w:val="none" w:sz="0" w:space="0" w:color="auto"/>
                          </w:divBdr>
                          <w:divsChild>
                            <w:div w:id="1585334355">
                              <w:marLeft w:val="0"/>
                              <w:marRight w:val="0"/>
                              <w:marTop w:val="0"/>
                              <w:marBottom w:val="0"/>
                              <w:divBdr>
                                <w:top w:val="none" w:sz="0" w:space="0" w:color="auto"/>
                                <w:left w:val="none" w:sz="0" w:space="0" w:color="auto"/>
                                <w:bottom w:val="none" w:sz="0" w:space="0" w:color="auto"/>
                                <w:right w:val="none" w:sz="0" w:space="0" w:color="auto"/>
                              </w:divBdr>
                              <w:divsChild>
                                <w:div w:id="13464546">
                                  <w:marLeft w:val="0"/>
                                  <w:marRight w:val="0"/>
                                  <w:marTop w:val="0"/>
                                  <w:marBottom w:val="0"/>
                                  <w:divBdr>
                                    <w:top w:val="none" w:sz="0" w:space="0" w:color="auto"/>
                                    <w:left w:val="none" w:sz="0" w:space="0" w:color="auto"/>
                                    <w:bottom w:val="none" w:sz="0" w:space="0" w:color="auto"/>
                                    <w:right w:val="none" w:sz="0" w:space="0" w:color="auto"/>
                                  </w:divBdr>
                                  <w:divsChild>
                                    <w:div w:id="1282765656">
                                      <w:marLeft w:val="0"/>
                                      <w:marRight w:val="0"/>
                                      <w:marTop w:val="0"/>
                                      <w:marBottom w:val="0"/>
                                      <w:divBdr>
                                        <w:top w:val="none" w:sz="0" w:space="0" w:color="auto"/>
                                        <w:left w:val="none" w:sz="0" w:space="0" w:color="auto"/>
                                        <w:bottom w:val="none" w:sz="0" w:space="0" w:color="auto"/>
                                        <w:right w:val="none" w:sz="0" w:space="0" w:color="auto"/>
                                      </w:divBdr>
                                      <w:divsChild>
                                        <w:div w:id="563494822">
                                          <w:marLeft w:val="0"/>
                                          <w:marRight w:val="0"/>
                                          <w:marTop w:val="0"/>
                                          <w:marBottom w:val="0"/>
                                          <w:divBdr>
                                            <w:top w:val="none" w:sz="0" w:space="0" w:color="auto"/>
                                            <w:left w:val="none" w:sz="0" w:space="0" w:color="auto"/>
                                            <w:bottom w:val="none" w:sz="0" w:space="0" w:color="auto"/>
                                            <w:right w:val="none" w:sz="0" w:space="0" w:color="auto"/>
                                          </w:divBdr>
                                          <w:divsChild>
                                            <w:div w:id="781808342">
                                              <w:marLeft w:val="0"/>
                                              <w:marRight w:val="0"/>
                                              <w:marTop w:val="0"/>
                                              <w:marBottom w:val="0"/>
                                              <w:divBdr>
                                                <w:top w:val="none" w:sz="0" w:space="0" w:color="auto"/>
                                                <w:left w:val="none" w:sz="0" w:space="0" w:color="auto"/>
                                                <w:bottom w:val="none" w:sz="0" w:space="0" w:color="auto"/>
                                                <w:right w:val="none" w:sz="0" w:space="0" w:color="auto"/>
                                              </w:divBdr>
                                              <w:divsChild>
                                                <w:div w:id="111413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802575">
                                      <w:marLeft w:val="0"/>
                                      <w:marRight w:val="0"/>
                                      <w:marTop w:val="0"/>
                                      <w:marBottom w:val="0"/>
                                      <w:divBdr>
                                        <w:top w:val="none" w:sz="0" w:space="0" w:color="auto"/>
                                        <w:left w:val="none" w:sz="0" w:space="0" w:color="auto"/>
                                        <w:bottom w:val="none" w:sz="0" w:space="0" w:color="auto"/>
                                        <w:right w:val="none" w:sz="0" w:space="0" w:color="auto"/>
                                      </w:divBdr>
                                      <w:divsChild>
                                        <w:div w:id="195243457">
                                          <w:marLeft w:val="0"/>
                                          <w:marRight w:val="0"/>
                                          <w:marTop w:val="0"/>
                                          <w:marBottom w:val="0"/>
                                          <w:divBdr>
                                            <w:top w:val="none" w:sz="0" w:space="0" w:color="auto"/>
                                            <w:left w:val="none" w:sz="0" w:space="0" w:color="auto"/>
                                            <w:bottom w:val="none" w:sz="0" w:space="0" w:color="auto"/>
                                            <w:right w:val="none" w:sz="0" w:space="0" w:color="auto"/>
                                          </w:divBdr>
                                          <w:divsChild>
                                            <w:div w:id="1897812454">
                                              <w:marLeft w:val="0"/>
                                              <w:marRight w:val="0"/>
                                              <w:marTop w:val="0"/>
                                              <w:marBottom w:val="0"/>
                                              <w:divBdr>
                                                <w:top w:val="none" w:sz="0" w:space="0" w:color="auto"/>
                                                <w:left w:val="none" w:sz="0" w:space="0" w:color="auto"/>
                                                <w:bottom w:val="none" w:sz="0" w:space="0" w:color="auto"/>
                                                <w:right w:val="none" w:sz="0" w:space="0" w:color="auto"/>
                                              </w:divBdr>
                                              <w:divsChild>
                                                <w:div w:id="57154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4702903">
          <w:marLeft w:val="0"/>
          <w:marRight w:val="0"/>
          <w:marTop w:val="0"/>
          <w:marBottom w:val="0"/>
          <w:divBdr>
            <w:top w:val="none" w:sz="0" w:space="0" w:color="auto"/>
            <w:left w:val="none" w:sz="0" w:space="0" w:color="auto"/>
            <w:bottom w:val="none" w:sz="0" w:space="0" w:color="auto"/>
            <w:right w:val="none" w:sz="0" w:space="0" w:color="auto"/>
          </w:divBdr>
          <w:divsChild>
            <w:div w:id="1484279051">
              <w:marLeft w:val="0"/>
              <w:marRight w:val="0"/>
              <w:marTop w:val="0"/>
              <w:marBottom w:val="0"/>
              <w:divBdr>
                <w:top w:val="none" w:sz="0" w:space="0" w:color="auto"/>
                <w:left w:val="none" w:sz="0" w:space="0" w:color="auto"/>
                <w:bottom w:val="none" w:sz="0" w:space="0" w:color="auto"/>
                <w:right w:val="none" w:sz="0" w:space="0" w:color="auto"/>
              </w:divBdr>
              <w:divsChild>
                <w:div w:id="29039533">
                  <w:marLeft w:val="0"/>
                  <w:marRight w:val="0"/>
                  <w:marTop w:val="0"/>
                  <w:marBottom w:val="0"/>
                  <w:divBdr>
                    <w:top w:val="none" w:sz="0" w:space="0" w:color="auto"/>
                    <w:left w:val="none" w:sz="0" w:space="0" w:color="auto"/>
                    <w:bottom w:val="none" w:sz="0" w:space="0" w:color="auto"/>
                    <w:right w:val="none" w:sz="0" w:space="0" w:color="auto"/>
                  </w:divBdr>
                  <w:divsChild>
                    <w:div w:id="2090425020">
                      <w:marLeft w:val="0"/>
                      <w:marRight w:val="0"/>
                      <w:marTop w:val="0"/>
                      <w:marBottom w:val="0"/>
                      <w:divBdr>
                        <w:top w:val="none" w:sz="0" w:space="0" w:color="auto"/>
                        <w:left w:val="none" w:sz="0" w:space="0" w:color="auto"/>
                        <w:bottom w:val="none" w:sz="0" w:space="0" w:color="auto"/>
                        <w:right w:val="none" w:sz="0" w:space="0" w:color="auto"/>
                      </w:divBdr>
                      <w:divsChild>
                        <w:div w:id="426926280">
                          <w:marLeft w:val="0"/>
                          <w:marRight w:val="0"/>
                          <w:marTop w:val="0"/>
                          <w:marBottom w:val="0"/>
                          <w:divBdr>
                            <w:top w:val="none" w:sz="0" w:space="0" w:color="auto"/>
                            <w:left w:val="none" w:sz="0" w:space="0" w:color="auto"/>
                            <w:bottom w:val="none" w:sz="0" w:space="0" w:color="auto"/>
                            <w:right w:val="none" w:sz="0" w:space="0" w:color="auto"/>
                          </w:divBdr>
                          <w:divsChild>
                            <w:div w:id="1790855007">
                              <w:marLeft w:val="0"/>
                              <w:marRight w:val="0"/>
                              <w:marTop w:val="0"/>
                              <w:marBottom w:val="0"/>
                              <w:divBdr>
                                <w:top w:val="none" w:sz="0" w:space="0" w:color="auto"/>
                                <w:left w:val="none" w:sz="0" w:space="0" w:color="auto"/>
                                <w:bottom w:val="none" w:sz="0" w:space="0" w:color="auto"/>
                                <w:right w:val="none" w:sz="0" w:space="0" w:color="auto"/>
                              </w:divBdr>
                              <w:divsChild>
                                <w:div w:id="526917767">
                                  <w:marLeft w:val="0"/>
                                  <w:marRight w:val="0"/>
                                  <w:marTop w:val="0"/>
                                  <w:marBottom w:val="0"/>
                                  <w:divBdr>
                                    <w:top w:val="none" w:sz="0" w:space="0" w:color="auto"/>
                                    <w:left w:val="none" w:sz="0" w:space="0" w:color="auto"/>
                                    <w:bottom w:val="none" w:sz="0" w:space="0" w:color="auto"/>
                                    <w:right w:val="none" w:sz="0" w:space="0" w:color="auto"/>
                                  </w:divBdr>
                                  <w:divsChild>
                                    <w:div w:id="781336711">
                                      <w:marLeft w:val="0"/>
                                      <w:marRight w:val="0"/>
                                      <w:marTop w:val="0"/>
                                      <w:marBottom w:val="0"/>
                                      <w:divBdr>
                                        <w:top w:val="none" w:sz="0" w:space="0" w:color="auto"/>
                                        <w:left w:val="none" w:sz="0" w:space="0" w:color="auto"/>
                                        <w:bottom w:val="none" w:sz="0" w:space="0" w:color="auto"/>
                                        <w:right w:val="none" w:sz="0" w:space="0" w:color="auto"/>
                                      </w:divBdr>
                                      <w:divsChild>
                                        <w:div w:id="1023484318">
                                          <w:marLeft w:val="0"/>
                                          <w:marRight w:val="0"/>
                                          <w:marTop w:val="0"/>
                                          <w:marBottom w:val="0"/>
                                          <w:divBdr>
                                            <w:top w:val="none" w:sz="0" w:space="0" w:color="auto"/>
                                            <w:left w:val="none" w:sz="0" w:space="0" w:color="auto"/>
                                            <w:bottom w:val="none" w:sz="0" w:space="0" w:color="auto"/>
                                            <w:right w:val="none" w:sz="0" w:space="0" w:color="auto"/>
                                          </w:divBdr>
                                          <w:divsChild>
                                            <w:div w:id="1247348401">
                                              <w:marLeft w:val="0"/>
                                              <w:marRight w:val="0"/>
                                              <w:marTop w:val="0"/>
                                              <w:marBottom w:val="0"/>
                                              <w:divBdr>
                                                <w:top w:val="none" w:sz="0" w:space="0" w:color="auto"/>
                                                <w:left w:val="none" w:sz="0" w:space="0" w:color="auto"/>
                                                <w:bottom w:val="none" w:sz="0" w:space="0" w:color="auto"/>
                                                <w:right w:val="none" w:sz="0" w:space="0" w:color="auto"/>
                                              </w:divBdr>
                                              <w:divsChild>
                                                <w:div w:id="946085368">
                                                  <w:marLeft w:val="0"/>
                                                  <w:marRight w:val="0"/>
                                                  <w:marTop w:val="0"/>
                                                  <w:marBottom w:val="0"/>
                                                  <w:divBdr>
                                                    <w:top w:val="none" w:sz="0" w:space="0" w:color="auto"/>
                                                    <w:left w:val="none" w:sz="0" w:space="0" w:color="auto"/>
                                                    <w:bottom w:val="none" w:sz="0" w:space="0" w:color="auto"/>
                                                    <w:right w:val="none" w:sz="0" w:space="0" w:color="auto"/>
                                                  </w:divBdr>
                                                  <w:divsChild>
                                                    <w:div w:id="41759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15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053679">
      <w:bodyDiv w:val="1"/>
      <w:marLeft w:val="0"/>
      <w:marRight w:val="0"/>
      <w:marTop w:val="0"/>
      <w:marBottom w:val="0"/>
      <w:divBdr>
        <w:top w:val="none" w:sz="0" w:space="0" w:color="auto"/>
        <w:left w:val="none" w:sz="0" w:space="0" w:color="auto"/>
        <w:bottom w:val="none" w:sz="0" w:space="0" w:color="auto"/>
        <w:right w:val="none" w:sz="0" w:space="0" w:color="auto"/>
      </w:divBdr>
    </w:div>
    <w:div w:id="62722797">
      <w:bodyDiv w:val="1"/>
      <w:marLeft w:val="0"/>
      <w:marRight w:val="0"/>
      <w:marTop w:val="0"/>
      <w:marBottom w:val="0"/>
      <w:divBdr>
        <w:top w:val="none" w:sz="0" w:space="0" w:color="auto"/>
        <w:left w:val="none" w:sz="0" w:space="0" w:color="auto"/>
        <w:bottom w:val="none" w:sz="0" w:space="0" w:color="auto"/>
        <w:right w:val="none" w:sz="0" w:space="0" w:color="auto"/>
      </w:divBdr>
    </w:div>
    <w:div w:id="137964069">
      <w:bodyDiv w:val="1"/>
      <w:marLeft w:val="0"/>
      <w:marRight w:val="0"/>
      <w:marTop w:val="0"/>
      <w:marBottom w:val="0"/>
      <w:divBdr>
        <w:top w:val="none" w:sz="0" w:space="0" w:color="auto"/>
        <w:left w:val="none" w:sz="0" w:space="0" w:color="auto"/>
        <w:bottom w:val="none" w:sz="0" w:space="0" w:color="auto"/>
        <w:right w:val="none" w:sz="0" w:space="0" w:color="auto"/>
      </w:divBdr>
    </w:div>
    <w:div w:id="141703816">
      <w:bodyDiv w:val="1"/>
      <w:marLeft w:val="0"/>
      <w:marRight w:val="0"/>
      <w:marTop w:val="0"/>
      <w:marBottom w:val="0"/>
      <w:divBdr>
        <w:top w:val="none" w:sz="0" w:space="0" w:color="auto"/>
        <w:left w:val="none" w:sz="0" w:space="0" w:color="auto"/>
        <w:bottom w:val="none" w:sz="0" w:space="0" w:color="auto"/>
        <w:right w:val="none" w:sz="0" w:space="0" w:color="auto"/>
      </w:divBdr>
    </w:div>
    <w:div w:id="164056986">
      <w:bodyDiv w:val="1"/>
      <w:marLeft w:val="0"/>
      <w:marRight w:val="0"/>
      <w:marTop w:val="0"/>
      <w:marBottom w:val="0"/>
      <w:divBdr>
        <w:top w:val="none" w:sz="0" w:space="0" w:color="auto"/>
        <w:left w:val="none" w:sz="0" w:space="0" w:color="auto"/>
        <w:bottom w:val="none" w:sz="0" w:space="0" w:color="auto"/>
        <w:right w:val="none" w:sz="0" w:space="0" w:color="auto"/>
      </w:divBdr>
    </w:div>
    <w:div w:id="173691308">
      <w:bodyDiv w:val="1"/>
      <w:marLeft w:val="0"/>
      <w:marRight w:val="0"/>
      <w:marTop w:val="0"/>
      <w:marBottom w:val="0"/>
      <w:divBdr>
        <w:top w:val="none" w:sz="0" w:space="0" w:color="auto"/>
        <w:left w:val="none" w:sz="0" w:space="0" w:color="auto"/>
        <w:bottom w:val="none" w:sz="0" w:space="0" w:color="auto"/>
        <w:right w:val="none" w:sz="0" w:space="0" w:color="auto"/>
      </w:divBdr>
    </w:div>
    <w:div w:id="206183068">
      <w:bodyDiv w:val="1"/>
      <w:marLeft w:val="0"/>
      <w:marRight w:val="0"/>
      <w:marTop w:val="0"/>
      <w:marBottom w:val="0"/>
      <w:divBdr>
        <w:top w:val="none" w:sz="0" w:space="0" w:color="auto"/>
        <w:left w:val="none" w:sz="0" w:space="0" w:color="auto"/>
        <w:bottom w:val="none" w:sz="0" w:space="0" w:color="auto"/>
        <w:right w:val="none" w:sz="0" w:space="0" w:color="auto"/>
      </w:divBdr>
    </w:div>
    <w:div w:id="213736461">
      <w:bodyDiv w:val="1"/>
      <w:marLeft w:val="0"/>
      <w:marRight w:val="0"/>
      <w:marTop w:val="0"/>
      <w:marBottom w:val="0"/>
      <w:divBdr>
        <w:top w:val="none" w:sz="0" w:space="0" w:color="auto"/>
        <w:left w:val="none" w:sz="0" w:space="0" w:color="auto"/>
        <w:bottom w:val="none" w:sz="0" w:space="0" w:color="auto"/>
        <w:right w:val="none" w:sz="0" w:space="0" w:color="auto"/>
      </w:divBdr>
    </w:div>
    <w:div w:id="225991261">
      <w:bodyDiv w:val="1"/>
      <w:marLeft w:val="0"/>
      <w:marRight w:val="0"/>
      <w:marTop w:val="0"/>
      <w:marBottom w:val="0"/>
      <w:divBdr>
        <w:top w:val="none" w:sz="0" w:space="0" w:color="auto"/>
        <w:left w:val="none" w:sz="0" w:space="0" w:color="auto"/>
        <w:bottom w:val="none" w:sz="0" w:space="0" w:color="auto"/>
        <w:right w:val="none" w:sz="0" w:space="0" w:color="auto"/>
      </w:divBdr>
    </w:div>
    <w:div w:id="254552882">
      <w:bodyDiv w:val="1"/>
      <w:marLeft w:val="0"/>
      <w:marRight w:val="0"/>
      <w:marTop w:val="0"/>
      <w:marBottom w:val="0"/>
      <w:divBdr>
        <w:top w:val="none" w:sz="0" w:space="0" w:color="auto"/>
        <w:left w:val="none" w:sz="0" w:space="0" w:color="auto"/>
        <w:bottom w:val="none" w:sz="0" w:space="0" w:color="auto"/>
        <w:right w:val="none" w:sz="0" w:space="0" w:color="auto"/>
      </w:divBdr>
    </w:div>
    <w:div w:id="282467082">
      <w:bodyDiv w:val="1"/>
      <w:marLeft w:val="0"/>
      <w:marRight w:val="0"/>
      <w:marTop w:val="0"/>
      <w:marBottom w:val="0"/>
      <w:divBdr>
        <w:top w:val="none" w:sz="0" w:space="0" w:color="auto"/>
        <w:left w:val="none" w:sz="0" w:space="0" w:color="auto"/>
        <w:bottom w:val="none" w:sz="0" w:space="0" w:color="auto"/>
        <w:right w:val="none" w:sz="0" w:space="0" w:color="auto"/>
      </w:divBdr>
    </w:div>
    <w:div w:id="335379594">
      <w:bodyDiv w:val="1"/>
      <w:marLeft w:val="0"/>
      <w:marRight w:val="0"/>
      <w:marTop w:val="0"/>
      <w:marBottom w:val="0"/>
      <w:divBdr>
        <w:top w:val="none" w:sz="0" w:space="0" w:color="auto"/>
        <w:left w:val="none" w:sz="0" w:space="0" w:color="auto"/>
        <w:bottom w:val="none" w:sz="0" w:space="0" w:color="auto"/>
        <w:right w:val="none" w:sz="0" w:space="0" w:color="auto"/>
      </w:divBdr>
    </w:div>
    <w:div w:id="336033960">
      <w:bodyDiv w:val="1"/>
      <w:marLeft w:val="0"/>
      <w:marRight w:val="0"/>
      <w:marTop w:val="0"/>
      <w:marBottom w:val="0"/>
      <w:divBdr>
        <w:top w:val="none" w:sz="0" w:space="0" w:color="auto"/>
        <w:left w:val="none" w:sz="0" w:space="0" w:color="auto"/>
        <w:bottom w:val="none" w:sz="0" w:space="0" w:color="auto"/>
        <w:right w:val="none" w:sz="0" w:space="0" w:color="auto"/>
      </w:divBdr>
    </w:div>
    <w:div w:id="340088398">
      <w:bodyDiv w:val="1"/>
      <w:marLeft w:val="0"/>
      <w:marRight w:val="0"/>
      <w:marTop w:val="0"/>
      <w:marBottom w:val="0"/>
      <w:divBdr>
        <w:top w:val="none" w:sz="0" w:space="0" w:color="auto"/>
        <w:left w:val="none" w:sz="0" w:space="0" w:color="auto"/>
        <w:bottom w:val="none" w:sz="0" w:space="0" w:color="auto"/>
        <w:right w:val="none" w:sz="0" w:space="0" w:color="auto"/>
      </w:divBdr>
      <w:divsChild>
        <w:div w:id="1152867744">
          <w:marLeft w:val="0"/>
          <w:marRight w:val="0"/>
          <w:marTop w:val="0"/>
          <w:marBottom w:val="0"/>
          <w:divBdr>
            <w:top w:val="none" w:sz="0" w:space="0" w:color="auto"/>
            <w:left w:val="none" w:sz="0" w:space="0" w:color="auto"/>
            <w:bottom w:val="none" w:sz="0" w:space="0" w:color="auto"/>
            <w:right w:val="none" w:sz="0" w:space="0" w:color="auto"/>
          </w:divBdr>
          <w:divsChild>
            <w:div w:id="1015502142">
              <w:marLeft w:val="0"/>
              <w:marRight w:val="0"/>
              <w:marTop w:val="0"/>
              <w:marBottom w:val="0"/>
              <w:divBdr>
                <w:top w:val="none" w:sz="0" w:space="0" w:color="auto"/>
                <w:left w:val="none" w:sz="0" w:space="0" w:color="auto"/>
                <w:bottom w:val="none" w:sz="0" w:space="0" w:color="auto"/>
                <w:right w:val="none" w:sz="0" w:space="0" w:color="auto"/>
              </w:divBdr>
              <w:divsChild>
                <w:div w:id="1700157324">
                  <w:marLeft w:val="0"/>
                  <w:marRight w:val="0"/>
                  <w:marTop w:val="0"/>
                  <w:marBottom w:val="0"/>
                  <w:divBdr>
                    <w:top w:val="none" w:sz="0" w:space="0" w:color="auto"/>
                    <w:left w:val="none" w:sz="0" w:space="0" w:color="auto"/>
                    <w:bottom w:val="none" w:sz="0" w:space="0" w:color="auto"/>
                    <w:right w:val="none" w:sz="0" w:space="0" w:color="auto"/>
                  </w:divBdr>
                  <w:divsChild>
                    <w:div w:id="110442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940303">
          <w:marLeft w:val="0"/>
          <w:marRight w:val="0"/>
          <w:marTop w:val="0"/>
          <w:marBottom w:val="0"/>
          <w:divBdr>
            <w:top w:val="none" w:sz="0" w:space="0" w:color="auto"/>
            <w:left w:val="none" w:sz="0" w:space="0" w:color="auto"/>
            <w:bottom w:val="none" w:sz="0" w:space="0" w:color="auto"/>
            <w:right w:val="none" w:sz="0" w:space="0" w:color="auto"/>
          </w:divBdr>
          <w:divsChild>
            <w:div w:id="101539469">
              <w:marLeft w:val="0"/>
              <w:marRight w:val="0"/>
              <w:marTop w:val="0"/>
              <w:marBottom w:val="0"/>
              <w:divBdr>
                <w:top w:val="none" w:sz="0" w:space="0" w:color="auto"/>
                <w:left w:val="none" w:sz="0" w:space="0" w:color="auto"/>
                <w:bottom w:val="none" w:sz="0" w:space="0" w:color="auto"/>
                <w:right w:val="none" w:sz="0" w:space="0" w:color="auto"/>
              </w:divBdr>
              <w:divsChild>
                <w:div w:id="653030115">
                  <w:marLeft w:val="0"/>
                  <w:marRight w:val="0"/>
                  <w:marTop w:val="0"/>
                  <w:marBottom w:val="0"/>
                  <w:divBdr>
                    <w:top w:val="none" w:sz="0" w:space="0" w:color="auto"/>
                    <w:left w:val="none" w:sz="0" w:space="0" w:color="auto"/>
                    <w:bottom w:val="none" w:sz="0" w:space="0" w:color="auto"/>
                    <w:right w:val="none" w:sz="0" w:space="0" w:color="auto"/>
                  </w:divBdr>
                  <w:divsChild>
                    <w:div w:id="167826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647161">
      <w:bodyDiv w:val="1"/>
      <w:marLeft w:val="0"/>
      <w:marRight w:val="0"/>
      <w:marTop w:val="0"/>
      <w:marBottom w:val="0"/>
      <w:divBdr>
        <w:top w:val="none" w:sz="0" w:space="0" w:color="auto"/>
        <w:left w:val="none" w:sz="0" w:space="0" w:color="auto"/>
        <w:bottom w:val="none" w:sz="0" w:space="0" w:color="auto"/>
        <w:right w:val="none" w:sz="0" w:space="0" w:color="auto"/>
      </w:divBdr>
    </w:div>
    <w:div w:id="372464505">
      <w:bodyDiv w:val="1"/>
      <w:marLeft w:val="0"/>
      <w:marRight w:val="0"/>
      <w:marTop w:val="0"/>
      <w:marBottom w:val="0"/>
      <w:divBdr>
        <w:top w:val="none" w:sz="0" w:space="0" w:color="auto"/>
        <w:left w:val="none" w:sz="0" w:space="0" w:color="auto"/>
        <w:bottom w:val="none" w:sz="0" w:space="0" w:color="auto"/>
        <w:right w:val="none" w:sz="0" w:space="0" w:color="auto"/>
      </w:divBdr>
      <w:divsChild>
        <w:div w:id="1509370219">
          <w:marLeft w:val="0"/>
          <w:marRight w:val="0"/>
          <w:marTop w:val="0"/>
          <w:marBottom w:val="0"/>
          <w:divBdr>
            <w:top w:val="none" w:sz="0" w:space="0" w:color="auto"/>
            <w:left w:val="none" w:sz="0" w:space="0" w:color="auto"/>
            <w:bottom w:val="none" w:sz="0" w:space="0" w:color="auto"/>
            <w:right w:val="none" w:sz="0" w:space="0" w:color="auto"/>
          </w:divBdr>
          <w:divsChild>
            <w:div w:id="364916291">
              <w:marLeft w:val="0"/>
              <w:marRight w:val="0"/>
              <w:marTop w:val="0"/>
              <w:marBottom w:val="0"/>
              <w:divBdr>
                <w:top w:val="none" w:sz="0" w:space="0" w:color="auto"/>
                <w:left w:val="none" w:sz="0" w:space="0" w:color="auto"/>
                <w:bottom w:val="none" w:sz="0" w:space="0" w:color="auto"/>
                <w:right w:val="none" w:sz="0" w:space="0" w:color="auto"/>
              </w:divBdr>
              <w:divsChild>
                <w:div w:id="799304332">
                  <w:marLeft w:val="0"/>
                  <w:marRight w:val="0"/>
                  <w:marTop w:val="0"/>
                  <w:marBottom w:val="0"/>
                  <w:divBdr>
                    <w:top w:val="none" w:sz="0" w:space="0" w:color="auto"/>
                    <w:left w:val="none" w:sz="0" w:space="0" w:color="auto"/>
                    <w:bottom w:val="none" w:sz="0" w:space="0" w:color="auto"/>
                    <w:right w:val="none" w:sz="0" w:space="0" w:color="auto"/>
                  </w:divBdr>
                  <w:divsChild>
                    <w:div w:id="1074204491">
                      <w:marLeft w:val="0"/>
                      <w:marRight w:val="0"/>
                      <w:marTop w:val="0"/>
                      <w:marBottom w:val="0"/>
                      <w:divBdr>
                        <w:top w:val="none" w:sz="0" w:space="0" w:color="auto"/>
                        <w:left w:val="none" w:sz="0" w:space="0" w:color="auto"/>
                        <w:bottom w:val="none" w:sz="0" w:space="0" w:color="auto"/>
                        <w:right w:val="none" w:sz="0" w:space="0" w:color="auto"/>
                      </w:divBdr>
                      <w:divsChild>
                        <w:div w:id="413745371">
                          <w:marLeft w:val="0"/>
                          <w:marRight w:val="0"/>
                          <w:marTop w:val="0"/>
                          <w:marBottom w:val="0"/>
                          <w:divBdr>
                            <w:top w:val="none" w:sz="0" w:space="0" w:color="auto"/>
                            <w:left w:val="none" w:sz="0" w:space="0" w:color="auto"/>
                            <w:bottom w:val="none" w:sz="0" w:space="0" w:color="auto"/>
                            <w:right w:val="none" w:sz="0" w:space="0" w:color="auto"/>
                          </w:divBdr>
                          <w:divsChild>
                            <w:div w:id="1747267441">
                              <w:marLeft w:val="0"/>
                              <w:marRight w:val="0"/>
                              <w:marTop w:val="0"/>
                              <w:marBottom w:val="0"/>
                              <w:divBdr>
                                <w:top w:val="none" w:sz="0" w:space="0" w:color="auto"/>
                                <w:left w:val="none" w:sz="0" w:space="0" w:color="auto"/>
                                <w:bottom w:val="none" w:sz="0" w:space="0" w:color="auto"/>
                                <w:right w:val="none" w:sz="0" w:space="0" w:color="auto"/>
                              </w:divBdr>
                              <w:divsChild>
                                <w:div w:id="1741520734">
                                  <w:marLeft w:val="0"/>
                                  <w:marRight w:val="0"/>
                                  <w:marTop w:val="0"/>
                                  <w:marBottom w:val="0"/>
                                  <w:divBdr>
                                    <w:top w:val="none" w:sz="0" w:space="0" w:color="auto"/>
                                    <w:left w:val="none" w:sz="0" w:space="0" w:color="auto"/>
                                    <w:bottom w:val="none" w:sz="0" w:space="0" w:color="auto"/>
                                    <w:right w:val="none" w:sz="0" w:space="0" w:color="auto"/>
                                  </w:divBdr>
                                  <w:divsChild>
                                    <w:div w:id="299770386">
                                      <w:marLeft w:val="0"/>
                                      <w:marRight w:val="0"/>
                                      <w:marTop w:val="0"/>
                                      <w:marBottom w:val="0"/>
                                      <w:divBdr>
                                        <w:top w:val="none" w:sz="0" w:space="0" w:color="auto"/>
                                        <w:left w:val="none" w:sz="0" w:space="0" w:color="auto"/>
                                        <w:bottom w:val="none" w:sz="0" w:space="0" w:color="auto"/>
                                        <w:right w:val="none" w:sz="0" w:space="0" w:color="auto"/>
                                      </w:divBdr>
                                      <w:divsChild>
                                        <w:div w:id="1159081981">
                                          <w:marLeft w:val="0"/>
                                          <w:marRight w:val="0"/>
                                          <w:marTop w:val="0"/>
                                          <w:marBottom w:val="0"/>
                                          <w:divBdr>
                                            <w:top w:val="none" w:sz="0" w:space="0" w:color="auto"/>
                                            <w:left w:val="none" w:sz="0" w:space="0" w:color="auto"/>
                                            <w:bottom w:val="none" w:sz="0" w:space="0" w:color="auto"/>
                                            <w:right w:val="none" w:sz="0" w:space="0" w:color="auto"/>
                                          </w:divBdr>
                                          <w:divsChild>
                                            <w:div w:id="44447733">
                                              <w:marLeft w:val="0"/>
                                              <w:marRight w:val="0"/>
                                              <w:marTop w:val="0"/>
                                              <w:marBottom w:val="0"/>
                                              <w:divBdr>
                                                <w:top w:val="none" w:sz="0" w:space="0" w:color="auto"/>
                                                <w:left w:val="none" w:sz="0" w:space="0" w:color="auto"/>
                                                <w:bottom w:val="none" w:sz="0" w:space="0" w:color="auto"/>
                                                <w:right w:val="none" w:sz="0" w:space="0" w:color="auto"/>
                                              </w:divBdr>
                                              <w:divsChild>
                                                <w:div w:id="36965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961240">
                                      <w:marLeft w:val="0"/>
                                      <w:marRight w:val="0"/>
                                      <w:marTop w:val="0"/>
                                      <w:marBottom w:val="0"/>
                                      <w:divBdr>
                                        <w:top w:val="none" w:sz="0" w:space="0" w:color="auto"/>
                                        <w:left w:val="none" w:sz="0" w:space="0" w:color="auto"/>
                                        <w:bottom w:val="none" w:sz="0" w:space="0" w:color="auto"/>
                                        <w:right w:val="none" w:sz="0" w:space="0" w:color="auto"/>
                                      </w:divBdr>
                                      <w:divsChild>
                                        <w:div w:id="1517116865">
                                          <w:marLeft w:val="0"/>
                                          <w:marRight w:val="0"/>
                                          <w:marTop w:val="0"/>
                                          <w:marBottom w:val="0"/>
                                          <w:divBdr>
                                            <w:top w:val="none" w:sz="0" w:space="0" w:color="auto"/>
                                            <w:left w:val="none" w:sz="0" w:space="0" w:color="auto"/>
                                            <w:bottom w:val="none" w:sz="0" w:space="0" w:color="auto"/>
                                            <w:right w:val="none" w:sz="0" w:space="0" w:color="auto"/>
                                          </w:divBdr>
                                          <w:divsChild>
                                            <w:div w:id="268661447">
                                              <w:marLeft w:val="0"/>
                                              <w:marRight w:val="0"/>
                                              <w:marTop w:val="0"/>
                                              <w:marBottom w:val="0"/>
                                              <w:divBdr>
                                                <w:top w:val="none" w:sz="0" w:space="0" w:color="auto"/>
                                                <w:left w:val="none" w:sz="0" w:space="0" w:color="auto"/>
                                                <w:bottom w:val="none" w:sz="0" w:space="0" w:color="auto"/>
                                                <w:right w:val="none" w:sz="0" w:space="0" w:color="auto"/>
                                              </w:divBdr>
                                              <w:divsChild>
                                                <w:div w:id="47379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0533585">
          <w:marLeft w:val="0"/>
          <w:marRight w:val="0"/>
          <w:marTop w:val="0"/>
          <w:marBottom w:val="0"/>
          <w:divBdr>
            <w:top w:val="none" w:sz="0" w:space="0" w:color="auto"/>
            <w:left w:val="none" w:sz="0" w:space="0" w:color="auto"/>
            <w:bottom w:val="none" w:sz="0" w:space="0" w:color="auto"/>
            <w:right w:val="none" w:sz="0" w:space="0" w:color="auto"/>
          </w:divBdr>
          <w:divsChild>
            <w:div w:id="2118862186">
              <w:marLeft w:val="0"/>
              <w:marRight w:val="0"/>
              <w:marTop w:val="0"/>
              <w:marBottom w:val="0"/>
              <w:divBdr>
                <w:top w:val="none" w:sz="0" w:space="0" w:color="auto"/>
                <w:left w:val="none" w:sz="0" w:space="0" w:color="auto"/>
                <w:bottom w:val="none" w:sz="0" w:space="0" w:color="auto"/>
                <w:right w:val="none" w:sz="0" w:space="0" w:color="auto"/>
              </w:divBdr>
              <w:divsChild>
                <w:div w:id="1879004466">
                  <w:marLeft w:val="0"/>
                  <w:marRight w:val="0"/>
                  <w:marTop w:val="0"/>
                  <w:marBottom w:val="0"/>
                  <w:divBdr>
                    <w:top w:val="none" w:sz="0" w:space="0" w:color="auto"/>
                    <w:left w:val="none" w:sz="0" w:space="0" w:color="auto"/>
                    <w:bottom w:val="none" w:sz="0" w:space="0" w:color="auto"/>
                    <w:right w:val="none" w:sz="0" w:space="0" w:color="auto"/>
                  </w:divBdr>
                  <w:divsChild>
                    <w:div w:id="1060905389">
                      <w:marLeft w:val="0"/>
                      <w:marRight w:val="0"/>
                      <w:marTop w:val="0"/>
                      <w:marBottom w:val="0"/>
                      <w:divBdr>
                        <w:top w:val="none" w:sz="0" w:space="0" w:color="auto"/>
                        <w:left w:val="none" w:sz="0" w:space="0" w:color="auto"/>
                        <w:bottom w:val="none" w:sz="0" w:space="0" w:color="auto"/>
                        <w:right w:val="none" w:sz="0" w:space="0" w:color="auto"/>
                      </w:divBdr>
                      <w:divsChild>
                        <w:div w:id="753549218">
                          <w:marLeft w:val="0"/>
                          <w:marRight w:val="0"/>
                          <w:marTop w:val="0"/>
                          <w:marBottom w:val="0"/>
                          <w:divBdr>
                            <w:top w:val="none" w:sz="0" w:space="0" w:color="auto"/>
                            <w:left w:val="none" w:sz="0" w:space="0" w:color="auto"/>
                            <w:bottom w:val="none" w:sz="0" w:space="0" w:color="auto"/>
                            <w:right w:val="none" w:sz="0" w:space="0" w:color="auto"/>
                          </w:divBdr>
                          <w:divsChild>
                            <w:div w:id="709458066">
                              <w:marLeft w:val="0"/>
                              <w:marRight w:val="0"/>
                              <w:marTop w:val="0"/>
                              <w:marBottom w:val="0"/>
                              <w:divBdr>
                                <w:top w:val="none" w:sz="0" w:space="0" w:color="auto"/>
                                <w:left w:val="none" w:sz="0" w:space="0" w:color="auto"/>
                                <w:bottom w:val="none" w:sz="0" w:space="0" w:color="auto"/>
                                <w:right w:val="none" w:sz="0" w:space="0" w:color="auto"/>
                              </w:divBdr>
                              <w:divsChild>
                                <w:div w:id="1186022893">
                                  <w:marLeft w:val="0"/>
                                  <w:marRight w:val="0"/>
                                  <w:marTop w:val="0"/>
                                  <w:marBottom w:val="0"/>
                                  <w:divBdr>
                                    <w:top w:val="none" w:sz="0" w:space="0" w:color="auto"/>
                                    <w:left w:val="none" w:sz="0" w:space="0" w:color="auto"/>
                                    <w:bottom w:val="none" w:sz="0" w:space="0" w:color="auto"/>
                                    <w:right w:val="none" w:sz="0" w:space="0" w:color="auto"/>
                                  </w:divBdr>
                                  <w:divsChild>
                                    <w:div w:id="810636429">
                                      <w:marLeft w:val="0"/>
                                      <w:marRight w:val="0"/>
                                      <w:marTop w:val="0"/>
                                      <w:marBottom w:val="0"/>
                                      <w:divBdr>
                                        <w:top w:val="none" w:sz="0" w:space="0" w:color="auto"/>
                                        <w:left w:val="none" w:sz="0" w:space="0" w:color="auto"/>
                                        <w:bottom w:val="none" w:sz="0" w:space="0" w:color="auto"/>
                                        <w:right w:val="none" w:sz="0" w:space="0" w:color="auto"/>
                                      </w:divBdr>
                                      <w:divsChild>
                                        <w:div w:id="239220134">
                                          <w:marLeft w:val="0"/>
                                          <w:marRight w:val="0"/>
                                          <w:marTop w:val="0"/>
                                          <w:marBottom w:val="0"/>
                                          <w:divBdr>
                                            <w:top w:val="none" w:sz="0" w:space="0" w:color="auto"/>
                                            <w:left w:val="none" w:sz="0" w:space="0" w:color="auto"/>
                                            <w:bottom w:val="none" w:sz="0" w:space="0" w:color="auto"/>
                                            <w:right w:val="none" w:sz="0" w:space="0" w:color="auto"/>
                                          </w:divBdr>
                                          <w:divsChild>
                                            <w:div w:id="1883442847">
                                              <w:marLeft w:val="0"/>
                                              <w:marRight w:val="0"/>
                                              <w:marTop w:val="0"/>
                                              <w:marBottom w:val="0"/>
                                              <w:divBdr>
                                                <w:top w:val="none" w:sz="0" w:space="0" w:color="auto"/>
                                                <w:left w:val="none" w:sz="0" w:space="0" w:color="auto"/>
                                                <w:bottom w:val="none" w:sz="0" w:space="0" w:color="auto"/>
                                                <w:right w:val="none" w:sz="0" w:space="0" w:color="auto"/>
                                              </w:divBdr>
                                              <w:divsChild>
                                                <w:div w:id="217130813">
                                                  <w:marLeft w:val="0"/>
                                                  <w:marRight w:val="0"/>
                                                  <w:marTop w:val="0"/>
                                                  <w:marBottom w:val="0"/>
                                                  <w:divBdr>
                                                    <w:top w:val="none" w:sz="0" w:space="0" w:color="auto"/>
                                                    <w:left w:val="none" w:sz="0" w:space="0" w:color="auto"/>
                                                    <w:bottom w:val="none" w:sz="0" w:space="0" w:color="auto"/>
                                                    <w:right w:val="none" w:sz="0" w:space="0" w:color="auto"/>
                                                  </w:divBdr>
                                                  <w:divsChild>
                                                    <w:div w:id="2937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5420668">
      <w:bodyDiv w:val="1"/>
      <w:marLeft w:val="0"/>
      <w:marRight w:val="0"/>
      <w:marTop w:val="0"/>
      <w:marBottom w:val="0"/>
      <w:divBdr>
        <w:top w:val="none" w:sz="0" w:space="0" w:color="auto"/>
        <w:left w:val="none" w:sz="0" w:space="0" w:color="auto"/>
        <w:bottom w:val="none" w:sz="0" w:space="0" w:color="auto"/>
        <w:right w:val="none" w:sz="0" w:space="0" w:color="auto"/>
      </w:divBdr>
    </w:div>
    <w:div w:id="427895107">
      <w:bodyDiv w:val="1"/>
      <w:marLeft w:val="0"/>
      <w:marRight w:val="0"/>
      <w:marTop w:val="0"/>
      <w:marBottom w:val="0"/>
      <w:divBdr>
        <w:top w:val="none" w:sz="0" w:space="0" w:color="auto"/>
        <w:left w:val="none" w:sz="0" w:space="0" w:color="auto"/>
        <w:bottom w:val="none" w:sz="0" w:space="0" w:color="auto"/>
        <w:right w:val="none" w:sz="0" w:space="0" w:color="auto"/>
      </w:divBdr>
    </w:div>
    <w:div w:id="487012803">
      <w:bodyDiv w:val="1"/>
      <w:marLeft w:val="0"/>
      <w:marRight w:val="0"/>
      <w:marTop w:val="0"/>
      <w:marBottom w:val="0"/>
      <w:divBdr>
        <w:top w:val="none" w:sz="0" w:space="0" w:color="auto"/>
        <w:left w:val="none" w:sz="0" w:space="0" w:color="auto"/>
        <w:bottom w:val="none" w:sz="0" w:space="0" w:color="auto"/>
        <w:right w:val="none" w:sz="0" w:space="0" w:color="auto"/>
      </w:divBdr>
      <w:divsChild>
        <w:div w:id="2029479667">
          <w:marLeft w:val="0"/>
          <w:marRight w:val="0"/>
          <w:marTop w:val="0"/>
          <w:marBottom w:val="0"/>
          <w:divBdr>
            <w:top w:val="none" w:sz="0" w:space="0" w:color="auto"/>
            <w:left w:val="none" w:sz="0" w:space="0" w:color="auto"/>
            <w:bottom w:val="none" w:sz="0" w:space="0" w:color="auto"/>
            <w:right w:val="none" w:sz="0" w:space="0" w:color="auto"/>
          </w:divBdr>
          <w:divsChild>
            <w:div w:id="1720860219">
              <w:marLeft w:val="0"/>
              <w:marRight w:val="0"/>
              <w:marTop w:val="0"/>
              <w:marBottom w:val="0"/>
              <w:divBdr>
                <w:top w:val="none" w:sz="0" w:space="0" w:color="auto"/>
                <w:left w:val="none" w:sz="0" w:space="0" w:color="auto"/>
                <w:bottom w:val="none" w:sz="0" w:space="0" w:color="auto"/>
                <w:right w:val="none" w:sz="0" w:space="0" w:color="auto"/>
              </w:divBdr>
              <w:divsChild>
                <w:div w:id="1404985567">
                  <w:marLeft w:val="0"/>
                  <w:marRight w:val="0"/>
                  <w:marTop w:val="0"/>
                  <w:marBottom w:val="0"/>
                  <w:divBdr>
                    <w:top w:val="none" w:sz="0" w:space="0" w:color="auto"/>
                    <w:left w:val="none" w:sz="0" w:space="0" w:color="auto"/>
                    <w:bottom w:val="none" w:sz="0" w:space="0" w:color="auto"/>
                    <w:right w:val="none" w:sz="0" w:space="0" w:color="auto"/>
                  </w:divBdr>
                  <w:divsChild>
                    <w:div w:id="172406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718990">
          <w:marLeft w:val="0"/>
          <w:marRight w:val="0"/>
          <w:marTop w:val="0"/>
          <w:marBottom w:val="0"/>
          <w:divBdr>
            <w:top w:val="none" w:sz="0" w:space="0" w:color="auto"/>
            <w:left w:val="none" w:sz="0" w:space="0" w:color="auto"/>
            <w:bottom w:val="none" w:sz="0" w:space="0" w:color="auto"/>
            <w:right w:val="none" w:sz="0" w:space="0" w:color="auto"/>
          </w:divBdr>
          <w:divsChild>
            <w:div w:id="399600321">
              <w:marLeft w:val="0"/>
              <w:marRight w:val="0"/>
              <w:marTop w:val="0"/>
              <w:marBottom w:val="0"/>
              <w:divBdr>
                <w:top w:val="none" w:sz="0" w:space="0" w:color="auto"/>
                <w:left w:val="none" w:sz="0" w:space="0" w:color="auto"/>
                <w:bottom w:val="none" w:sz="0" w:space="0" w:color="auto"/>
                <w:right w:val="none" w:sz="0" w:space="0" w:color="auto"/>
              </w:divBdr>
              <w:divsChild>
                <w:div w:id="472451233">
                  <w:marLeft w:val="0"/>
                  <w:marRight w:val="0"/>
                  <w:marTop w:val="0"/>
                  <w:marBottom w:val="0"/>
                  <w:divBdr>
                    <w:top w:val="none" w:sz="0" w:space="0" w:color="auto"/>
                    <w:left w:val="none" w:sz="0" w:space="0" w:color="auto"/>
                    <w:bottom w:val="none" w:sz="0" w:space="0" w:color="auto"/>
                    <w:right w:val="none" w:sz="0" w:space="0" w:color="auto"/>
                  </w:divBdr>
                  <w:divsChild>
                    <w:div w:id="33931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774036">
      <w:bodyDiv w:val="1"/>
      <w:marLeft w:val="0"/>
      <w:marRight w:val="0"/>
      <w:marTop w:val="0"/>
      <w:marBottom w:val="0"/>
      <w:divBdr>
        <w:top w:val="none" w:sz="0" w:space="0" w:color="auto"/>
        <w:left w:val="none" w:sz="0" w:space="0" w:color="auto"/>
        <w:bottom w:val="none" w:sz="0" w:space="0" w:color="auto"/>
        <w:right w:val="none" w:sz="0" w:space="0" w:color="auto"/>
      </w:divBdr>
    </w:div>
    <w:div w:id="505098524">
      <w:bodyDiv w:val="1"/>
      <w:marLeft w:val="0"/>
      <w:marRight w:val="0"/>
      <w:marTop w:val="0"/>
      <w:marBottom w:val="0"/>
      <w:divBdr>
        <w:top w:val="none" w:sz="0" w:space="0" w:color="auto"/>
        <w:left w:val="none" w:sz="0" w:space="0" w:color="auto"/>
        <w:bottom w:val="none" w:sz="0" w:space="0" w:color="auto"/>
        <w:right w:val="none" w:sz="0" w:space="0" w:color="auto"/>
      </w:divBdr>
    </w:div>
    <w:div w:id="554514096">
      <w:bodyDiv w:val="1"/>
      <w:marLeft w:val="0"/>
      <w:marRight w:val="0"/>
      <w:marTop w:val="0"/>
      <w:marBottom w:val="0"/>
      <w:divBdr>
        <w:top w:val="none" w:sz="0" w:space="0" w:color="auto"/>
        <w:left w:val="none" w:sz="0" w:space="0" w:color="auto"/>
        <w:bottom w:val="none" w:sz="0" w:space="0" w:color="auto"/>
        <w:right w:val="none" w:sz="0" w:space="0" w:color="auto"/>
      </w:divBdr>
    </w:div>
    <w:div w:id="562523313">
      <w:bodyDiv w:val="1"/>
      <w:marLeft w:val="0"/>
      <w:marRight w:val="0"/>
      <w:marTop w:val="0"/>
      <w:marBottom w:val="0"/>
      <w:divBdr>
        <w:top w:val="none" w:sz="0" w:space="0" w:color="auto"/>
        <w:left w:val="none" w:sz="0" w:space="0" w:color="auto"/>
        <w:bottom w:val="none" w:sz="0" w:space="0" w:color="auto"/>
        <w:right w:val="none" w:sz="0" w:space="0" w:color="auto"/>
      </w:divBdr>
    </w:div>
    <w:div w:id="577057723">
      <w:bodyDiv w:val="1"/>
      <w:marLeft w:val="0"/>
      <w:marRight w:val="0"/>
      <w:marTop w:val="0"/>
      <w:marBottom w:val="0"/>
      <w:divBdr>
        <w:top w:val="none" w:sz="0" w:space="0" w:color="auto"/>
        <w:left w:val="none" w:sz="0" w:space="0" w:color="auto"/>
        <w:bottom w:val="none" w:sz="0" w:space="0" w:color="auto"/>
        <w:right w:val="none" w:sz="0" w:space="0" w:color="auto"/>
      </w:divBdr>
    </w:div>
    <w:div w:id="607395238">
      <w:bodyDiv w:val="1"/>
      <w:marLeft w:val="0"/>
      <w:marRight w:val="0"/>
      <w:marTop w:val="0"/>
      <w:marBottom w:val="0"/>
      <w:divBdr>
        <w:top w:val="none" w:sz="0" w:space="0" w:color="auto"/>
        <w:left w:val="none" w:sz="0" w:space="0" w:color="auto"/>
        <w:bottom w:val="none" w:sz="0" w:space="0" w:color="auto"/>
        <w:right w:val="none" w:sz="0" w:space="0" w:color="auto"/>
      </w:divBdr>
      <w:divsChild>
        <w:div w:id="1707990">
          <w:marLeft w:val="0"/>
          <w:marRight w:val="0"/>
          <w:marTop w:val="0"/>
          <w:marBottom w:val="0"/>
          <w:divBdr>
            <w:top w:val="none" w:sz="0" w:space="0" w:color="auto"/>
            <w:left w:val="none" w:sz="0" w:space="0" w:color="auto"/>
            <w:bottom w:val="none" w:sz="0" w:space="0" w:color="auto"/>
            <w:right w:val="none" w:sz="0" w:space="0" w:color="auto"/>
          </w:divBdr>
        </w:div>
      </w:divsChild>
    </w:div>
    <w:div w:id="613050933">
      <w:bodyDiv w:val="1"/>
      <w:marLeft w:val="0"/>
      <w:marRight w:val="0"/>
      <w:marTop w:val="0"/>
      <w:marBottom w:val="0"/>
      <w:divBdr>
        <w:top w:val="none" w:sz="0" w:space="0" w:color="auto"/>
        <w:left w:val="none" w:sz="0" w:space="0" w:color="auto"/>
        <w:bottom w:val="none" w:sz="0" w:space="0" w:color="auto"/>
        <w:right w:val="none" w:sz="0" w:space="0" w:color="auto"/>
      </w:divBdr>
    </w:div>
    <w:div w:id="631401007">
      <w:bodyDiv w:val="1"/>
      <w:marLeft w:val="0"/>
      <w:marRight w:val="0"/>
      <w:marTop w:val="0"/>
      <w:marBottom w:val="0"/>
      <w:divBdr>
        <w:top w:val="none" w:sz="0" w:space="0" w:color="auto"/>
        <w:left w:val="none" w:sz="0" w:space="0" w:color="auto"/>
        <w:bottom w:val="none" w:sz="0" w:space="0" w:color="auto"/>
        <w:right w:val="none" w:sz="0" w:space="0" w:color="auto"/>
      </w:divBdr>
    </w:div>
    <w:div w:id="680161667">
      <w:bodyDiv w:val="1"/>
      <w:marLeft w:val="0"/>
      <w:marRight w:val="0"/>
      <w:marTop w:val="0"/>
      <w:marBottom w:val="0"/>
      <w:divBdr>
        <w:top w:val="none" w:sz="0" w:space="0" w:color="auto"/>
        <w:left w:val="none" w:sz="0" w:space="0" w:color="auto"/>
        <w:bottom w:val="none" w:sz="0" w:space="0" w:color="auto"/>
        <w:right w:val="none" w:sz="0" w:space="0" w:color="auto"/>
      </w:divBdr>
    </w:div>
    <w:div w:id="685521809">
      <w:bodyDiv w:val="1"/>
      <w:marLeft w:val="0"/>
      <w:marRight w:val="0"/>
      <w:marTop w:val="0"/>
      <w:marBottom w:val="0"/>
      <w:divBdr>
        <w:top w:val="none" w:sz="0" w:space="0" w:color="auto"/>
        <w:left w:val="none" w:sz="0" w:space="0" w:color="auto"/>
        <w:bottom w:val="none" w:sz="0" w:space="0" w:color="auto"/>
        <w:right w:val="none" w:sz="0" w:space="0" w:color="auto"/>
      </w:divBdr>
    </w:div>
    <w:div w:id="703556430">
      <w:bodyDiv w:val="1"/>
      <w:marLeft w:val="0"/>
      <w:marRight w:val="0"/>
      <w:marTop w:val="0"/>
      <w:marBottom w:val="0"/>
      <w:divBdr>
        <w:top w:val="none" w:sz="0" w:space="0" w:color="auto"/>
        <w:left w:val="none" w:sz="0" w:space="0" w:color="auto"/>
        <w:bottom w:val="none" w:sz="0" w:space="0" w:color="auto"/>
        <w:right w:val="none" w:sz="0" w:space="0" w:color="auto"/>
      </w:divBdr>
    </w:div>
    <w:div w:id="729503385">
      <w:bodyDiv w:val="1"/>
      <w:marLeft w:val="0"/>
      <w:marRight w:val="0"/>
      <w:marTop w:val="0"/>
      <w:marBottom w:val="0"/>
      <w:divBdr>
        <w:top w:val="none" w:sz="0" w:space="0" w:color="auto"/>
        <w:left w:val="none" w:sz="0" w:space="0" w:color="auto"/>
        <w:bottom w:val="none" w:sz="0" w:space="0" w:color="auto"/>
        <w:right w:val="none" w:sz="0" w:space="0" w:color="auto"/>
      </w:divBdr>
      <w:divsChild>
        <w:div w:id="1392927649">
          <w:marLeft w:val="0"/>
          <w:marRight w:val="0"/>
          <w:marTop w:val="0"/>
          <w:marBottom w:val="0"/>
          <w:divBdr>
            <w:top w:val="none" w:sz="0" w:space="0" w:color="auto"/>
            <w:left w:val="none" w:sz="0" w:space="0" w:color="auto"/>
            <w:bottom w:val="none" w:sz="0" w:space="0" w:color="auto"/>
            <w:right w:val="none" w:sz="0" w:space="0" w:color="auto"/>
          </w:divBdr>
        </w:div>
      </w:divsChild>
    </w:div>
    <w:div w:id="765079683">
      <w:bodyDiv w:val="1"/>
      <w:marLeft w:val="0"/>
      <w:marRight w:val="0"/>
      <w:marTop w:val="0"/>
      <w:marBottom w:val="0"/>
      <w:divBdr>
        <w:top w:val="none" w:sz="0" w:space="0" w:color="auto"/>
        <w:left w:val="none" w:sz="0" w:space="0" w:color="auto"/>
        <w:bottom w:val="none" w:sz="0" w:space="0" w:color="auto"/>
        <w:right w:val="none" w:sz="0" w:space="0" w:color="auto"/>
      </w:divBdr>
      <w:divsChild>
        <w:div w:id="1829400211">
          <w:marLeft w:val="0"/>
          <w:marRight w:val="0"/>
          <w:marTop w:val="0"/>
          <w:marBottom w:val="0"/>
          <w:divBdr>
            <w:top w:val="none" w:sz="0" w:space="0" w:color="auto"/>
            <w:left w:val="none" w:sz="0" w:space="0" w:color="auto"/>
            <w:bottom w:val="none" w:sz="0" w:space="0" w:color="auto"/>
            <w:right w:val="none" w:sz="0" w:space="0" w:color="auto"/>
          </w:divBdr>
        </w:div>
      </w:divsChild>
    </w:div>
    <w:div w:id="802574620">
      <w:bodyDiv w:val="1"/>
      <w:marLeft w:val="0"/>
      <w:marRight w:val="0"/>
      <w:marTop w:val="0"/>
      <w:marBottom w:val="0"/>
      <w:divBdr>
        <w:top w:val="none" w:sz="0" w:space="0" w:color="auto"/>
        <w:left w:val="none" w:sz="0" w:space="0" w:color="auto"/>
        <w:bottom w:val="none" w:sz="0" w:space="0" w:color="auto"/>
        <w:right w:val="none" w:sz="0" w:space="0" w:color="auto"/>
      </w:divBdr>
      <w:divsChild>
        <w:div w:id="693118129">
          <w:marLeft w:val="0"/>
          <w:marRight w:val="0"/>
          <w:marTop w:val="0"/>
          <w:marBottom w:val="0"/>
          <w:divBdr>
            <w:top w:val="none" w:sz="0" w:space="0" w:color="auto"/>
            <w:left w:val="none" w:sz="0" w:space="0" w:color="auto"/>
            <w:bottom w:val="none" w:sz="0" w:space="0" w:color="auto"/>
            <w:right w:val="none" w:sz="0" w:space="0" w:color="auto"/>
          </w:divBdr>
        </w:div>
      </w:divsChild>
    </w:div>
    <w:div w:id="831138982">
      <w:bodyDiv w:val="1"/>
      <w:marLeft w:val="0"/>
      <w:marRight w:val="0"/>
      <w:marTop w:val="0"/>
      <w:marBottom w:val="0"/>
      <w:divBdr>
        <w:top w:val="none" w:sz="0" w:space="0" w:color="auto"/>
        <w:left w:val="none" w:sz="0" w:space="0" w:color="auto"/>
        <w:bottom w:val="none" w:sz="0" w:space="0" w:color="auto"/>
        <w:right w:val="none" w:sz="0" w:space="0" w:color="auto"/>
      </w:divBdr>
    </w:div>
    <w:div w:id="845746562">
      <w:bodyDiv w:val="1"/>
      <w:marLeft w:val="0"/>
      <w:marRight w:val="0"/>
      <w:marTop w:val="0"/>
      <w:marBottom w:val="0"/>
      <w:divBdr>
        <w:top w:val="none" w:sz="0" w:space="0" w:color="auto"/>
        <w:left w:val="none" w:sz="0" w:space="0" w:color="auto"/>
        <w:bottom w:val="none" w:sz="0" w:space="0" w:color="auto"/>
        <w:right w:val="none" w:sz="0" w:space="0" w:color="auto"/>
      </w:divBdr>
    </w:div>
    <w:div w:id="848718377">
      <w:bodyDiv w:val="1"/>
      <w:marLeft w:val="0"/>
      <w:marRight w:val="0"/>
      <w:marTop w:val="0"/>
      <w:marBottom w:val="0"/>
      <w:divBdr>
        <w:top w:val="none" w:sz="0" w:space="0" w:color="auto"/>
        <w:left w:val="none" w:sz="0" w:space="0" w:color="auto"/>
        <w:bottom w:val="none" w:sz="0" w:space="0" w:color="auto"/>
        <w:right w:val="none" w:sz="0" w:space="0" w:color="auto"/>
      </w:divBdr>
      <w:divsChild>
        <w:div w:id="1229195515">
          <w:marLeft w:val="0"/>
          <w:marRight w:val="0"/>
          <w:marTop w:val="0"/>
          <w:marBottom w:val="0"/>
          <w:divBdr>
            <w:top w:val="none" w:sz="0" w:space="0" w:color="auto"/>
            <w:left w:val="none" w:sz="0" w:space="0" w:color="auto"/>
            <w:bottom w:val="none" w:sz="0" w:space="0" w:color="auto"/>
            <w:right w:val="none" w:sz="0" w:space="0" w:color="auto"/>
          </w:divBdr>
          <w:divsChild>
            <w:div w:id="752622726">
              <w:marLeft w:val="0"/>
              <w:marRight w:val="0"/>
              <w:marTop w:val="0"/>
              <w:marBottom w:val="0"/>
              <w:divBdr>
                <w:top w:val="none" w:sz="0" w:space="0" w:color="auto"/>
                <w:left w:val="none" w:sz="0" w:space="0" w:color="auto"/>
                <w:bottom w:val="none" w:sz="0" w:space="0" w:color="auto"/>
                <w:right w:val="none" w:sz="0" w:space="0" w:color="auto"/>
              </w:divBdr>
              <w:divsChild>
                <w:div w:id="1394542026">
                  <w:marLeft w:val="0"/>
                  <w:marRight w:val="0"/>
                  <w:marTop w:val="0"/>
                  <w:marBottom w:val="0"/>
                  <w:divBdr>
                    <w:top w:val="none" w:sz="0" w:space="0" w:color="auto"/>
                    <w:left w:val="none" w:sz="0" w:space="0" w:color="auto"/>
                    <w:bottom w:val="none" w:sz="0" w:space="0" w:color="auto"/>
                    <w:right w:val="none" w:sz="0" w:space="0" w:color="auto"/>
                  </w:divBdr>
                  <w:divsChild>
                    <w:div w:id="153256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168160">
          <w:marLeft w:val="0"/>
          <w:marRight w:val="0"/>
          <w:marTop w:val="0"/>
          <w:marBottom w:val="0"/>
          <w:divBdr>
            <w:top w:val="none" w:sz="0" w:space="0" w:color="auto"/>
            <w:left w:val="none" w:sz="0" w:space="0" w:color="auto"/>
            <w:bottom w:val="none" w:sz="0" w:space="0" w:color="auto"/>
            <w:right w:val="none" w:sz="0" w:space="0" w:color="auto"/>
          </w:divBdr>
          <w:divsChild>
            <w:div w:id="1103963103">
              <w:marLeft w:val="0"/>
              <w:marRight w:val="0"/>
              <w:marTop w:val="0"/>
              <w:marBottom w:val="0"/>
              <w:divBdr>
                <w:top w:val="none" w:sz="0" w:space="0" w:color="auto"/>
                <w:left w:val="none" w:sz="0" w:space="0" w:color="auto"/>
                <w:bottom w:val="none" w:sz="0" w:space="0" w:color="auto"/>
                <w:right w:val="none" w:sz="0" w:space="0" w:color="auto"/>
              </w:divBdr>
              <w:divsChild>
                <w:div w:id="859855633">
                  <w:marLeft w:val="0"/>
                  <w:marRight w:val="0"/>
                  <w:marTop w:val="0"/>
                  <w:marBottom w:val="0"/>
                  <w:divBdr>
                    <w:top w:val="none" w:sz="0" w:space="0" w:color="auto"/>
                    <w:left w:val="none" w:sz="0" w:space="0" w:color="auto"/>
                    <w:bottom w:val="none" w:sz="0" w:space="0" w:color="auto"/>
                    <w:right w:val="none" w:sz="0" w:space="0" w:color="auto"/>
                  </w:divBdr>
                  <w:divsChild>
                    <w:div w:id="53308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162613">
      <w:bodyDiv w:val="1"/>
      <w:marLeft w:val="0"/>
      <w:marRight w:val="0"/>
      <w:marTop w:val="0"/>
      <w:marBottom w:val="0"/>
      <w:divBdr>
        <w:top w:val="none" w:sz="0" w:space="0" w:color="auto"/>
        <w:left w:val="none" w:sz="0" w:space="0" w:color="auto"/>
        <w:bottom w:val="none" w:sz="0" w:space="0" w:color="auto"/>
        <w:right w:val="none" w:sz="0" w:space="0" w:color="auto"/>
      </w:divBdr>
    </w:div>
    <w:div w:id="909995897">
      <w:bodyDiv w:val="1"/>
      <w:marLeft w:val="0"/>
      <w:marRight w:val="0"/>
      <w:marTop w:val="0"/>
      <w:marBottom w:val="0"/>
      <w:divBdr>
        <w:top w:val="none" w:sz="0" w:space="0" w:color="auto"/>
        <w:left w:val="none" w:sz="0" w:space="0" w:color="auto"/>
        <w:bottom w:val="none" w:sz="0" w:space="0" w:color="auto"/>
        <w:right w:val="none" w:sz="0" w:space="0" w:color="auto"/>
      </w:divBdr>
    </w:div>
    <w:div w:id="925576908">
      <w:bodyDiv w:val="1"/>
      <w:marLeft w:val="0"/>
      <w:marRight w:val="0"/>
      <w:marTop w:val="0"/>
      <w:marBottom w:val="0"/>
      <w:divBdr>
        <w:top w:val="none" w:sz="0" w:space="0" w:color="auto"/>
        <w:left w:val="none" w:sz="0" w:space="0" w:color="auto"/>
        <w:bottom w:val="none" w:sz="0" w:space="0" w:color="auto"/>
        <w:right w:val="none" w:sz="0" w:space="0" w:color="auto"/>
      </w:divBdr>
    </w:div>
    <w:div w:id="926621397">
      <w:bodyDiv w:val="1"/>
      <w:marLeft w:val="0"/>
      <w:marRight w:val="0"/>
      <w:marTop w:val="0"/>
      <w:marBottom w:val="0"/>
      <w:divBdr>
        <w:top w:val="none" w:sz="0" w:space="0" w:color="auto"/>
        <w:left w:val="none" w:sz="0" w:space="0" w:color="auto"/>
        <w:bottom w:val="none" w:sz="0" w:space="0" w:color="auto"/>
        <w:right w:val="none" w:sz="0" w:space="0" w:color="auto"/>
      </w:divBdr>
    </w:div>
    <w:div w:id="928192260">
      <w:bodyDiv w:val="1"/>
      <w:marLeft w:val="0"/>
      <w:marRight w:val="0"/>
      <w:marTop w:val="0"/>
      <w:marBottom w:val="0"/>
      <w:divBdr>
        <w:top w:val="none" w:sz="0" w:space="0" w:color="auto"/>
        <w:left w:val="none" w:sz="0" w:space="0" w:color="auto"/>
        <w:bottom w:val="none" w:sz="0" w:space="0" w:color="auto"/>
        <w:right w:val="none" w:sz="0" w:space="0" w:color="auto"/>
      </w:divBdr>
    </w:div>
    <w:div w:id="960959625">
      <w:bodyDiv w:val="1"/>
      <w:marLeft w:val="0"/>
      <w:marRight w:val="0"/>
      <w:marTop w:val="0"/>
      <w:marBottom w:val="0"/>
      <w:divBdr>
        <w:top w:val="none" w:sz="0" w:space="0" w:color="auto"/>
        <w:left w:val="none" w:sz="0" w:space="0" w:color="auto"/>
        <w:bottom w:val="none" w:sz="0" w:space="0" w:color="auto"/>
        <w:right w:val="none" w:sz="0" w:space="0" w:color="auto"/>
      </w:divBdr>
    </w:div>
    <w:div w:id="971787277">
      <w:bodyDiv w:val="1"/>
      <w:marLeft w:val="0"/>
      <w:marRight w:val="0"/>
      <w:marTop w:val="0"/>
      <w:marBottom w:val="0"/>
      <w:divBdr>
        <w:top w:val="none" w:sz="0" w:space="0" w:color="auto"/>
        <w:left w:val="none" w:sz="0" w:space="0" w:color="auto"/>
        <w:bottom w:val="none" w:sz="0" w:space="0" w:color="auto"/>
        <w:right w:val="none" w:sz="0" w:space="0" w:color="auto"/>
      </w:divBdr>
    </w:div>
    <w:div w:id="973366843">
      <w:bodyDiv w:val="1"/>
      <w:marLeft w:val="0"/>
      <w:marRight w:val="0"/>
      <w:marTop w:val="0"/>
      <w:marBottom w:val="0"/>
      <w:divBdr>
        <w:top w:val="none" w:sz="0" w:space="0" w:color="auto"/>
        <w:left w:val="none" w:sz="0" w:space="0" w:color="auto"/>
        <w:bottom w:val="none" w:sz="0" w:space="0" w:color="auto"/>
        <w:right w:val="none" w:sz="0" w:space="0" w:color="auto"/>
      </w:divBdr>
    </w:div>
    <w:div w:id="1044057142">
      <w:bodyDiv w:val="1"/>
      <w:marLeft w:val="0"/>
      <w:marRight w:val="0"/>
      <w:marTop w:val="0"/>
      <w:marBottom w:val="0"/>
      <w:divBdr>
        <w:top w:val="none" w:sz="0" w:space="0" w:color="auto"/>
        <w:left w:val="none" w:sz="0" w:space="0" w:color="auto"/>
        <w:bottom w:val="none" w:sz="0" w:space="0" w:color="auto"/>
        <w:right w:val="none" w:sz="0" w:space="0" w:color="auto"/>
      </w:divBdr>
    </w:div>
    <w:div w:id="1056588266">
      <w:bodyDiv w:val="1"/>
      <w:marLeft w:val="0"/>
      <w:marRight w:val="0"/>
      <w:marTop w:val="0"/>
      <w:marBottom w:val="0"/>
      <w:divBdr>
        <w:top w:val="none" w:sz="0" w:space="0" w:color="auto"/>
        <w:left w:val="none" w:sz="0" w:space="0" w:color="auto"/>
        <w:bottom w:val="none" w:sz="0" w:space="0" w:color="auto"/>
        <w:right w:val="none" w:sz="0" w:space="0" w:color="auto"/>
      </w:divBdr>
      <w:divsChild>
        <w:div w:id="1255475609">
          <w:marLeft w:val="0"/>
          <w:marRight w:val="0"/>
          <w:marTop w:val="0"/>
          <w:marBottom w:val="0"/>
          <w:divBdr>
            <w:top w:val="none" w:sz="0" w:space="0" w:color="auto"/>
            <w:left w:val="none" w:sz="0" w:space="0" w:color="auto"/>
            <w:bottom w:val="none" w:sz="0" w:space="0" w:color="auto"/>
            <w:right w:val="none" w:sz="0" w:space="0" w:color="auto"/>
          </w:divBdr>
        </w:div>
      </w:divsChild>
    </w:div>
    <w:div w:id="1072971093">
      <w:bodyDiv w:val="1"/>
      <w:marLeft w:val="0"/>
      <w:marRight w:val="0"/>
      <w:marTop w:val="0"/>
      <w:marBottom w:val="0"/>
      <w:divBdr>
        <w:top w:val="none" w:sz="0" w:space="0" w:color="auto"/>
        <w:left w:val="none" w:sz="0" w:space="0" w:color="auto"/>
        <w:bottom w:val="none" w:sz="0" w:space="0" w:color="auto"/>
        <w:right w:val="none" w:sz="0" w:space="0" w:color="auto"/>
      </w:divBdr>
    </w:div>
    <w:div w:id="1114901816">
      <w:bodyDiv w:val="1"/>
      <w:marLeft w:val="0"/>
      <w:marRight w:val="0"/>
      <w:marTop w:val="0"/>
      <w:marBottom w:val="0"/>
      <w:divBdr>
        <w:top w:val="none" w:sz="0" w:space="0" w:color="auto"/>
        <w:left w:val="none" w:sz="0" w:space="0" w:color="auto"/>
        <w:bottom w:val="none" w:sz="0" w:space="0" w:color="auto"/>
        <w:right w:val="none" w:sz="0" w:space="0" w:color="auto"/>
      </w:divBdr>
    </w:div>
    <w:div w:id="1119683638">
      <w:bodyDiv w:val="1"/>
      <w:marLeft w:val="0"/>
      <w:marRight w:val="0"/>
      <w:marTop w:val="0"/>
      <w:marBottom w:val="0"/>
      <w:divBdr>
        <w:top w:val="none" w:sz="0" w:space="0" w:color="auto"/>
        <w:left w:val="none" w:sz="0" w:space="0" w:color="auto"/>
        <w:bottom w:val="none" w:sz="0" w:space="0" w:color="auto"/>
        <w:right w:val="none" w:sz="0" w:space="0" w:color="auto"/>
      </w:divBdr>
    </w:div>
    <w:div w:id="1120537934">
      <w:bodyDiv w:val="1"/>
      <w:marLeft w:val="0"/>
      <w:marRight w:val="0"/>
      <w:marTop w:val="0"/>
      <w:marBottom w:val="0"/>
      <w:divBdr>
        <w:top w:val="none" w:sz="0" w:space="0" w:color="auto"/>
        <w:left w:val="none" w:sz="0" w:space="0" w:color="auto"/>
        <w:bottom w:val="none" w:sz="0" w:space="0" w:color="auto"/>
        <w:right w:val="none" w:sz="0" w:space="0" w:color="auto"/>
      </w:divBdr>
      <w:divsChild>
        <w:div w:id="105081024">
          <w:marLeft w:val="0"/>
          <w:marRight w:val="0"/>
          <w:marTop w:val="0"/>
          <w:marBottom w:val="0"/>
          <w:divBdr>
            <w:top w:val="none" w:sz="0" w:space="0" w:color="auto"/>
            <w:left w:val="none" w:sz="0" w:space="0" w:color="auto"/>
            <w:bottom w:val="none" w:sz="0" w:space="0" w:color="auto"/>
            <w:right w:val="none" w:sz="0" w:space="0" w:color="auto"/>
          </w:divBdr>
        </w:div>
      </w:divsChild>
    </w:div>
    <w:div w:id="1124736008">
      <w:bodyDiv w:val="1"/>
      <w:marLeft w:val="0"/>
      <w:marRight w:val="0"/>
      <w:marTop w:val="0"/>
      <w:marBottom w:val="0"/>
      <w:divBdr>
        <w:top w:val="none" w:sz="0" w:space="0" w:color="auto"/>
        <w:left w:val="none" w:sz="0" w:space="0" w:color="auto"/>
        <w:bottom w:val="none" w:sz="0" w:space="0" w:color="auto"/>
        <w:right w:val="none" w:sz="0" w:space="0" w:color="auto"/>
      </w:divBdr>
    </w:div>
    <w:div w:id="1127579435">
      <w:bodyDiv w:val="1"/>
      <w:marLeft w:val="0"/>
      <w:marRight w:val="0"/>
      <w:marTop w:val="0"/>
      <w:marBottom w:val="0"/>
      <w:divBdr>
        <w:top w:val="none" w:sz="0" w:space="0" w:color="auto"/>
        <w:left w:val="none" w:sz="0" w:space="0" w:color="auto"/>
        <w:bottom w:val="none" w:sz="0" w:space="0" w:color="auto"/>
        <w:right w:val="none" w:sz="0" w:space="0" w:color="auto"/>
      </w:divBdr>
    </w:div>
    <w:div w:id="1132014328">
      <w:bodyDiv w:val="1"/>
      <w:marLeft w:val="0"/>
      <w:marRight w:val="0"/>
      <w:marTop w:val="0"/>
      <w:marBottom w:val="0"/>
      <w:divBdr>
        <w:top w:val="none" w:sz="0" w:space="0" w:color="auto"/>
        <w:left w:val="none" w:sz="0" w:space="0" w:color="auto"/>
        <w:bottom w:val="none" w:sz="0" w:space="0" w:color="auto"/>
        <w:right w:val="none" w:sz="0" w:space="0" w:color="auto"/>
      </w:divBdr>
    </w:div>
    <w:div w:id="1159615082">
      <w:bodyDiv w:val="1"/>
      <w:marLeft w:val="0"/>
      <w:marRight w:val="0"/>
      <w:marTop w:val="0"/>
      <w:marBottom w:val="0"/>
      <w:divBdr>
        <w:top w:val="none" w:sz="0" w:space="0" w:color="auto"/>
        <w:left w:val="none" w:sz="0" w:space="0" w:color="auto"/>
        <w:bottom w:val="none" w:sz="0" w:space="0" w:color="auto"/>
        <w:right w:val="none" w:sz="0" w:space="0" w:color="auto"/>
      </w:divBdr>
    </w:div>
    <w:div w:id="1163086210">
      <w:bodyDiv w:val="1"/>
      <w:marLeft w:val="0"/>
      <w:marRight w:val="0"/>
      <w:marTop w:val="0"/>
      <w:marBottom w:val="0"/>
      <w:divBdr>
        <w:top w:val="none" w:sz="0" w:space="0" w:color="auto"/>
        <w:left w:val="none" w:sz="0" w:space="0" w:color="auto"/>
        <w:bottom w:val="none" w:sz="0" w:space="0" w:color="auto"/>
        <w:right w:val="none" w:sz="0" w:space="0" w:color="auto"/>
      </w:divBdr>
      <w:divsChild>
        <w:div w:id="1516307748">
          <w:marLeft w:val="0"/>
          <w:marRight w:val="0"/>
          <w:marTop w:val="0"/>
          <w:marBottom w:val="0"/>
          <w:divBdr>
            <w:top w:val="none" w:sz="0" w:space="0" w:color="auto"/>
            <w:left w:val="none" w:sz="0" w:space="0" w:color="auto"/>
            <w:bottom w:val="none" w:sz="0" w:space="0" w:color="auto"/>
            <w:right w:val="none" w:sz="0" w:space="0" w:color="auto"/>
          </w:divBdr>
        </w:div>
      </w:divsChild>
    </w:div>
    <w:div w:id="1163660461">
      <w:bodyDiv w:val="1"/>
      <w:marLeft w:val="0"/>
      <w:marRight w:val="0"/>
      <w:marTop w:val="0"/>
      <w:marBottom w:val="0"/>
      <w:divBdr>
        <w:top w:val="none" w:sz="0" w:space="0" w:color="auto"/>
        <w:left w:val="none" w:sz="0" w:space="0" w:color="auto"/>
        <w:bottom w:val="none" w:sz="0" w:space="0" w:color="auto"/>
        <w:right w:val="none" w:sz="0" w:space="0" w:color="auto"/>
      </w:divBdr>
    </w:div>
    <w:div w:id="1169364143">
      <w:bodyDiv w:val="1"/>
      <w:marLeft w:val="0"/>
      <w:marRight w:val="0"/>
      <w:marTop w:val="0"/>
      <w:marBottom w:val="0"/>
      <w:divBdr>
        <w:top w:val="none" w:sz="0" w:space="0" w:color="auto"/>
        <w:left w:val="none" w:sz="0" w:space="0" w:color="auto"/>
        <w:bottom w:val="none" w:sz="0" w:space="0" w:color="auto"/>
        <w:right w:val="none" w:sz="0" w:space="0" w:color="auto"/>
      </w:divBdr>
    </w:div>
    <w:div w:id="1193229437">
      <w:bodyDiv w:val="1"/>
      <w:marLeft w:val="0"/>
      <w:marRight w:val="0"/>
      <w:marTop w:val="0"/>
      <w:marBottom w:val="0"/>
      <w:divBdr>
        <w:top w:val="none" w:sz="0" w:space="0" w:color="auto"/>
        <w:left w:val="none" w:sz="0" w:space="0" w:color="auto"/>
        <w:bottom w:val="none" w:sz="0" w:space="0" w:color="auto"/>
        <w:right w:val="none" w:sz="0" w:space="0" w:color="auto"/>
      </w:divBdr>
    </w:div>
    <w:div w:id="1220359231">
      <w:bodyDiv w:val="1"/>
      <w:marLeft w:val="0"/>
      <w:marRight w:val="0"/>
      <w:marTop w:val="0"/>
      <w:marBottom w:val="0"/>
      <w:divBdr>
        <w:top w:val="none" w:sz="0" w:space="0" w:color="auto"/>
        <w:left w:val="none" w:sz="0" w:space="0" w:color="auto"/>
        <w:bottom w:val="none" w:sz="0" w:space="0" w:color="auto"/>
        <w:right w:val="none" w:sz="0" w:space="0" w:color="auto"/>
      </w:divBdr>
    </w:div>
    <w:div w:id="1232427747">
      <w:bodyDiv w:val="1"/>
      <w:marLeft w:val="0"/>
      <w:marRight w:val="0"/>
      <w:marTop w:val="0"/>
      <w:marBottom w:val="0"/>
      <w:divBdr>
        <w:top w:val="none" w:sz="0" w:space="0" w:color="auto"/>
        <w:left w:val="none" w:sz="0" w:space="0" w:color="auto"/>
        <w:bottom w:val="none" w:sz="0" w:space="0" w:color="auto"/>
        <w:right w:val="none" w:sz="0" w:space="0" w:color="auto"/>
      </w:divBdr>
      <w:divsChild>
        <w:div w:id="801533975">
          <w:marLeft w:val="0"/>
          <w:marRight w:val="0"/>
          <w:marTop w:val="0"/>
          <w:marBottom w:val="0"/>
          <w:divBdr>
            <w:top w:val="none" w:sz="0" w:space="0" w:color="auto"/>
            <w:left w:val="none" w:sz="0" w:space="0" w:color="auto"/>
            <w:bottom w:val="none" w:sz="0" w:space="0" w:color="auto"/>
            <w:right w:val="none" w:sz="0" w:space="0" w:color="auto"/>
          </w:divBdr>
        </w:div>
      </w:divsChild>
    </w:div>
    <w:div w:id="1257010218">
      <w:bodyDiv w:val="1"/>
      <w:marLeft w:val="0"/>
      <w:marRight w:val="0"/>
      <w:marTop w:val="0"/>
      <w:marBottom w:val="0"/>
      <w:divBdr>
        <w:top w:val="none" w:sz="0" w:space="0" w:color="auto"/>
        <w:left w:val="none" w:sz="0" w:space="0" w:color="auto"/>
        <w:bottom w:val="none" w:sz="0" w:space="0" w:color="auto"/>
        <w:right w:val="none" w:sz="0" w:space="0" w:color="auto"/>
      </w:divBdr>
      <w:divsChild>
        <w:div w:id="607664441">
          <w:marLeft w:val="0"/>
          <w:marRight w:val="0"/>
          <w:marTop w:val="0"/>
          <w:marBottom w:val="0"/>
          <w:divBdr>
            <w:top w:val="none" w:sz="0" w:space="0" w:color="auto"/>
            <w:left w:val="none" w:sz="0" w:space="0" w:color="auto"/>
            <w:bottom w:val="none" w:sz="0" w:space="0" w:color="auto"/>
            <w:right w:val="none" w:sz="0" w:space="0" w:color="auto"/>
          </w:divBdr>
        </w:div>
      </w:divsChild>
    </w:div>
    <w:div w:id="1313557689">
      <w:bodyDiv w:val="1"/>
      <w:marLeft w:val="0"/>
      <w:marRight w:val="0"/>
      <w:marTop w:val="0"/>
      <w:marBottom w:val="0"/>
      <w:divBdr>
        <w:top w:val="none" w:sz="0" w:space="0" w:color="auto"/>
        <w:left w:val="none" w:sz="0" w:space="0" w:color="auto"/>
        <w:bottom w:val="none" w:sz="0" w:space="0" w:color="auto"/>
        <w:right w:val="none" w:sz="0" w:space="0" w:color="auto"/>
      </w:divBdr>
    </w:div>
    <w:div w:id="1334989251">
      <w:bodyDiv w:val="1"/>
      <w:marLeft w:val="0"/>
      <w:marRight w:val="0"/>
      <w:marTop w:val="0"/>
      <w:marBottom w:val="0"/>
      <w:divBdr>
        <w:top w:val="none" w:sz="0" w:space="0" w:color="auto"/>
        <w:left w:val="none" w:sz="0" w:space="0" w:color="auto"/>
        <w:bottom w:val="none" w:sz="0" w:space="0" w:color="auto"/>
        <w:right w:val="none" w:sz="0" w:space="0" w:color="auto"/>
      </w:divBdr>
    </w:div>
    <w:div w:id="1342733957">
      <w:bodyDiv w:val="1"/>
      <w:marLeft w:val="0"/>
      <w:marRight w:val="0"/>
      <w:marTop w:val="0"/>
      <w:marBottom w:val="0"/>
      <w:divBdr>
        <w:top w:val="none" w:sz="0" w:space="0" w:color="auto"/>
        <w:left w:val="none" w:sz="0" w:space="0" w:color="auto"/>
        <w:bottom w:val="none" w:sz="0" w:space="0" w:color="auto"/>
        <w:right w:val="none" w:sz="0" w:space="0" w:color="auto"/>
      </w:divBdr>
    </w:div>
    <w:div w:id="1355498191">
      <w:bodyDiv w:val="1"/>
      <w:marLeft w:val="0"/>
      <w:marRight w:val="0"/>
      <w:marTop w:val="0"/>
      <w:marBottom w:val="0"/>
      <w:divBdr>
        <w:top w:val="none" w:sz="0" w:space="0" w:color="auto"/>
        <w:left w:val="none" w:sz="0" w:space="0" w:color="auto"/>
        <w:bottom w:val="none" w:sz="0" w:space="0" w:color="auto"/>
        <w:right w:val="none" w:sz="0" w:space="0" w:color="auto"/>
      </w:divBdr>
    </w:div>
    <w:div w:id="1379553074">
      <w:bodyDiv w:val="1"/>
      <w:marLeft w:val="0"/>
      <w:marRight w:val="0"/>
      <w:marTop w:val="0"/>
      <w:marBottom w:val="0"/>
      <w:divBdr>
        <w:top w:val="none" w:sz="0" w:space="0" w:color="auto"/>
        <w:left w:val="none" w:sz="0" w:space="0" w:color="auto"/>
        <w:bottom w:val="none" w:sz="0" w:space="0" w:color="auto"/>
        <w:right w:val="none" w:sz="0" w:space="0" w:color="auto"/>
      </w:divBdr>
    </w:div>
    <w:div w:id="1392314118">
      <w:bodyDiv w:val="1"/>
      <w:marLeft w:val="0"/>
      <w:marRight w:val="0"/>
      <w:marTop w:val="0"/>
      <w:marBottom w:val="0"/>
      <w:divBdr>
        <w:top w:val="none" w:sz="0" w:space="0" w:color="auto"/>
        <w:left w:val="none" w:sz="0" w:space="0" w:color="auto"/>
        <w:bottom w:val="none" w:sz="0" w:space="0" w:color="auto"/>
        <w:right w:val="none" w:sz="0" w:space="0" w:color="auto"/>
      </w:divBdr>
    </w:div>
    <w:div w:id="1445882460">
      <w:bodyDiv w:val="1"/>
      <w:marLeft w:val="0"/>
      <w:marRight w:val="0"/>
      <w:marTop w:val="0"/>
      <w:marBottom w:val="0"/>
      <w:divBdr>
        <w:top w:val="none" w:sz="0" w:space="0" w:color="auto"/>
        <w:left w:val="none" w:sz="0" w:space="0" w:color="auto"/>
        <w:bottom w:val="none" w:sz="0" w:space="0" w:color="auto"/>
        <w:right w:val="none" w:sz="0" w:space="0" w:color="auto"/>
      </w:divBdr>
      <w:divsChild>
        <w:div w:id="457726387">
          <w:marLeft w:val="0"/>
          <w:marRight w:val="0"/>
          <w:marTop w:val="0"/>
          <w:marBottom w:val="0"/>
          <w:divBdr>
            <w:top w:val="none" w:sz="0" w:space="0" w:color="auto"/>
            <w:left w:val="none" w:sz="0" w:space="0" w:color="auto"/>
            <w:bottom w:val="none" w:sz="0" w:space="0" w:color="auto"/>
            <w:right w:val="none" w:sz="0" w:space="0" w:color="auto"/>
          </w:divBdr>
          <w:divsChild>
            <w:div w:id="1695885329">
              <w:marLeft w:val="0"/>
              <w:marRight w:val="0"/>
              <w:marTop w:val="0"/>
              <w:marBottom w:val="0"/>
              <w:divBdr>
                <w:top w:val="none" w:sz="0" w:space="0" w:color="auto"/>
                <w:left w:val="none" w:sz="0" w:space="0" w:color="auto"/>
                <w:bottom w:val="none" w:sz="0" w:space="0" w:color="auto"/>
                <w:right w:val="none" w:sz="0" w:space="0" w:color="auto"/>
              </w:divBdr>
              <w:divsChild>
                <w:div w:id="1456828566">
                  <w:marLeft w:val="0"/>
                  <w:marRight w:val="0"/>
                  <w:marTop w:val="0"/>
                  <w:marBottom w:val="0"/>
                  <w:divBdr>
                    <w:top w:val="none" w:sz="0" w:space="0" w:color="auto"/>
                    <w:left w:val="none" w:sz="0" w:space="0" w:color="auto"/>
                    <w:bottom w:val="none" w:sz="0" w:space="0" w:color="auto"/>
                    <w:right w:val="none" w:sz="0" w:space="0" w:color="auto"/>
                  </w:divBdr>
                  <w:divsChild>
                    <w:div w:id="124919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156287">
          <w:marLeft w:val="0"/>
          <w:marRight w:val="0"/>
          <w:marTop w:val="0"/>
          <w:marBottom w:val="0"/>
          <w:divBdr>
            <w:top w:val="none" w:sz="0" w:space="0" w:color="auto"/>
            <w:left w:val="none" w:sz="0" w:space="0" w:color="auto"/>
            <w:bottom w:val="none" w:sz="0" w:space="0" w:color="auto"/>
            <w:right w:val="none" w:sz="0" w:space="0" w:color="auto"/>
          </w:divBdr>
          <w:divsChild>
            <w:div w:id="31686368">
              <w:marLeft w:val="0"/>
              <w:marRight w:val="0"/>
              <w:marTop w:val="0"/>
              <w:marBottom w:val="0"/>
              <w:divBdr>
                <w:top w:val="none" w:sz="0" w:space="0" w:color="auto"/>
                <w:left w:val="none" w:sz="0" w:space="0" w:color="auto"/>
                <w:bottom w:val="none" w:sz="0" w:space="0" w:color="auto"/>
                <w:right w:val="none" w:sz="0" w:space="0" w:color="auto"/>
              </w:divBdr>
              <w:divsChild>
                <w:div w:id="1142311384">
                  <w:marLeft w:val="0"/>
                  <w:marRight w:val="0"/>
                  <w:marTop w:val="0"/>
                  <w:marBottom w:val="0"/>
                  <w:divBdr>
                    <w:top w:val="none" w:sz="0" w:space="0" w:color="auto"/>
                    <w:left w:val="none" w:sz="0" w:space="0" w:color="auto"/>
                    <w:bottom w:val="none" w:sz="0" w:space="0" w:color="auto"/>
                    <w:right w:val="none" w:sz="0" w:space="0" w:color="auto"/>
                  </w:divBdr>
                  <w:divsChild>
                    <w:div w:id="111451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022009">
      <w:bodyDiv w:val="1"/>
      <w:marLeft w:val="0"/>
      <w:marRight w:val="0"/>
      <w:marTop w:val="0"/>
      <w:marBottom w:val="0"/>
      <w:divBdr>
        <w:top w:val="none" w:sz="0" w:space="0" w:color="auto"/>
        <w:left w:val="none" w:sz="0" w:space="0" w:color="auto"/>
        <w:bottom w:val="none" w:sz="0" w:space="0" w:color="auto"/>
        <w:right w:val="none" w:sz="0" w:space="0" w:color="auto"/>
      </w:divBdr>
    </w:div>
    <w:div w:id="1540556148">
      <w:bodyDiv w:val="1"/>
      <w:marLeft w:val="0"/>
      <w:marRight w:val="0"/>
      <w:marTop w:val="0"/>
      <w:marBottom w:val="0"/>
      <w:divBdr>
        <w:top w:val="none" w:sz="0" w:space="0" w:color="auto"/>
        <w:left w:val="none" w:sz="0" w:space="0" w:color="auto"/>
        <w:bottom w:val="none" w:sz="0" w:space="0" w:color="auto"/>
        <w:right w:val="none" w:sz="0" w:space="0" w:color="auto"/>
      </w:divBdr>
    </w:div>
    <w:div w:id="1598709319">
      <w:bodyDiv w:val="1"/>
      <w:marLeft w:val="0"/>
      <w:marRight w:val="0"/>
      <w:marTop w:val="0"/>
      <w:marBottom w:val="0"/>
      <w:divBdr>
        <w:top w:val="none" w:sz="0" w:space="0" w:color="auto"/>
        <w:left w:val="none" w:sz="0" w:space="0" w:color="auto"/>
        <w:bottom w:val="none" w:sz="0" w:space="0" w:color="auto"/>
        <w:right w:val="none" w:sz="0" w:space="0" w:color="auto"/>
      </w:divBdr>
    </w:div>
    <w:div w:id="1603681685">
      <w:bodyDiv w:val="1"/>
      <w:marLeft w:val="0"/>
      <w:marRight w:val="0"/>
      <w:marTop w:val="0"/>
      <w:marBottom w:val="0"/>
      <w:divBdr>
        <w:top w:val="none" w:sz="0" w:space="0" w:color="auto"/>
        <w:left w:val="none" w:sz="0" w:space="0" w:color="auto"/>
        <w:bottom w:val="none" w:sz="0" w:space="0" w:color="auto"/>
        <w:right w:val="none" w:sz="0" w:space="0" w:color="auto"/>
      </w:divBdr>
      <w:divsChild>
        <w:div w:id="797719001">
          <w:marLeft w:val="0"/>
          <w:marRight w:val="0"/>
          <w:marTop w:val="0"/>
          <w:marBottom w:val="0"/>
          <w:divBdr>
            <w:top w:val="none" w:sz="0" w:space="0" w:color="auto"/>
            <w:left w:val="none" w:sz="0" w:space="0" w:color="auto"/>
            <w:bottom w:val="none" w:sz="0" w:space="0" w:color="auto"/>
            <w:right w:val="none" w:sz="0" w:space="0" w:color="auto"/>
          </w:divBdr>
        </w:div>
      </w:divsChild>
    </w:div>
    <w:div w:id="1607076483">
      <w:bodyDiv w:val="1"/>
      <w:marLeft w:val="0"/>
      <w:marRight w:val="0"/>
      <w:marTop w:val="0"/>
      <w:marBottom w:val="0"/>
      <w:divBdr>
        <w:top w:val="none" w:sz="0" w:space="0" w:color="auto"/>
        <w:left w:val="none" w:sz="0" w:space="0" w:color="auto"/>
        <w:bottom w:val="none" w:sz="0" w:space="0" w:color="auto"/>
        <w:right w:val="none" w:sz="0" w:space="0" w:color="auto"/>
      </w:divBdr>
    </w:div>
    <w:div w:id="1640260815">
      <w:bodyDiv w:val="1"/>
      <w:marLeft w:val="0"/>
      <w:marRight w:val="0"/>
      <w:marTop w:val="0"/>
      <w:marBottom w:val="0"/>
      <w:divBdr>
        <w:top w:val="none" w:sz="0" w:space="0" w:color="auto"/>
        <w:left w:val="none" w:sz="0" w:space="0" w:color="auto"/>
        <w:bottom w:val="none" w:sz="0" w:space="0" w:color="auto"/>
        <w:right w:val="none" w:sz="0" w:space="0" w:color="auto"/>
      </w:divBdr>
    </w:div>
    <w:div w:id="1645310393">
      <w:bodyDiv w:val="1"/>
      <w:marLeft w:val="0"/>
      <w:marRight w:val="0"/>
      <w:marTop w:val="0"/>
      <w:marBottom w:val="0"/>
      <w:divBdr>
        <w:top w:val="none" w:sz="0" w:space="0" w:color="auto"/>
        <w:left w:val="none" w:sz="0" w:space="0" w:color="auto"/>
        <w:bottom w:val="none" w:sz="0" w:space="0" w:color="auto"/>
        <w:right w:val="none" w:sz="0" w:space="0" w:color="auto"/>
      </w:divBdr>
    </w:div>
    <w:div w:id="1719627808">
      <w:bodyDiv w:val="1"/>
      <w:marLeft w:val="0"/>
      <w:marRight w:val="0"/>
      <w:marTop w:val="0"/>
      <w:marBottom w:val="0"/>
      <w:divBdr>
        <w:top w:val="none" w:sz="0" w:space="0" w:color="auto"/>
        <w:left w:val="none" w:sz="0" w:space="0" w:color="auto"/>
        <w:bottom w:val="none" w:sz="0" w:space="0" w:color="auto"/>
        <w:right w:val="none" w:sz="0" w:space="0" w:color="auto"/>
      </w:divBdr>
    </w:div>
    <w:div w:id="1733117964">
      <w:bodyDiv w:val="1"/>
      <w:marLeft w:val="0"/>
      <w:marRight w:val="0"/>
      <w:marTop w:val="0"/>
      <w:marBottom w:val="0"/>
      <w:divBdr>
        <w:top w:val="none" w:sz="0" w:space="0" w:color="auto"/>
        <w:left w:val="none" w:sz="0" w:space="0" w:color="auto"/>
        <w:bottom w:val="none" w:sz="0" w:space="0" w:color="auto"/>
        <w:right w:val="none" w:sz="0" w:space="0" w:color="auto"/>
      </w:divBdr>
    </w:div>
    <w:div w:id="1736010799">
      <w:bodyDiv w:val="1"/>
      <w:marLeft w:val="0"/>
      <w:marRight w:val="0"/>
      <w:marTop w:val="0"/>
      <w:marBottom w:val="0"/>
      <w:divBdr>
        <w:top w:val="none" w:sz="0" w:space="0" w:color="auto"/>
        <w:left w:val="none" w:sz="0" w:space="0" w:color="auto"/>
        <w:bottom w:val="none" w:sz="0" w:space="0" w:color="auto"/>
        <w:right w:val="none" w:sz="0" w:space="0" w:color="auto"/>
      </w:divBdr>
    </w:div>
    <w:div w:id="1757480634">
      <w:bodyDiv w:val="1"/>
      <w:marLeft w:val="0"/>
      <w:marRight w:val="0"/>
      <w:marTop w:val="0"/>
      <w:marBottom w:val="0"/>
      <w:divBdr>
        <w:top w:val="none" w:sz="0" w:space="0" w:color="auto"/>
        <w:left w:val="none" w:sz="0" w:space="0" w:color="auto"/>
        <w:bottom w:val="none" w:sz="0" w:space="0" w:color="auto"/>
        <w:right w:val="none" w:sz="0" w:space="0" w:color="auto"/>
      </w:divBdr>
    </w:div>
    <w:div w:id="1828588000">
      <w:bodyDiv w:val="1"/>
      <w:marLeft w:val="0"/>
      <w:marRight w:val="0"/>
      <w:marTop w:val="0"/>
      <w:marBottom w:val="0"/>
      <w:divBdr>
        <w:top w:val="none" w:sz="0" w:space="0" w:color="auto"/>
        <w:left w:val="none" w:sz="0" w:space="0" w:color="auto"/>
        <w:bottom w:val="none" w:sz="0" w:space="0" w:color="auto"/>
        <w:right w:val="none" w:sz="0" w:space="0" w:color="auto"/>
      </w:divBdr>
    </w:div>
    <w:div w:id="1848515302">
      <w:bodyDiv w:val="1"/>
      <w:marLeft w:val="0"/>
      <w:marRight w:val="0"/>
      <w:marTop w:val="0"/>
      <w:marBottom w:val="0"/>
      <w:divBdr>
        <w:top w:val="none" w:sz="0" w:space="0" w:color="auto"/>
        <w:left w:val="none" w:sz="0" w:space="0" w:color="auto"/>
        <w:bottom w:val="none" w:sz="0" w:space="0" w:color="auto"/>
        <w:right w:val="none" w:sz="0" w:space="0" w:color="auto"/>
      </w:divBdr>
    </w:div>
    <w:div w:id="1872374611">
      <w:bodyDiv w:val="1"/>
      <w:marLeft w:val="0"/>
      <w:marRight w:val="0"/>
      <w:marTop w:val="0"/>
      <w:marBottom w:val="0"/>
      <w:divBdr>
        <w:top w:val="none" w:sz="0" w:space="0" w:color="auto"/>
        <w:left w:val="none" w:sz="0" w:space="0" w:color="auto"/>
        <w:bottom w:val="none" w:sz="0" w:space="0" w:color="auto"/>
        <w:right w:val="none" w:sz="0" w:space="0" w:color="auto"/>
      </w:divBdr>
    </w:div>
    <w:div w:id="1883439319">
      <w:bodyDiv w:val="1"/>
      <w:marLeft w:val="0"/>
      <w:marRight w:val="0"/>
      <w:marTop w:val="0"/>
      <w:marBottom w:val="0"/>
      <w:divBdr>
        <w:top w:val="none" w:sz="0" w:space="0" w:color="auto"/>
        <w:left w:val="none" w:sz="0" w:space="0" w:color="auto"/>
        <w:bottom w:val="none" w:sz="0" w:space="0" w:color="auto"/>
        <w:right w:val="none" w:sz="0" w:space="0" w:color="auto"/>
      </w:divBdr>
    </w:div>
    <w:div w:id="1905214908">
      <w:bodyDiv w:val="1"/>
      <w:marLeft w:val="0"/>
      <w:marRight w:val="0"/>
      <w:marTop w:val="0"/>
      <w:marBottom w:val="0"/>
      <w:divBdr>
        <w:top w:val="none" w:sz="0" w:space="0" w:color="auto"/>
        <w:left w:val="none" w:sz="0" w:space="0" w:color="auto"/>
        <w:bottom w:val="none" w:sz="0" w:space="0" w:color="auto"/>
        <w:right w:val="none" w:sz="0" w:space="0" w:color="auto"/>
      </w:divBdr>
    </w:div>
    <w:div w:id="1908227442">
      <w:bodyDiv w:val="1"/>
      <w:marLeft w:val="0"/>
      <w:marRight w:val="0"/>
      <w:marTop w:val="0"/>
      <w:marBottom w:val="0"/>
      <w:divBdr>
        <w:top w:val="none" w:sz="0" w:space="0" w:color="auto"/>
        <w:left w:val="none" w:sz="0" w:space="0" w:color="auto"/>
        <w:bottom w:val="none" w:sz="0" w:space="0" w:color="auto"/>
        <w:right w:val="none" w:sz="0" w:space="0" w:color="auto"/>
      </w:divBdr>
    </w:div>
    <w:div w:id="1939176757">
      <w:bodyDiv w:val="1"/>
      <w:marLeft w:val="0"/>
      <w:marRight w:val="0"/>
      <w:marTop w:val="0"/>
      <w:marBottom w:val="0"/>
      <w:divBdr>
        <w:top w:val="none" w:sz="0" w:space="0" w:color="auto"/>
        <w:left w:val="none" w:sz="0" w:space="0" w:color="auto"/>
        <w:bottom w:val="none" w:sz="0" w:space="0" w:color="auto"/>
        <w:right w:val="none" w:sz="0" w:space="0" w:color="auto"/>
      </w:divBdr>
    </w:div>
    <w:div w:id="1943948561">
      <w:bodyDiv w:val="1"/>
      <w:marLeft w:val="0"/>
      <w:marRight w:val="0"/>
      <w:marTop w:val="0"/>
      <w:marBottom w:val="0"/>
      <w:divBdr>
        <w:top w:val="none" w:sz="0" w:space="0" w:color="auto"/>
        <w:left w:val="none" w:sz="0" w:space="0" w:color="auto"/>
        <w:bottom w:val="none" w:sz="0" w:space="0" w:color="auto"/>
        <w:right w:val="none" w:sz="0" w:space="0" w:color="auto"/>
      </w:divBdr>
    </w:div>
    <w:div w:id="1947694522">
      <w:bodyDiv w:val="1"/>
      <w:marLeft w:val="0"/>
      <w:marRight w:val="0"/>
      <w:marTop w:val="0"/>
      <w:marBottom w:val="0"/>
      <w:divBdr>
        <w:top w:val="none" w:sz="0" w:space="0" w:color="auto"/>
        <w:left w:val="none" w:sz="0" w:space="0" w:color="auto"/>
        <w:bottom w:val="none" w:sz="0" w:space="0" w:color="auto"/>
        <w:right w:val="none" w:sz="0" w:space="0" w:color="auto"/>
      </w:divBdr>
      <w:divsChild>
        <w:div w:id="631519913">
          <w:marLeft w:val="0"/>
          <w:marRight w:val="0"/>
          <w:marTop w:val="0"/>
          <w:marBottom w:val="0"/>
          <w:divBdr>
            <w:top w:val="none" w:sz="0" w:space="0" w:color="auto"/>
            <w:left w:val="none" w:sz="0" w:space="0" w:color="auto"/>
            <w:bottom w:val="none" w:sz="0" w:space="0" w:color="auto"/>
            <w:right w:val="none" w:sz="0" w:space="0" w:color="auto"/>
          </w:divBdr>
        </w:div>
      </w:divsChild>
    </w:div>
    <w:div w:id="1955205297">
      <w:bodyDiv w:val="1"/>
      <w:marLeft w:val="0"/>
      <w:marRight w:val="0"/>
      <w:marTop w:val="0"/>
      <w:marBottom w:val="0"/>
      <w:divBdr>
        <w:top w:val="none" w:sz="0" w:space="0" w:color="auto"/>
        <w:left w:val="none" w:sz="0" w:space="0" w:color="auto"/>
        <w:bottom w:val="none" w:sz="0" w:space="0" w:color="auto"/>
        <w:right w:val="none" w:sz="0" w:space="0" w:color="auto"/>
      </w:divBdr>
      <w:divsChild>
        <w:div w:id="1922058261">
          <w:marLeft w:val="0"/>
          <w:marRight w:val="0"/>
          <w:marTop w:val="0"/>
          <w:marBottom w:val="0"/>
          <w:divBdr>
            <w:top w:val="none" w:sz="0" w:space="0" w:color="auto"/>
            <w:left w:val="none" w:sz="0" w:space="0" w:color="auto"/>
            <w:bottom w:val="none" w:sz="0" w:space="0" w:color="auto"/>
            <w:right w:val="none" w:sz="0" w:space="0" w:color="auto"/>
          </w:divBdr>
        </w:div>
      </w:divsChild>
    </w:div>
    <w:div w:id="1957520685">
      <w:bodyDiv w:val="1"/>
      <w:marLeft w:val="0"/>
      <w:marRight w:val="0"/>
      <w:marTop w:val="0"/>
      <w:marBottom w:val="0"/>
      <w:divBdr>
        <w:top w:val="none" w:sz="0" w:space="0" w:color="auto"/>
        <w:left w:val="none" w:sz="0" w:space="0" w:color="auto"/>
        <w:bottom w:val="none" w:sz="0" w:space="0" w:color="auto"/>
        <w:right w:val="none" w:sz="0" w:space="0" w:color="auto"/>
      </w:divBdr>
    </w:div>
    <w:div w:id="1959219431">
      <w:bodyDiv w:val="1"/>
      <w:marLeft w:val="0"/>
      <w:marRight w:val="0"/>
      <w:marTop w:val="0"/>
      <w:marBottom w:val="0"/>
      <w:divBdr>
        <w:top w:val="none" w:sz="0" w:space="0" w:color="auto"/>
        <w:left w:val="none" w:sz="0" w:space="0" w:color="auto"/>
        <w:bottom w:val="none" w:sz="0" w:space="0" w:color="auto"/>
        <w:right w:val="none" w:sz="0" w:space="0" w:color="auto"/>
      </w:divBdr>
    </w:div>
    <w:div w:id="1965231705">
      <w:bodyDiv w:val="1"/>
      <w:marLeft w:val="0"/>
      <w:marRight w:val="0"/>
      <w:marTop w:val="0"/>
      <w:marBottom w:val="0"/>
      <w:divBdr>
        <w:top w:val="none" w:sz="0" w:space="0" w:color="auto"/>
        <w:left w:val="none" w:sz="0" w:space="0" w:color="auto"/>
        <w:bottom w:val="none" w:sz="0" w:space="0" w:color="auto"/>
        <w:right w:val="none" w:sz="0" w:space="0" w:color="auto"/>
      </w:divBdr>
    </w:div>
    <w:div w:id="1965384147">
      <w:bodyDiv w:val="1"/>
      <w:marLeft w:val="0"/>
      <w:marRight w:val="0"/>
      <w:marTop w:val="0"/>
      <w:marBottom w:val="0"/>
      <w:divBdr>
        <w:top w:val="none" w:sz="0" w:space="0" w:color="auto"/>
        <w:left w:val="none" w:sz="0" w:space="0" w:color="auto"/>
        <w:bottom w:val="none" w:sz="0" w:space="0" w:color="auto"/>
        <w:right w:val="none" w:sz="0" w:space="0" w:color="auto"/>
      </w:divBdr>
    </w:div>
    <w:div w:id="1997150312">
      <w:bodyDiv w:val="1"/>
      <w:marLeft w:val="0"/>
      <w:marRight w:val="0"/>
      <w:marTop w:val="0"/>
      <w:marBottom w:val="0"/>
      <w:divBdr>
        <w:top w:val="none" w:sz="0" w:space="0" w:color="auto"/>
        <w:left w:val="none" w:sz="0" w:space="0" w:color="auto"/>
        <w:bottom w:val="none" w:sz="0" w:space="0" w:color="auto"/>
        <w:right w:val="none" w:sz="0" w:space="0" w:color="auto"/>
      </w:divBdr>
    </w:div>
    <w:div w:id="1999918492">
      <w:bodyDiv w:val="1"/>
      <w:marLeft w:val="0"/>
      <w:marRight w:val="0"/>
      <w:marTop w:val="0"/>
      <w:marBottom w:val="0"/>
      <w:divBdr>
        <w:top w:val="none" w:sz="0" w:space="0" w:color="auto"/>
        <w:left w:val="none" w:sz="0" w:space="0" w:color="auto"/>
        <w:bottom w:val="none" w:sz="0" w:space="0" w:color="auto"/>
        <w:right w:val="none" w:sz="0" w:space="0" w:color="auto"/>
      </w:divBdr>
    </w:div>
    <w:div w:id="2013339313">
      <w:bodyDiv w:val="1"/>
      <w:marLeft w:val="0"/>
      <w:marRight w:val="0"/>
      <w:marTop w:val="0"/>
      <w:marBottom w:val="0"/>
      <w:divBdr>
        <w:top w:val="none" w:sz="0" w:space="0" w:color="auto"/>
        <w:left w:val="none" w:sz="0" w:space="0" w:color="auto"/>
        <w:bottom w:val="none" w:sz="0" w:space="0" w:color="auto"/>
        <w:right w:val="none" w:sz="0" w:space="0" w:color="auto"/>
      </w:divBdr>
    </w:div>
    <w:div w:id="2060125133">
      <w:bodyDiv w:val="1"/>
      <w:marLeft w:val="0"/>
      <w:marRight w:val="0"/>
      <w:marTop w:val="0"/>
      <w:marBottom w:val="0"/>
      <w:divBdr>
        <w:top w:val="none" w:sz="0" w:space="0" w:color="auto"/>
        <w:left w:val="none" w:sz="0" w:space="0" w:color="auto"/>
        <w:bottom w:val="none" w:sz="0" w:space="0" w:color="auto"/>
        <w:right w:val="none" w:sz="0" w:space="0" w:color="auto"/>
      </w:divBdr>
      <w:divsChild>
        <w:div w:id="1087658080">
          <w:marLeft w:val="0"/>
          <w:marRight w:val="0"/>
          <w:marTop w:val="0"/>
          <w:marBottom w:val="0"/>
          <w:divBdr>
            <w:top w:val="none" w:sz="0" w:space="0" w:color="auto"/>
            <w:left w:val="none" w:sz="0" w:space="0" w:color="auto"/>
            <w:bottom w:val="none" w:sz="0" w:space="0" w:color="auto"/>
            <w:right w:val="none" w:sz="0" w:space="0" w:color="auto"/>
          </w:divBdr>
          <w:divsChild>
            <w:div w:id="1111362262">
              <w:marLeft w:val="0"/>
              <w:marRight w:val="0"/>
              <w:marTop w:val="0"/>
              <w:marBottom w:val="0"/>
              <w:divBdr>
                <w:top w:val="none" w:sz="0" w:space="0" w:color="auto"/>
                <w:left w:val="none" w:sz="0" w:space="0" w:color="auto"/>
                <w:bottom w:val="none" w:sz="0" w:space="0" w:color="auto"/>
                <w:right w:val="none" w:sz="0" w:space="0" w:color="auto"/>
              </w:divBdr>
              <w:divsChild>
                <w:div w:id="2111001541">
                  <w:marLeft w:val="0"/>
                  <w:marRight w:val="0"/>
                  <w:marTop w:val="0"/>
                  <w:marBottom w:val="0"/>
                  <w:divBdr>
                    <w:top w:val="none" w:sz="0" w:space="0" w:color="auto"/>
                    <w:left w:val="none" w:sz="0" w:space="0" w:color="auto"/>
                    <w:bottom w:val="none" w:sz="0" w:space="0" w:color="auto"/>
                    <w:right w:val="none" w:sz="0" w:space="0" w:color="auto"/>
                  </w:divBdr>
                  <w:divsChild>
                    <w:div w:id="1676836045">
                      <w:marLeft w:val="0"/>
                      <w:marRight w:val="0"/>
                      <w:marTop w:val="0"/>
                      <w:marBottom w:val="0"/>
                      <w:divBdr>
                        <w:top w:val="none" w:sz="0" w:space="0" w:color="auto"/>
                        <w:left w:val="none" w:sz="0" w:space="0" w:color="auto"/>
                        <w:bottom w:val="none" w:sz="0" w:space="0" w:color="auto"/>
                        <w:right w:val="none" w:sz="0" w:space="0" w:color="auto"/>
                      </w:divBdr>
                      <w:divsChild>
                        <w:div w:id="1223637899">
                          <w:marLeft w:val="0"/>
                          <w:marRight w:val="0"/>
                          <w:marTop w:val="0"/>
                          <w:marBottom w:val="0"/>
                          <w:divBdr>
                            <w:top w:val="none" w:sz="0" w:space="0" w:color="auto"/>
                            <w:left w:val="none" w:sz="0" w:space="0" w:color="auto"/>
                            <w:bottom w:val="none" w:sz="0" w:space="0" w:color="auto"/>
                            <w:right w:val="none" w:sz="0" w:space="0" w:color="auto"/>
                          </w:divBdr>
                          <w:divsChild>
                            <w:div w:id="704447533">
                              <w:marLeft w:val="0"/>
                              <w:marRight w:val="0"/>
                              <w:marTop w:val="0"/>
                              <w:marBottom w:val="0"/>
                              <w:divBdr>
                                <w:top w:val="none" w:sz="0" w:space="0" w:color="auto"/>
                                <w:left w:val="none" w:sz="0" w:space="0" w:color="auto"/>
                                <w:bottom w:val="none" w:sz="0" w:space="0" w:color="auto"/>
                                <w:right w:val="none" w:sz="0" w:space="0" w:color="auto"/>
                              </w:divBdr>
                              <w:divsChild>
                                <w:div w:id="365830614">
                                  <w:marLeft w:val="0"/>
                                  <w:marRight w:val="0"/>
                                  <w:marTop w:val="0"/>
                                  <w:marBottom w:val="0"/>
                                  <w:divBdr>
                                    <w:top w:val="none" w:sz="0" w:space="0" w:color="auto"/>
                                    <w:left w:val="none" w:sz="0" w:space="0" w:color="auto"/>
                                    <w:bottom w:val="none" w:sz="0" w:space="0" w:color="auto"/>
                                    <w:right w:val="none" w:sz="0" w:space="0" w:color="auto"/>
                                  </w:divBdr>
                                  <w:divsChild>
                                    <w:div w:id="1918513443">
                                      <w:marLeft w:val="0"/>
                                      <w:marRight w:val="0"/>
                                      <w:marTop w:val="0"/>
                                      <w:marBottom w:val="0"/>
                                      <w:divBdr>
                                        <w:top w:val="none" w:sz="0" w:space="0" w:color="auto"/>
                                        <w:left w:val="none" w:sz="0" w:space="0" w:color="auto"/>
                                        <w:bottom w:val="none" w:sz="0" w:space="0" w:color="auto"/>
                                        <w:right w:val="none" w:sz="0" w:space="0" w:color="auto"/>
                                      </w:divBdr>
                                      <w:divsChild>
                                        <w:div w:id="1555000300">
                                          <w:marLeft w:val="0"/>
                                          <w:marRight w:val="0"/>
                                          <w:marTop w:val="0"/>
                                          <w:marBottom w:val="0"/>
                                          <w:divBdr>
                                            <w:top w:val="none" w:sz="0" w:space="0" w:color="auto"/>
                                            <w:left w:val="none" w:sz="0" w:space="0" w:color="auto"/>
                                            <w:bottom w:val="none" w:sz="0" w:space="0" w:color="auto"/>
                                            <w:right w:val="none" w:sz="0" w:space="0" w:color="auto"/>
                                          </w:divBdr>
                                          <w:divsChild>
                                            <w:div w:id="634794250">
                                              <w:marLeft w:val="0"/>
                                              <w:marRight w:val="0"/>
                                              <w:marTop w:val="0"/>
                                              <w:marBottom w:val="0"/>
                                              <w:divBdr>
                                                <w:top w:val="none" w:sz="0" w:space="0" w:color="auto"/>
                                                <w:left w:val="none" w:sz="0" w:space="0" w:color="auto"/>
                                                <w:bottom w:val="none" w:sz="0" w:space="0" w:color="auto"/>
                                                <w:right w:val="none" w:sz="0" w:space="0" w:color="auto"/>
                                              </w:divBdr>
                                              <w:divsChild>
                                                <w:div w:id="214168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169143">
                                      <w:marLeft w:val="0"/>
                                      <w:marRight w:val="0"/>
                                      <w:marTop w:val="0"/>
                                      <w:marBottom w:val="0"/>
                                      <w:divBdr>
                                        <w:top w:val="none" w:sz="0" w:space="0" w:color="auto"/>
                                        <w:left w:val="none" w:sz="0" w:space="0" w:color="auto"/>
                                        <w:bottom w:val="none" w:sz="0" w:space="0" w:color="auto"/>
                                        <w:right w:val="none" w:sz="0" w:space="0" w:color="auto"/>
                                      </w:divBdr>
                                      <w:divsChild>
                                        <w:div w:id="1725981003">
                                          <w:marLeft w:val="0"/>
                                          <w:marRight w:val="0"/>
                                          <w:marTop w:val="0"/>
                                          <w:marBottom w:val="0"/>
                                          <w:divBdr>
                                            <w:top w:val="none" w:sz="0" w:space="0" w:color="auto"/>
                                            <w:left w:val="none" w:sz="0" w:space="0" w:color="auto"/>
                                            <w:bottom w:val="none" w:sz="0" w:space="0" w:color="auto"/>
                                            <w:right w:val="none" w:sz="0" w:space="0" w:color="auto"/>
                                          </w:divBdr>
                                          <w:divsChild>
                                            <w:div w:id="419833147">
                                              <w:marLeft w:val="0"/>
                                              <w:marRight w:val="0"/>
                                              <w:marTop w:val="0"/>
                                              <w:marBottom w:val="0"/>
                                              <w:divBdr>
                                                <w:top w:val="none" w:sz="0" w:space="0" w:color="auto"/>
                                                <w:left w:val="none" w:sz="0" w:space="0" w:color="auto"/>
                                                <w:bottom w:val="none" w:sz="0" w:space="0" w:color="auto"/>
                                                <w:right w:val="none" w:sz="0" w:space="0" w:color="auto"/>
                                              </w:divBdr>
                                              <w:divsChild>
                                                <w:div w:id="88305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0561253">
          <w:marLeft w:val="0"/>
          <w:marRight w:val="0"/>
          <w:marTop w:val="0"/>
          <w:marBottom w:val="0"/>
          <w:divBdr>
            <w:top w:val="none" w:sz="0" w:space="0" w:color="auto"/>
            <w:left w:val="none" w:sz="0" w:space="0" w:color="auto"/>
            <w:bottom w:val="none" w:sz="0" w:space="0" w:color="auto"/>
            <w:right w:val="none" w:sz="0" w:space="0" w:color="auto"/>
          </w:divBdr>
          <w:divsChild>
            <w:div w:id="2029481632">
              <w:marLeft w:val="0"/>
              <w:marRight w:val="0"/>
              <w:marTop w:val="0"/>
              <w:marBottom w:val="0"/>
              <w:divBdr>
                <w:top w:val="none" w:sz="0" w:space="0" w:color="auto"/>
                <w:left w:val="none" w:sz="0" w:space="0" w:color="auto"/>
                <w:bottom w:val="none" w:sz="0" w:space="0" w:color="auto"/>
                <w:right w:val="none" w:sz="0" w:space="0" w:color="auto"/>
              </w:divBdr>
              <w:divsChild>
                <w:div w:id="2001231171">
                  <w:marLeft w:val="0"/>
                  <w:marRight w:val="0"/>
                  <w:marTop w:val="0"/>
                  <w:marBottom w:val="0"/>
                  <w:divBdr>
                    <w:top w:val="none" w:sz="0" w:space="0" w:color="auto"/>
                    <w:left w:val="none" w:sz="0" w:space="0" w:color="auto"/>
                    <w:bottom w:val="none" w:sz="0" w:space="0" w:color="auto"/>
                    <w:right w:val="none" w:sz="0" w:space="0" w:color="auto"/>
                  </w:divBdr>
                  <w:divsChild>
                    <w:div w:id="669597196">
                      <w:marLeft w:val="0"/>
                      <w:marRight w:val="0"/>
                      <w:marTop w:val="0"/>
                      <w:marBottom w:val="0"/>
                      <w:divBdr>
                        <w:top w:val="none" w:sz="0" w:space="0" w:color="auto"/>
                        <w:left w:val="none" w:sz="0" w:space="0" w:color="auto"/>
                        <w:bottom w:val="none" w:sz="0" w:space="0" w:color="auto"/>
                        <w:right w:val="none" w:sz="0" w:space="0" w:color="auto"/>
                      </w:divBdr>
                      <w:divsChild>
                        <w:div w:id="353917799">
                          <w:marLeft w:val="0"/>
                          <w:marRight w:val="0"/>
                          <w:marTop w:val="0"/>
                          <w:marBottom w:val="0"/>
                          <w:divBdr>
                            <w:top w:val="none" w:sz="0" w:space="0" w:color="auto"/>
                            <w:left w:val="none" w:sz="0" w:space="0" w:color="auto"/>
                            <w:bottom w:val="none" w:sz="0" w:space="0" w:color="auto"/>
                            <w:right w:val="none" w:sz="0" w:space="0" w:color="auto"/>
                          </w:divBdr>
                          <w:divsChild>
                            <w:div w:id="681051670">
                              <w:marLeft w:val="0"/>
                              <w:marRight w:val="0"/>
                              <w:marTop w:val="0"/>
                              <w:marBottom w:val="0"/>
                              <w:divBdr>
                                <w:top w:val="none" w:sz="0" w:space="0" w:color="auto"/>
                                <w:left w:val="none" w:sz="0" w:space="0" w:color="auto"/>
                                <w:bottom w:val="none" w:sz="0" w:space="0" w:color="auto"/>
                                <w:right w:val="none" w:sz="0" w:space="0" w:color="auto"/>
                              </w:divBdr>
                              <w:divsChild>
                                <w:div w:id="1876770491">
                                  <w:marLeft w:val="0"/>
                                  <w:marRight w:val="0"/>
                                  <w:marTop w:val="0"/>
                                  <w:marBottom w:val="0"/>
                                  <w:divBdr>
                                    <w:top w:val="none" w:sz="0" w:space="0" w:color="auto"/>
                                    <w:left w:val="none" w:sz="0" w:space="0" w:color="auto"/>
                                    <w:bottom w:val="none" w:sz="0" w:space="0" w:color="auto"/>
                                    <w:right w:val="none" w:sz="0" w:space="0" w:color="auto"/>
                                  </w:divBdr>
                                  <w:divsChild>
                                    <w:div w:id="367608986">
                                      <w:marLeft w:val="0"/>
                                      <w:marRight w:val="0"/>
                                      <w:marTop w:val="0"/>
                                      <w:marBottom w:val="0"/>
                                      <w:divBdr>
                                        <w:top w:val="none" w:sz="0" w:space="0" w:color="auto"/>
                                        <w:left w:val="none" w:sz="0" w:space="0" w:color="auto"/>
                                        <w:bottom w:val="none" w:sz="0" w:space="0" w:color="auto"/>
                                        <w:right w:val="none" w:sz="0" w:space="0" w:color="auto"/>
                                      </w:divBdr>
                                      <w:divsChild>
                                        <w:div w:id="869338330">
                                          <w:marLeft w:val="0"/>
                                          <w:marRight w:val="0"/>
                                          <w:marTop w:val="0"/>
                                          <w:marBottom w:val="0"/>
                                          <w:divBdr>
                                            <w:top w:val="none" w:sz="0" w:space="0" w:color="auto"/>
                                            <w:left w:val="none" w:sz="0" w:space="0" w:color="auto"/>
                                            <w:bottom w:val="none" w:sz="0" w:space="0" w:color="auto"/>
                                            <w:right w:val="none" w:sz="0" w:space="0" w:color="auto"/>
                                          </w:divBdr>
                                          <w:divsChild>
                                            <w:div w:id="341863516">
                                              <w:marLeft w:val="0"/>
                                              <w:marRight w:val="0"/>
                                              <w:marTop w:val="0"/>
                                              <w:marBottom w:val="0"/>
                                              <w:divBdr>
                                                <w:top w:val="none" w:sz="0" w:space="0" w:color="auto"/>
                                                <w:left w:val="none" w:sz="0" w:space="0" w:color="auto"/>
                                                <w:bottom w:val="none" w:sz="0" w:space="0" w:color="auto"/>
                                                <w:right w:val="none" w:sz="0" w:space="0" w:color="auto"/>
                                              </w:divBdr>
                                              <w:divsChild>
                                                <w:div w:id="817383840">
                                                  <w:marLeft w:val="0"/>
                                                  <w:marRight w:val="0"/>
                                                  <w:marTop w:val="0"/>
                                                  <w:marBottom w:val="0"/>
                                                  <w:divBdr>
                                                    <w:top w:val="none" w:sz="0" w:space="0" w:color="auto"/>
                                                    <w:left w:val="none" w:sz="0" w:space="0" w:color="auto"/>
                                                    <w:bottom w:val="none" w:sz="0" w:space="0" w:color="auto"/>
                                                    <w:right w:val="none" w:sz="0" w:space="0" w:color="auto"/>
                                                  </w:divBdr>
                                                  <w:divsChild>
                                                    <w:div w:id="8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80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4178067">
      <w:bodyDiv w:val="1"/>
      <w:marLeft w:val="0"/>
      <w:marRight w:val="0"/>
      <w:marTop w:val="0"/>
      <w:marBottom w:val="0"/>
      <w:divBdr>
        <w:top w:val="none" w:sz="0" w:space="0" w:color="auto"/>
        <w:left w:val="none" w:sz="0" w:space="0" w:color="auto"/>
        <w:bottom w:val="none" w:sz="0" w:space="0" w:color="auto"/>
        <w:right w:val="none" w:sz="0" w:space="0" w:color="auto"/>
      </w:divBdr>
    </w:div>
    <w:div w:id="2084646916">
      <w:bodyDiv w:val="1"/>
      <w:marLeft w:val="0"/>
      <w:marRight w:val="0"/>
      <w:marTop w:val="0"/>
      <w:marBottom w:val="0"/>
      <w:divBdr>
        <w:top w:val="none" w:sz="0" w:space="0" w:color="auto"/>
        <w:left w:val="none" w:sz="0" w:space="0" w:color="auto"/>
        <w:bottom w:val="none" w:sz="0" w:space="0" w:color="auto"/>
        <w:right w:val="none" w:sz="0" w:space="0" w:color="auto"/>
      </w:divBdr>
    </w:div>
    <w:div w:id="2087604871">
      <w:bodyDiv w:val="1"/>
      <w:marLeft w:val="0"/>
      <w:marRight w:val="0"/>
      <w:marTop w:val="0"/>
      <w:marBottom w:val="0"/>
      <w:divBdr>
        <w:top w:val="none" w:sz="0" w:space="0" w:color="auto"/>
        <w:left w:val="none" w:sz="0" w:space="0" w:color="auto"/>
        <w:bottom w:val="none" w:sz="0" w:space="0" w:color="auto"/>
        <w:right w:val="none" w:sz="0" w:space="0" w:color="auto"/>
      </w:divBdr>
      <w:divsChild>
        <w:div w:id="1589921905">
          <w:marLeft w:val="0"/>
          <w:marRight w:val="0"/>
          <w:marTop w:val="0"/>
          <w:marBottom w:val="0"/>
          <w:divBdr>
            <w:top w:val="none" w:sz="0" w:space="0" w:color="auto"/>
            <w:left w:val="none" w:sz="0" w:space="0" w:color="auto"/>
            <w:bottom w:val="none" w:sz="0" w:space="0" w:color="auto"/>
            <w:right w:val="none" w:sz="0" w:space="0" w:color="auto"/>
          </w:divBdr>
          <w:divsChild>
            <w:div w:id="345179819">
              <w:marLeft w:val="0"/>
              <w:marRight w:val="0"/>
              <w:marTop w:val="0"/>
              <w:marBottom w:val="0"/>
              <w:divBdr>
                <w:top w:val="none" w:sz="0" w:space="0" w:color="auto"/>
                <w:left w:val="none" w:sz="0" w:space="0" w:color="auto"/>
                <w:bottom w:val="none" w:sz="0" w:space="0" w:color="auto"/>
                <w:right w:val="none" w:sz="0" w:space="0" w:color="auto"/>
              </w:divBdr>
              <w:divsChild>
                <w:div w:id="491914885">
                  <w:marLeft w:val="0"/>
                  <w:marRight w:val="0"/>
                  <w:marTop w:val="0"/>
                  <w:marBottom w:val="0"/>
                  <w:divBdr>
                    <w:top w:val="none" w:sz="0" w:space="0" w:color="auto"/>
                    <w:left w:val="none" w:sz="0" w:space="0" w:color="auto"/>
                    <w:bottom w:val="none" w:sz="0" w:space="0" w:color="auto"/>
                    <w:right w:val="none" w:sz="0" w:space="0" w:color="auto"/>
                  </w:divBdr>
                  <w:divsChild>
                    <w:div w:id="398526388">
                      <w:marLeft w:val="0"/>
                      <w:marRight w:val="0"/>
                      <w:marTop w:val="0"/>
                      <w:marBottom w:val="0"/>
                      <w:divBdr>
                        <w:top w:val="none" w:sz="0" w:space="0" w:color="auto"/>
                        <w:left w:val="none" w:sz="0" w:space="0" w:color="auto"/>
                        <w:bottom w:val="none" w:sz="0" w:space="0" w:color="auto"/>
                        <w:right w:val="none" w:sz="0" w:space="0" w:color="auto"/>
                      </w:divBdr>
                      <w:divsChild>
                        <w:div w:id="988434528">
                          <w:marLeft w:val="0"/>
                          <w:marRight w:val="0"/>
                          <w:marTop w:val="0"/>
                          <w:marBottom w:val="0"/>
                          <w:divBdr>
                            <w:top w:val="none" w:sz="0" w:space="0" w:color="auto"/>
                            <w:left w:val="none" w:sz="0" w:space="0" w:color="auto"/>
                            <w:bottom w:val="none" w:sz="0" w:space="0" w:color="auto"/>
                            <w:right w:val="none" w:sz="0" w:space="0" w:color="auto"/>
                          </w:divBdr>
                          <w:divsChild>
                            <w:div w:id="1581021087">
                              <w:marLeft w:val="0"/>
                              <w:marRight w:val="0"/>
                              <w:marTop w:val="0"/>
                              <w:marBottom w:val="0"/>
                              <w:divBdr>
                                <w:top w:val="none" w:sz="0" w:space="0" w:color="auto"/>
                                <w:left w:val="none" w:sz="0" w:space="0" w:color="auto"/>
                                <w:bottom w:val="none" w:sz="0" w:space="0" w:color="auto"/>
                                <w:right w:val="none" w:sz="0" w:space="0" w:color="auto"/>
                              </w:divBdr>
                              <w:divsChild>
                                <w:div w:id="1947299840">
                                  <w:marLeft w:val="0"/>
                                  <w:marRight w:val="0"/>
                                  <w:marTop w:val="0"/>
                                  <w:marBottom w:val="0"/>
                                  <w:divBdr>
                                    <w:top w:val="none" w:sz="0" w:space="0" w:color="auto"/>
                                    <w:left w:val="none" w:sz="0" w:space="0" w:color="auto"/>
                                    <w:bottom w:val="none" w:sz="0" w:space="0" w:color="auto"/>
                                    <w:right w:val="none" w:sz="0" w:space="0" w:color="auto"/>
                                  </w:divBdr>
                                  <w:divsChild>
                                    <w:div w:id="1191262994">
                                      <w:marLeft w:val="0"/>
                                      <w:marRight w:val="0"/>
                                      <w:marTop w:val="0"/>
                                      <w:marBottom w:val="0"/>
                                      <w:divBdr>
                                        <w:top w:val="none" w:sz="0" w:space="0" w:color="auto"/>
                                        <w:left w:val="none" w:sz="0" w:space="0" w:color="auto"/>
                                        <w:bottom w:val="none" w:sz="0" w:space="0" w:color="auto"/>
                                        <w:right w:val="none" w:sz="0" w:space="0" w:color="auto"/>
                                      </w:divBdr>
                                      <w:divsChild>
                                        <w:div w:id="365764478">
                                          <w:marLeft w:val="0"/>
                                          <w:marRight w:val="0"/>
                                          <w:marTop w:val="0"/>
                                          <w:marBottom w:val="0"/>
                                          <w:divBdr>
                                            <w:top w:val="none" w:sz="0" w:space="0" w:color="auto"/>
                                            <w:left w:val="none" w:sz="0" w:space="0" w:color="auto"/>
                                            <w:bottom w:val="none" w:sz="0" w:space="0" w:color="auto"/>
                                            <w:right w:val="none" w:sz="0" w:space="0" w:color="auto"/>
                                          </w:divBdr>
                                          <w:divsChild>
                                            <w:div w:id="2093967318">
                                              <w:marLeft w:val="0"/>
                                              <w:marRight w:val="0"/>
                                              <w:marTop w:val="0"/>
                                              <w:marBottom w:val="0"/>
                                              <w:divBdr>
                                                <w:top w:val="none" w:sz="0" w:space="0" w:color="auto"/>
                                                <w:left w:val="none" w:sz="0" w:space="0" w:color="auto"/>
                                                <w:bottom w:val="none" w:sz="0" w:space="0" w:color="auto"/>
                                                <w:right w:val="none" w:sz="0" w:space="0" w:color="auto"/>
                                              </w:divBdr>
                                              <w:divsChild>
                                                <w:div w:id="169583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485884">
                                      <w:marLeft w:val="0"/>
                                      <w:marRight w:val="0"/>
                                      <w:marTop w:val="0"/>
                                      <w:marBottom w:val="0"/>
                                      <w:divBdr>
                                        <w:top w:val="none" w:sz="0" w:space="0" w:color="auto"/>
                                        <w:left w:val="none" w:sz="0" w:space="0" w:color="auto"/>
                                        <w:bottom w:val="none" w:sz="0" w:space="0" w:color="auto"/>
                                        <w:right w:val="none" w:sz="0" w:space="0" w:color="auto"/>
                                      </w:divBdr>
                                      <w:divsChild>
                                        <w:div w:id="1376612621">
                                          <w:marLeft w:val="0"/>
                                          <w:marRight w:val="0"/>
                                          <w:marTop w:val="0"/>
                                          <w:marBottom w:val="0"/>
                                          <w:divBdr>
                                            <w:top w:val="none" w:sz="0" w:space="0" w:color="auto"/>
                                            <w:left w:val="none" w:sz="0" w:space="0" w:color="auto"/>
                                            <w:bottom w:val="none" w:sz="0" w:space="0" w:color="auto"/>
                                            <w:right w:val="none" w:sz="0" w:space="0" w:color="auto"/>
                                          </w:divBdr>
                                          <w:divsChild>
                                            <w:div w:id="1386560902">
                                              <w:marLeft w:val="0"/>
                                              <w:marRight w:val="0"/>
                                              <w:marTop w:val="0"/>
                                              <w:marBottom w:val="0"/>
                                              <w:divBdr>
                                                <w:top w:val="none" w:sz="0" w:space="0" w:color="auto"/>
                                                <w:left w:val="none" w:sz="0" w:space="0" w:color="auto"/>
                                                <w:bottom w:val="none" w:sz="0" w:space="0" w:color="auto"/>
                                                <w:right w:val="none" w:sz="0" w:space="0" w:color="auto"/>
                                              </w:divBdr>
                                              <w:divsChild>
                                                <w:div w:id="110299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7576">
          <w:marLeft w:val="0"/>
          <w:marRight w:val="0"/>
          <w:marTop w:val="0"/>
          <w:marBottom w:val="0"/>
          <w:divBdr>
            <w:top w:val="none" w:sz="0" w:space="0" w:color="auto"/>
            <w:left w:val="none" w:sz="0" w:space="0" w:color="auto"/>
            <w:bottom w:val="none" w:sz="0" w:space="0" w:color="auto"/>
            <w:right w:val="none" w:sz="0" w:space="0" w:color="auto"/>
          </w:divBdr>
          <w:divsChild>
            <w:div w:id="1873346620">
              <w:marLeft w:val="0"/>
              <w:marRight w:val="0"/>
              <w:marTop w:val="0"/>
              <w:marBottom w:val="0"/>
              <w:divBdr>
                <w:top w:val="none" w:sz="0" w:space="0" w:color="auto"/>
                <w:left w:val="none" w:sz="0" w:space="0" w:color="auto"/>
                <w:bottom w:val="none" w:sz="0" w:space="0" w:color="auto"/>
                <w:right w:val="none" w:sz="0" w:space="0" w:color="auto"/>
              </w:divBdr>
              <w:divsChild>
                <w:div w:id="2022851935">
                  <w:marLeft w:val="0"/>
                  <w:marRight w:val="0"/>
                  <w:marTop w:val="0"/>
                  <w:marBottom w:val="0"/>
                  <w:divBdr>
                    <w:top w:val="none" w:sz="0" w:space="0" w:color="auto"/>
                    <w:left w:val="none" w:sz="0" w:space="0" w:color="auto"/>
                    <w:bottom w:val="none" w:sz="0" w:space="0" w:color="auto"/>
                    <w:right w:val="none" w:sz="0" w:space="0" w:color="auto"/>
                  </w:divBdr>
                  <w:divsChild>
                    <w:div w:id="2083746020">
                      <w:marLeft w:val="0"/>
                      <w:marRight w:val="0"/>
                      <w:marTop w:val="0"/>
                      <w:marBottom w:val="0"/>
                      <w:divBdr>
                        <w:top w:val="none" w:sz="0" w:space="0" w:color="auto"/>
                        <w:left w:val="none" w:sz="0" w:space="0" w:color="auto"/>
                        <w:bottom w:val="none" w:sz="0" w:space="0" w:color="auto"/>
                        <w:right w:val="none" w:sz="0" w:space="0" w:color="auto"/>
                      </w:divBdr>
                      <w:divsChild>
                        <w:div w:id="1585995315">
                          <w:marLeft w:val="0"/>
                          <w:marRight w:val="0"/>
                          <w:marTop w:val="0"/>
                          <w:marBottom w:val="0"/>
                          <w:divBdr>
                            <w:top w:val="none" w:sz="0" w:space="0" w:color="auto"/>
                            <w:left w:val="none" w:sz="0" w:space="0" w:color="auto"/>
                            <w:bottom w:val="none" w:sz="0" w:space="0" w:color="auto"/>
                            <w:right w:val="none" w:sz="0" w:space="0" w:color="auto"/>
                          </w:divBdr>
                          <w:divsChild>
                            <w:div w:id="1742366429">
                              <w:marLeft w:val="0"/>
                              <w:marRight w:val="0"/>
                              <w:marTop w:val="0"/>
                              <w:marBottom w:val="0"/>
                              <w:divBdr>
                                <w:top w:val="none" w:sz="0" w:space="0" w:color="auto"/>
                                <w:left w:val="none" w:sz="0" w:space="0" w:color="auto"/>
                                <w:bottom w:val="none" w:sz="0" w:space="0" w:color="auto"/>
                                <w:right w:val="none" w:sz="0" w:space="0" w:color="auto"/>
                              </w:divBdr>
                              <w:divsChild>
                                <w:div w:id="583302636">
                                  <w:marLeft w:val="0"/>
                                  <w:marRight w:val="0"/>
                                  <w:marTop w:val="0"/>
                                  <w:marBottom w:val="0"/>
                                  <w:divBdr>
                                    <w:top w:val="none" w:sz="0" w:space="0" w:color="auto"/>
                                    <w:left w:val="none" w:sz="0" w:space="0" w:color="auto"/>
                                    <w:bottom w:val="none" w:sz="0" w:space="0" w:color="auto"/>
                                    <w:right w:val="none" w:sz="0" w:space="0" w:color="auto"/>
                                  </w:divBdr>
                                  <w:divsChild>
                                    <w:div w:id="37972420">
                                      <w:marLeft w:val="0"/>
                                      <w:marRight w:val="0"/>
                                      <w:marTop w:val="0"/>
                                      <w:marBottom w:val="0"/>
                                      <w:divBdr>
                                        <w:top w:val="none" w:sz="0" w:space="0" w:color="auto"/>
                                        <w:left w:val="none" w:sz="0" w:space="0" w:color="auto"/>
                                        <w:bottom w:val="none" w:sz="0" w:space="0" w:color="auto"/>
                                        <w:right w:val="none" w:sz="0" w:space="0" w:color="auto"/>
                                      </w:divBdr>
                                      <w:divsChild>
                                        <w:div w:id="2076849873">
                                          <w:marLeft w:val="0"/>
                                          <w:marRight w:val="0"/>
                                          <w:marTop w:val="0"/>
                                          <w:marBottom w:val="0"/>
                                          <w:divBdr>
                                            <w:top w:val="none" w:sz="0" w:space="0" w:color="auto"/>
                                            <w:left w:val="none" w:sz="0" w:space="0" w:color="auto"/>
                                            <w:bottom w:val="none" w:sz="0" w:space="0" w:color="auto"/>
                                            <w:right w:val="none" w:sz="0" w:space="0" w:color="auto"/>
                                          </w:divBdr>
                                          <w:divsChild>
                                            <w:div w:id="441072791">
                                              <w:marLeft w:val="0"/>
                                              <w:marRight w:val="0"/>
                                              <w:marTop w:val="0"/>
                                              <w:marBottom w:val="0"/>
                                              <w:divBdr>
                                                <w:top w:val="none" w:sz="0" w:space="0" w:color="auto"/>
                                                <w:left w:val="none" w:sz="0" w:space="0" w:color="auto"/>
                                                <w:bottom w:val="none" w:sz="0" w:space="0" w:color="auto"/>
                                                <w:right w:val="none" w:sz="0" w:space="0" w:color="auto"/>
                                              </w:divBdr>
                                              <w:divsChild>
                                                <w:div w:id="942155596">
                                                  <w:marLeft w:val="0"/>
                                                  <w:marRight w:val="0"/>
                                                  <w:marTop w:val="0"/>
                                                  <w:marBottom w:val="0"/>
                                                  <w:divBdr>
                                                    <w:top w:val="none" w:sz="0" w:space="0" w:color="auto"/>
                                                    <w:left w:val="none" w:sz="0" w:space="0" w:color="auto"/>
                                                    <w:bottom w:val="none" w:sz="0" w:space="0" w:color="auto"/>
                                                    <w:right w:val="none" w:sz="0" w:space="0" w:color="auto"/>
                                                  </w:divBdr>
                                                  <w:divsChild>
                                                    <w:div w:id="66763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9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5778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5.xml"/><Relationship Id="rId26" Type="http://schemas.openxmlformats.org/officeDocument/2006/relationships/footer" Target="footer8.xml"/><Relationship Id="rId39" Type="http://schemas.openxmlformats.org/officeDocument/2006/relationships/image" Target="media/image6.png"/><Relationship Id="rId21" Type="http://schemas.openxmlformats.org/officeDocument/2006/relationships/footer" Target="footer6.xml"/><Relationship Id="rId34" Type="http://schemas.openxmlformats.org/officeDocument/2006/relationships/footer" Target="footer12.xml"/><Relationship Id="rId42" Type="http://schemas.openxmlformats.org/officeDocument/2006/relationships/header" Target="header15.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footer" Target="footer11.xml"/><Relationship Id="rId37" Type="http://schemas.openxmlformats.org/officeDocument/2006/relationships/image" Target="media/image4.png"/><Relationship Id="rId40" Type="http://schemas.openxmlformats.org/officeDocument/2006/relationships/image" Target="media/image7.png"/><Relationship Id="rId45"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footer" Target="footer13.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header" Target="header12.xml"/><Relationship Id="rId44" Type="http://schemas.openxmlformats.org/officeDocument/2006/relationships/header" Target="header1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header" Target="header14.xml"/><Relationship Id="rId43" Type="http://schemas.openxmlformats.org/officeDocument/2006/relationships/footer" Target="footer1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image" Target="media/image5.png"/><Relationship Id="rId46" Type="http://schemas.openxmlformats.org/officeDocument/2006/relationships/fontTable" Target="fontTable.xml"/><Relationship Id="rId20" Type="http://schemas.openxmlformats.org/officeDocument/2006/relationships/header" Target="header6.xml"/><Relationship Id="rId4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2.png"/></Relationships>
</file>

<file path=word/_rels/header1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2B7F781-5106-4ABE-8089-5153886FC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5780</Words>
  <Characters>35900</Characters>
  <Application>Microsoft Office Word</Application>
  <DocSecurity>0</DocSecurity>
  <Lines>299</Lines>
  <Paragraphs>83</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41597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A. VIVEK GOUD</dc:creator>
  <cp:lastModifiedBy>vamshi krishna</cp:lastModifiedBy>
  <cp:revision>2</cp:revision>
  <cp:lastPrinted>2024-05-12T08:51:00Z</cp:lastPrinted>
  <dcterms:created xsi:type="dcterms:W3CDTF">2025-09-23T14:45:00Z</dcterms:created>
  <dcterms:modified xsi:type="dcterms:W3CDTF">2025-09-23T14:45:00Z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c85c22b6c383dda35f315d593edfbcb7bb29c31bb3545bb6ae9dea69f29fd1da</vt:lpwstr>
  </property>
</Properties>
</file>