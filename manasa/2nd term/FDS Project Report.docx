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00C8E" w14:textId="08C13FE7" w:rsidR="003E1735" w:rsidRPr="007B0766" w:rsidRDefault="00541E63" w:rsidP="001F3177">
      <w:pPr>
        <w:spacing w:after="120" w:line="360" w:lineRule="auto"/>
        <w:jc w:val="center"/>
        <w:rPr>
          <w:b/>
          <w:bCs/>
          <w:smallCaps/>
          <w:sz w:val="36"/>
          <w:szCs w:val="40"/>
        </w:rPr>
      </w:pPr>
      <w:bookmarkStart w:id="0" w:name="_Hlk166349317"/>
      <w:r>
        <w:rPr>
          <w:b/>
          <w:bCs/>
          <w:smallCaps/>
          <w:sz w:val="36"/>
          <w:szCs w:val="40"/>
        </w:rPr>
        <w:t xml:space="preserve"> </w:t>
      </w:r>
      <w:r w:rsidR="00B2048C">
        <w:rPr>
          <w:b/>
          <w:bCs/>
          <w:smallCaps/>
          <w:sz w:val="36"/>
          <w:szCs w:val="40"/>
        </w:rPr>
        <w:t xml:space="preserve">  </w:t>
      </w:r>
      <w:r w:rsidR="003A3D73" w:rsidRPr="007B0766">
        <w:rPr>
          <w:b/>
          <w:bCs/>
          <w:smallCaps/>
          <w:sz w:val="36"/>
          <w:szCs w:val="40"/>
        </w:rPr>
        <w:t>A</w:t>
      </w:r>
      <w:r w:rsidR="00E139C7" w:rsidRPr="007B0766">
        <w:rPr>
          <w:b/>
          <w:bCs/>
          <w:smallCaps/>
          <w:sz w:val="36"/>
          <w:szCs w:val="40"/>
        </w:rPr>
        <w:t>urora's Higher Education and Research Academy</w:t>
      </w:r>
    </w:p>
    <w:p w14:paraId="75DE8A29" w14:textId="77777777" w:rsidR="000534BA" w:rsidRPr="007B0766" w:rsidRDefault="00E139C7" w:rsidP="008C072E">
      <w:pPr>
        <w:spacing w:after="120" w:line="360" w:lineRule="auto"/>
        <w:jc w:val="center"/>
        <w:rPr>
          <w:b/>
          <w:bCs/>
          <w:sz w:val="20"/>
          <w:szCs w:val="22"/>
        </w:rPr>
      </w:pPr>
      <w:r w:rsidRPr="007B0766">
        <w:rPr>
          <w:b/>
          <w:bCs/>
          <w:sz w:val="20"/>
          <w:szCs w:val="22"/>
        </w:rPr>
        <w:t>Uppal, Hyderabad, Telangana, +91 91001</w:t>
      </w:r>
      <w:r w:rsidR="003E1735" w:rsidRPr="007B0766">
        <w:rPr>
          <w:b/>
          <w:bCs/>
          <w:sz w:val="20"/>
          <w:szCs w:val="22"/>
        </w:rPr>
        <w:t>23456, aurora.edu.in</w:t>
      </w:r>
    </w:p>
    <w:bookmarkEnd w:id="0"/>
    <w:p w14:paraId="75673A48" w14:textId="6360F9C4" w:rsidR="00842581" w:rsidRPr="007B0766" w:rsidRDefault="00E139C7" w:rsidP="008C072E">
      <w:pPr>
        <w:spacing w:line="360" w:lineRule="auto"/>
        <w:jc w:val="center"/>
        <w:rPr>
          <w:b/>
        </w:rPr>
      </w:pPr>
      <w:r w:rsidRPr="007B0766">
        <w:rPr>
          <w:b/>
        </w:rPr>
        <w:t xml:space="preserve">DEPARTMENT OF </w:t>
      </w:r>
      <w:r w:rsidR="004A4E48" w:rsidRPr="007B0766">
        <w:rPr>
          <w:b/>
        </w:rPr>
        <w:t>COMPUTER SCIENCE AND ENGINEERING</w:t>
      </w:r>
      <w:r w:rsidR="008C072E" w:rsidRPr="007B0766">
        <w:rPr>
          <w:b/>
        </w:rPr>
        <w:t xml:space="preserve"> </w:t>
      </w:r>
      <w:r w:rsidR="009933A7" w:rsidRPr="007B0766">
        <w:rPr>
          <w:b/>
        </w:rPr>
        <w:t>–</w:t>
      </w:r>
      <w:r w:rsidR="004A4E48" w:rsidRPr="007B0766">
        <w:rPr>
          <w:b/>
        </w:rPr>
        <w:t xml:space="preserve"> </w:t>
      </w:r>
      <w:r w:rsidR="009933A7" w:rsidRPr="007B0766">
        <w:rPr>
          <w:b/>
        </w:rPr>
        <w:t>DATA SCIENCE</w:t>
      </w:r>
    </w:p>
    <w:p w14:paraId="1433D1DF" w14:textId="77777777" w:rsidR="00D51761" w:rsidRPr="007B0766" w:rsidRDefault="00E139C7" w:rsidP="008C072E">
      <w:pPr>
        <w:spacing w:line="360" w:lineRule="auto"/>
        <w:jc w:val="center"/>
        <w:rPr>
          <w:b/>
          <w:sz w:val="32"/>
          <w:szCs w:val="32"/>
        </w:rPr>
      </w:pPr>
      <w:r w:rsidRPr="007B0766">
        <w:rPr>
          <w:b/>
          <w:sz w:val="32"/>
          <w:szCs w:val="32"/>
        </w:rPr>
        <w:t>COMPREHENSIVE PROJECT REPORT</w:t>
      </w:r>
    </w:p>
    <w:p w14:paraId="23071947" w14:textId="4CF70AEC" w:rsidR="002C1616" w:rsidRPr="007B0766" w:rsidRDefault="00E139C7" w:rsidP="008C072E">
      <w:pPr>
        <w:spacing w:line="360" w:lineRule="auto"/>
        <w:jc w:val="center"/>
        <w:rPr>
          <w:b/>
          <w:sz w:val="32"/>
          <w:szCs w:val="32"/>
        </w:rPr>
      </w:pPr>
      <w:r w:rsidRPr="007B0766">
        <w:rPr>
          <w:noProof/>
        </w:rPr>
        <w:drawing>
          <wp:anchor distT="0" distB="0" distL="114300" distR="114300" simplePos="0" relativeHeight="251658240" behindDoc="1" locked="0" layoutInCell="1" allowOverlap="1" wp14:anchorId="0A9F6203" wp14:editId="1F7FD1BA">
            <wp:simplePos x="0" y="0"/>
            <wp:positionH relativeFrom="margin">
              <wp:align>center</wp:align>
            </wp:positionH>
            <wp:positionV relativeFrom="paragraph">
              <wp:posOffset>14723</wp:posOffset>
            </wp:positionV>
            <wp:extent cx="1310654" cy="1473817"/>
            <wp:effectExtent l="0" t="0" r="3810" b="0"/>
            <wp:wrapNone/>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310654" cy="1473817"/>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FE7F63" w:rsidRPr="007B0766">
        <w:rPr>
          <w:b/>
          <w:sz w:val="32"/>
          <w:szCs w:val="32"/>
        </w:rPr>
        <w:t>FOUNDATIONS OF DATA SCIENCE</w:t>
      </w:r>
    </w:p>
    <w:p w14:paraId="62617449" w14:textId="77777777" w:rsidR="00842581" w:rsidRPr="007B0766" w:rsidRDefault="00842581" w:rsidP="008C072E">
      <w:pPr>
        <w:spacing w:line="360" w:lineRule="auto"/>
        <w:jc w:val="center"/>
        <w:rPr>
          <w:b/>
        </w:rPr>
      </w:pPr>
    </w:p>
    <w:p w14:paraId="4FB6F6E6" w14:textId="77777777" w:rsidR="00AA0849" w:rsidRPr="007B0766" w:rsidRDefault="00AA0849" w:rsidP="008C072E">
      <w:pPr>
        <w:spacing w:line="360" w:lineRule="auto"/>
        <w:jc w:val="center"/>
        <w:rPr>
          <w:b/>
        </w:rPr>
      </w:pPr>
    </w:p>
    <w:p w14:paraId="392AC25A" w14:textId="77777777" w:rsidR="00E41BCE" w:rsidRPr="007B0766" w:rsidRDefault="00E41BCE" w:rsidP="008C072E">
      <w:pPr>
        <w:spacing w:line="360" w:lineRule="auto"/>
        <w:jc w:val="center"/>
        <w:rPr>
          <w:b/>
        </w:rPr>
      </w:pPr>
    </w:p>
    <w:p w14:paraId="386EC6A5" w14:textId="77777777" w:rsidR="00B96A0A" w:rsidRPr="007B0766" w:rsidRDefault="00B96A0A" w:rsidP="008C072E">
      <w:pPr>
        <w:spacing w:line="360" w:lineRule="auto"/>
        <w:jc w:val="center"/>
        <w:rPr>
          <w:b/>
        </w:rPr>
      </w:pPr>
    </w:p>
    <w:p w14:paraId="0CC77A84" w14:textId="77777777" w:rsidR="00D66E42" w:rsidRPr="007B0766" w:rsidRDefault="00E139C7" w:rsidP="008C072E">
      <w:pPr>
        <w:spacing w:line="360" w:lineRule="auto"/>
        <w:jc w:val="center"/>
        <w:rPr>
          <w:b/>
        </w:rPr>
      </w:pPr>
      <w:r w:rsidRPr="007B0766">
        <w:rPr>
          <w:b/>
        </w:rPr>
        <w:t>PROJECT TITLE</w:t>
      </w:r>
    </w:p>
    <w:p w14:paraId="720BDC5B" w14:textId="792B790D" w:rsidR="00B2048C" w:rsidRDefault="00B2048C" w:rsidP="008C072E">
      <w:pPr>
        <w:spacing w:line="360" w:lineRule="auto"/>
        <w:jc w:val="center"/>
        <w:rPr>
          <w:b/>
        </w:rPr>
      </w:pPr>
      <w:r w:rsidRPr="00B2048C">
        <w:rPr>
          <w:b/>
        </w:rPr>
        <w:t>VISUAL ANALYTICS OF CLIMATE CHANGE DATA</w:t>
      </w:r>
    </w:p>
    <w:p w14:paraId="1CD3FB83" w14:textId="2685B209" w:rsidR="004078DD" w:rsidRPr="007B0766" w:rsidRDefault="00E139C7" w:rsidP="008C072E">
      <w:pPr>
        <w:spacing w:line="360" w:lineRule="auto"/>
        <w:jc w:val="center"/>
        <w:rPr>
          <w:bCs/>
        </w:rPr>
      </w:pPr>
      <w:r w:rsidRPr="007B0766">
        <w:rPr>
          <w:b/>
        </w:rPr>
        <w:t>LEARNING GROUP</w:t>
      </w:r>
      <w:r w:rsidR="002C1616" w:rsidRPr="007B0766">
        <w:rPr>
          <w:b/>
        </w:rPr>
        <w:t xml:space="preserve"> </w:t>
      </w:r>
      <w:r w:rsidR="000534BA" w:rsidRPr="007B0766">
        <w:rPr>
          <w:b/>
        </w:rPr>
        <w:t>NO:</w:t>
      </w:r>
      <w:r w:rsidRPr="007B0766">
        <w:rPr>
          <w:b/>
        </w:rPr>
        <w:t xml:space="preserve"> </w:t>
      </w:r>
      <w:r w:rsidRPr="007B0766">
        <w:rPr>
          <w:bCs/>
        </w:rPr>
        <w:t xml:space="preserve"> </w:t>
      </w:r>
      <w:r w:rsidR="004447D0">
        <w:rPr>
          <w:bCs/>
        </w:rPr>
        <w:t>0</w:t>
      </w:r>
      <w:r w:rsidR="00B2048C">
        <w:rPr>
          <w:bCs/>
        </w:rPr>
        <w:t>8</w:t>
      </w:r>
    </w:p>
    <w:p w14:paraId="2E7B2030" w14:textId="373A9D87" w:rsidR="00BC0856" w:rsidRPr="007B0766" w:rsidRDefault="00E139C7" w:rsidP="00D14C03">
      <w:pPr>
        <w:spacing w:line="360" w:lineRule="auto"/>
        <w:jc w:val="center"/>
        <w:rPr>
          <w:bCs/>
        </w:rPr>
      </w:pPr>
      <w:r w:rsidRPr="007B0766">
        <w:rPr>
          <w:b/>
        </w:rPr>
        <w:t xml:space="preserve">INTERNAL </w:t>
      </w:r>
      <w:r w:rsidR="00AA0849" w:rsidRPr="007B0766">
        <w:rPr>
          <w:b/>
        </w:rPr>
        <w:t>GUIDE</w:t>
      </w:r>
      <w:r w:rsidR="003E1735" w:rsidRPr="007B0766">
        <w:rPr>
          <w:b/>
        </w:rPr>
        <w:t>:</w:t>
      </w:r>
      <w:r w:rsidR="0013077C" w:rsidRPr="007B0766">
        <w:rPr>
          <w:b/>
        </w:rPr>
        <w:t xml:space="preserve"> </w:t>
      </w:r>
      <w:r w:rsidR="0008151D" w:rsidRPr="007B0766">
        <w:rPr>
          <w:bCs/>
        </w:rPr>
        <w:t>M</w:t>
      </w:r>
      <w:r w:rsidR="00FE7F63" w:rsidRPr="007B0766">
        <w:rPr>
          <w:bCs/>
        </w:rPr>
        <w:t>r</w:t>
      </w:r>
      <w:r w:rsidR="0008151D" w:rsidRPr="007B0766">
        <w:rPr>
          <w:bCs/>
        </w:rPr>
        <w:t xml:space="preserve">. </w:t>
      </w:r>
      <w:r w:rsidR="00FE7F63" w:rsidRPr="007B0766">
        <w:rPr>
          <w:bCs/>
        </w:rPr>
        <w:t>Pranay Vemula</w:t>
      </w:r>
      <w:r w:rsidR="0008151D" w:rsidRPr="007B0766">
        <w:rPr>
          <w:bCs/>
        </w:rPr>
        <w:t>,</w:t>
      </w:r>
      <w:r w:rsidR="00A82BEA" w:rsidRPr="007B0766">
        <w:rPr>
          <w:bCs/>
        </w:rPr>
        <w:t xml:space="preserve"> </w:t>
      </w:r>
      <w:r w:rsidR="0008151D" w:rsidRPr="007B0766">
        <w:rPr>
          <w:bCs/>
        </w:rPr>
        <w:t>Assistant Professor, Dept. of CSE</w:t>
      </w:r>
    </w:p>
    <w:p w14:paraId="05D1D724" w14:textId="7CDB2419" w:rsidR="00FE7F63" w:rsidRPr="007B0766" w:rsidRDefault="00B2048C" w:rsidP="004A4E48">
      <w:pPr>
        <w:spacing w:line="360" w:lineRule="auto"/>
        <w:rPr>
          <w:b/>
        </w:rPr>
      </w:pPr>
      <w:r>
        <w:rPr>
          <w:b/>
        </w:rPr>
        <w:t xml:space="preserve"> </w:t>
      </w:r>
    </w:p>
    <w:p w14:paraId="448EA13C" w14:textId="6AF6A07F" w:rsidR="00BC0856" w:rsidRPr="007B0766" w:rsidRDefault="00E139C7" w:rsidP="004A4E48">
      <w:pPr>
        <w:spacing w:line="360" w:lineRule="auto"/>
        <w:rPr>
          <w:b/>
        </w:rPr>
      </w:pPr>
      <w:r w:rsidRPr="007B0766">
        <w:rPr>
          <w:b/>
        </w:rPr>
        <w:t>NAME:</w:t>
      </w:r>
      <w:r w:rsidR="00B2048C">
        <w:rPr>
          <w:b/>
        </w:rPr>
        <w:t xml:space="preserve"> </w:t>
      </w:r>
      <w:r w:rsidR="00B2048C" w:rsidRPr="001C25E9">
        <w:rPr>
          <w:bCs/>
        </w:rPr>
        <w:t>Mana</w:t>
      </w:r>
      <w:r w:rsidR="00B2048C" w:rsidRPr="00674882">
        <w:rPr>
          <w:bCs/>
        </w:rPr>
        <w:t>sa</w:t>
      </w:r>
      <w:r w:rsidR="00674882" w:rsidRPr="00674882">
        <w:rPr>
          <w:bCs/>
        </w:rPr>
        <w:t xml:space="preserve"> Gaddam</w:t>
      </w:r>
      <w:r w:rsidR="00E41BCE" w:rsidRPr="00674882">
        <w:rPr>
          <w:bCs/>
        </w:rPr>
        <w:tab/>
      </w:r>
      <w:r w:rsidR="00E41BCE" w:rsidRPr="007B0766">
        <w:rPr>
          <w:b/>
        </w:rPr>
        <w:tab/>
      </w:r>
      <w:r w:rsidR="00E41BCE" w:rsidRPr="007B0766">
        <w:rPr>
          <w:b/>
        </w:rPr>
        <w:tab/>
      </w:r>
      <w:r w:rsidR="00E41BCE" w:rsidRPr="007B0766">
        <w:rPr>
          <w:b/>
        </w:rPr>
        <w:tab/>
        <w:t xml:space="preserve">          </w:t>
      </w:r>
    </w:p>
    <w:p w14:paraId="2ECC65CC" w14:textId="31AB810A" w:rsidR="000534BA" w:rsidRPr="007B0766" w:rsidRDefault="00E139C7" w:rsidP="004A4E48">
      <w:pPr>
        <w:spacing w:line="360" w:lineRule="auto"/>
        <w:rPr>
          <w:b/>
        </w:rPr>
      </w:pPr>
      <w:r w:rsidRPr="007B0766">
        <w:rPr>
          <w:b/>
        </w:rPr>
        <w:t>ROLL NO:</w:t>
      </w:r>
      <w:r w:rsidR="00BC0856" w:rsidRPr="007B0766">
        <w:rPr>
          <w:b/>
        </w:rPr>
        <w:t xml:space="preserve"> </w:t>
      </w:r>
      <w:r w:rsidR="001C25E9" w:rsidRPr="00674882">
        <w:rPr>
          <w:bCs/>
        </w:rPr>
        <w:t>241U1R3007</w:t>
      </w:r>
    </w:p>
    <w:p w14:paraId="726A0545" w14:textId="4BBC060D" w:rsidR="000534BA" w:rsidRPr="001C25E9" w:rsidRDefault="00E139C7" w:rsidP="004A4E48">
      <w:pPr>
        <w:spacing w:line="360" w:lineRule="auto"/>
      </w:pPr>
      <w:r w:rsidRPr="007B0766">
        <w:rPr>
          <w:b/>
        </w:rPr>
        <w:t>Mob num:</w:t>
      </w:r>
      <w:r w:rsidR="00E16A6C" w:rsidRPr="007B0766">
        <w:rPr>
          <w:b/>
          <w:bCs/>
        </w:rPr>
        <w:t xml:space="preserve"> </w:t>
      </w:r>
      <w:r w:rsidR="001C25E9" w:rsidRPr="001C25E9">
        <w:t>8988199666</w:t>
      </w:r>
    </w:p>
    <w:p w14:paraId="685910D0" w14:textId="45174F51" w:rsidR="004A4E48" w:rsidRPr="001C25E9" w:rsidRDefault="00E139C7" w:rsidP="004A4E48">
      <w:pPr>
        <w:spacing w:line="360" w:lineRule="auto"/>
        <w:rPr>
          <w:bCs/>
        </w:rPr>
      </w:pPr>
      <w:r w:rsidRPr="007B0766">
        <w:rPr>
          <w:b/>
        </w:rPr>
        <w:t>Email id:</w:t>
      </w:r>
      <w:r w:rsidR="00BC0856" w:rsidRPr="007B0766">
        <w:rPr>
          <w:b/>
        </w:rPr>
        <w:t xml:space="preserve"> </w:t>
      </w:r>
      <w:r w:rsidR="00674882" w:rsidRPr="00674882">
        <w:rPr>
          <w:bCs/>
        </w:rPr>
        <w:t>manasa.gaddam@aurora.edu.in</w:t>
      </w:r>
    </w:p>
    <w:p w14:paraId="3BE6F95E" w14:textId="77777777" w:rsidR="002C1616" w:rsidRPr="007B0766" w:rsidRDefault="00E139C7" w:rsidP="004A4E48">
      <w:pPr>
        <w:spacing w:line="360" w:lineRule="auto"/>
        <w:rPr>
          <w:b/>
        </w:rPr>
      </w:pPr>
      <w:r w:rsidRPr="001C25E9">
        <w:rPr>
          <w:bCs/>
        </w:rPr>
        <w:t xml:space="preserve">                                                                                  </w:t>
      </w:r>
    </w:p>
    <w:p w14:paraId="26F96404" w14:textId="10030188" w:rsidR="0084717E" w:rsidRPr="001C25E9" w:rsidRDefault="00E139C7" w:rsidP="0084717E">
      <w:pPr>
        <w:spacing w:line="360" w:lineRule="auto"/>
        <w:rPr>
          <w:bCs/>
        </w:rPr>
      </w:pPr>
      <w:r w:rsidRPr="007B0766">
        <w:rPr>
          <w:b/>
        </w:rPr>
        <w:t>NAM</w:t>
      </w:r>
      <w:r w:rsidR="003E1735" w:rsidRPr="007B0766">
        <w:rPr>
          <w:b/>
        </w:rPr>
        <w:t>E</w:t>
      </w:r>
      <w:r w:rsidRPr="007B0766">
        <w:rPr>
          <w:b/>
        </w:rPr>
        <w:t xml:space="preserve">: </w:t>
      </w:r>
      <w:r w:rsidR="001C25E9">
        <w:rPr>
          <w:bCs/>
        </w:rPr>
        <w:t>S</w:t>
      </w:r>
      <w:r w:rsidR="00B2048C" w:rsidRPr="001C25E9">
        <w:rPr>
          <w:bCs/>
        </w:rPr>
        <w:t>reesha</w:t>
      </w:r>
      <w:r w:rsidR="00674882">
        <w:rPr>
          <w:bCs/>
        </w:rPr>
        <w:t xml:space="preserve"> Thummalapalli</w:t>
      </w:r>
    </w:p>
    <w:p w14:paraId="487EB143" w14:textId="21FAFC31" w:rsidR="002C1616" w:rsidRPr="001C25E9" w:rsidRDefault="00E139C7" w:rsidP="0084717E">
      <w:pPr>
        <w:spacing w:line="360" w:lineRule="auto"/>
        <w:rPr>
          <w:bCs/>
        </w:rPr>
      </w:pPr>
      <w:r w:rsidRPr="007B0766">
        <w:rPr>
          <w:b/>
        </w:rPr>
        <w:t>ROLL NO:</w:t>
      </w:r>
      <w:r w:rsidR="001C25E9">
        <w:rPr>
          <w:bCs/>
        </w:rPr>
        <w:t xml:space="preserve"> </w:t>
      </w:r>
      <w:r w:rsidR="001C25E9" w:rsidRPr="001C25E9">
        <w:rPr>
          <w:bCs/>
        </w:rPr>
        <w:t>241U1R3013</w:t>
      </w:r>
    </w:p>
    <w:p w14:paraId="3F633FF1" w14:textId="6A0F4AB4" w:rsidR="000534BA" w:rsidRPr="003C59E3" w:rsidRDefault="00E139C7" w:rsidP="004A4E48">
      <w:pPr>
        <w:spacing w:line="360" w:lineRule="auto"/>
        <w:rPr>
          <w:bCs/>
        </w:rPr>
      </w:pPr>
      <w:r w:rsidRPr="007B0766">
        <w:rPr>
          <w:b/>
        </w:rPr>
        <w:t>Mob num:</w:t>
      </w:r>
      <w:r w:rsidR="00517A89" w:rsidRPr="007B0766">
        <w:rPr>
          <w:b/>
        </w:rPr>
        <w:t xml:space="preserve"> </w:t>
      </w:r>
      <w:r w:rsidR="00674882" w:rsidRPr="00674882">
        <w:rPr>
          <w:bCs/>
        </w:rPr>
        <w:t>9052126897</w:t>
      </w:r>
    </w:p>
    <w:p w14:paraId="5D98C9E7" w14:textId="4B3DBF56" w:rsidR="000534BA" w:rsidRPr="00674882" w:rsidRDefault="00E139C7" w:rsidP="004A4E48">
      <w:pPr>
        <w:spacing w:line="360" w:lineRule="auto"/>
        <w:rPr>
          <w:bCs/>
        </w:rPr>
      </w:pPr>
      <w:r w:rsidRPr="007B0766">
        <w:rPr>
          <w:b/>
        </w:rPr>
        <w:t>Email id</w:t>
      </w:r>
      <w:r w:rsidR="00401DF0" w:rsidRPr="007B0766">
        <w:rPr>
          <w:b/>
        </w:rPr>
        <w:t xml:space="preserve">: </w:t>
      </w:r>
      <w:r w:rsidR="00674882" w:rsidRPr="00674882">
        <w:rPr>
          <w:bCs/>
        </w:rPr>
        <w:t>Sreesha.thummalapalli@aurora.edu.in</w:t>
      </w:r>
    </w:p>
    <w:p w14:paraId="49869C74" w14:textId="77777777" w:rsidR="002C1616" w:rsidRPr="007B0766" w:rsidRDefault="002C1616" w:rsidP="004A4E48">
      <w:pPr>
        <w:spacing w:line="360" w:lineRule="auto"/>
        <w:rPr>
          <w:b/>
        </w:rPr>
      </w:pPr>
    </w:p>
    <w:p w14:paraId="18ADCD5C" w14:textId="77777777" w:rsidR="00FD2D2A" w:rsidRPr="007B0766" w:rsidRDefault="00FD2D2A" w:rsidP="00FD2D2A">
      <w:pPr>
        <w:spacing w:line="360" w:lineRule="auto"/>
        <w:rPr>
          <w:b/>
        </w:rPr>
      </w:pPr>
      <w:r w:rsidRPr="007B0766">
        <w:rPr>
          <w:b/>
        </w:rPr>
        <w:t xml:space="preserve">                                                                                  </w:t>
      </w:r>
    </w:p>
    <w:p w14:paraId="5EAC0B1A" w14:textId="1B9C9C2E" w:rsidR="00FD2D2A" w:rsidRPr="001C25E9" w:rsidRDefault="00FD2D2A" w:rsidP="00FD2D2A">
      <w:pPr>
        <w:spacing w:line="360" w:lineRule="auto"/>
        <w:rPr>
          <w:bCs/>
        </w:rPr>
      </w:pPr>
      <w:r w:rsidRPr="007B0766">
        <w:rPr>
          <w:b/>
        </w:rPr>
        <w:t>NAME:</w:t>
      </w:r>
      <w:r w:rsidR="00674882">
        <w:rPr>
          <w:b/>
        </w:rPr>
        <w:t xml:space="preserve"> </w:t>
      </w:r>
      <w:r w:rsidR="00674882" w:rsidRPr="00674882">
        <w:rPr>
          <w:bCs/>
        </w:rPr>
        <w:t>Merupula</w:t>
      </w:r>
      <w:r w:rsidRPr="007B0766">
        <w:rPr>
          <w:b/>
        </w:rPr>
        <w:t xml:space="preserve"> </w:t>
      </w:r>
      <w:r w:rsidR="00B2048C" w:rsidRPr="001C25E9">
        <w:rPr>
          <w:bCs/>
        </w:rPr>
        <w:t>Mokshesh</w:t>
      </w:r>
      <w:r w:rsidR="00674882">
        <w:rPr>
          <w:bCs/>
        </w:rPr>
        <w:t xml:space="preserve"> Goud</w:t>
      </w:r>
    </w:p>
    <w:p w14:paraId="0932C5A2" w14:textId="432E63CE" w:rsidR="00FD2D2A" w:rsidRPr="001C25E9" w:rsidRDefault="00FD2D2A" w:rsidP="00FD2D2A">
      <w:pPr>
        <w:spacing w:line="360" w:lineRule="auto"/>
        <w:rPr>
          <w:bCs/>
        </w:rPr>
      </w:pPr>
      <w:r w:rsidRPr="007B0766">
        <w:rPr>
          <w:b/>
        </w:rPr>
        <w:t>ROLL NO:</w:t>
      </w:r>
      <w:r w:rsidR="001C25E9">
        <w:rPr>
          <w:bCs/>
        </w:rPr>
        <w:t xml:space="preserve"> </w:t>
      </w:r>
      <w:r w:rsidR="001C25E9" w:rsidRPr="001C25E9">
        <w:rPr>
          <w:bCs/>
        </w:rPr>
        <w:t>241U1R3014</w:t>
      </w:r>
    </w:p>
    <w:p w14:paraId="7BD47B84" w14:textId="59FC14B3" w:rsidR="00FD2D2A" w:rsidRPr="003C59E3" w:rsidRDefault="00FD2D2A" w:rsidP="00FD2D2A">
      <w:pPr>
        <w:spacing w:line="360" w:lineRule="auto"/>
        <w:rPr>
          <w:bCs/>
        </w:rPr>
      </w:pPr>
      <w:r w:rsidRPr="007B0766">
        <w:rPr>
          <w:b/>
        </w:rPr>
        <w:t xml:space="preserve">Mob num: </w:t>
      </w:r>
      <w:r w:rsidR="00674882" w:rsidRPr="00674882">
        <w:rPr>
          <w:bCs/>
        </w:rPr>
        <w:t>8499856776</w:t>
      </w:r>
    </w:p>
    <w:p w14:paraId="604830A5" w14:textId="1572CD1B" w:rsidR="00F9632E" w:rsidRDefault="00FD2D2A" w:rsidP="00FD2D2A">
      <w:pPr>
        <w:spacing w:line="360" w:lineRule="auto"/>
        <w:rPr>
          <w:bCs/>
        </w:rPr>
      </w:pPr>
      <w:r w:rsidRPr="007B0766">
        <w:rPr>
          <w:b/>
        </w:rPr>
        <w:t xml:space="preserve">Email id: </w:t>
      </w:r>
    </w:p>
    <w:p w14:paraId="76C128AC" w14:textId="77777777" w:rsidR="00FD2D2A" w:rsidRPr="00FD2D2A" w:rsidRDefault="00FD2D2A" w:rsidP="00FD2D2A">
      <w:pPr>
        <w:spacing w:line="360" w:lineRule="auto"/>
        <w:rPr>
          <w:bCs/>
        </w:rPr>
      </w:pPr>
    </w:p>
    <w:p w14:paraId="615359E6" w14:textId="4B5A3FA3" w:rsidR="007E790D" w:rsidRPr="007B0766" w:rsidRDefault="00E139C7" w:rsidP="001F3177">
      <w:pPr>
        <w:spacing w:after="120" w:line="360" w:lineRule="auto"/>
        <w:jc w:val="center"/>
        <w:rPr>
          <w:b/>
          <w:bCs/>
          <w:smallCaps/>
          <w:sz w:val="36"/>
          <w:szCs w:val="40"/>
        </w:rPr>
      </w:pPr>
      <w:r w:rsidRPr="007B0766">
        <w:rPr>
          <w:b/>
          <w:bCs/>
          <w:smallCaps/>
          <w:sz w:val="36"/>
          <w:szCs w:val="40"/>
        </w:rPr>
        <w:lastRenderedPageBreak/>
        <w:t>Aurora's Higher Education and Research Academy</w:t>
      </w:r>
    </w:p>
    <w:p w14:paraId="55ACC26A" w14:textId="77777777" w:rsidR="007E790D" w:rsidRPr="007B0766" w:rsidRDefault="00E139C7" w:rsidP="007E790D">
      <w:pPr>
        <w:spacing w:after="120" w:line="360" w:lineRule="auto"/>
        <w:jc w:val="center"/>
        <w:rPr>
          <w:b/>
          <w:bCs/>
          <w:sz w:val="20"/>
          <w:szCs w:val="22"/>
        </w:rPr>
      </w:pPr>
      <w:r w:rsidRPr="007B0766">
        <w:rPr>
          <w:b/>
          <w:bCs/>
          <w:sz w:val="20"/>
          <w:szCs w:val="22"/>
        </w:rPr>
        <w:t>Uppal, Hyderabad, Telangana, +91 9100123456, aurora.edu.in</w:t>
      </w:r>
    </w:p>
    <w:p w14:paraId="5FAB51FE" w14:textId="66AC2F79" w:rsidR="004B731E" w:rsidRPr="007B0766" w:rsidRDefault="00E139C7" w:rsidP="007E790D">
      <w:pPr>
        <w:spacing w:line="360" w:lineRule="auto"/>
        <w:jc w:val="center"/>
        <w:rPr>
          <w:b/>
        </w:rPr>
      </w:pPr>
      <w:r w:rsidRPr="007B0766">
        <w:rPr>
          <w:b/>
          <w:noProof/>
          <w:sz w:val="28"/>
          <w:szCs w:val="28"/>
        </w:rPr>
        <w:drawing>
          <wp:anchor distT="0" distB="0" distL="114300" distR="114300" simplePos="0" relativeHeight="251659264" behindDoc="1" locked="0" layoutInCell="1" allowOverlap="1" wp14:anchorId="059D8EBC" wp14:editId="087984B0">
            <wp:simplePos x="0" y="0"/>
            <wp:positionH relativeFrom="margin">
              <wp:posOffset>2276475</wp:posOffset>
            </wp:positionH>
            <wp:positionV relativeFrom="paragraph">
              <wp:posOffset>309897</wp:posOffset>
            </wp:positionV>
            <wp:extent cx="1388533" cy="1556449"/>
            <wp:effectExtent l="0" t="0" r="2540" b="5715"/>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1388533" cy="1556449"/>
                    </a:xfrm>
                    <a:prstGeom prst="rect">
                      <a:avLst/>
                    </a:prstGeom>
                    <a:noFill/>
                    <a:ln w="9525">
                      <a:noFill/>
                      <a:miter lim="800000"/>
                      <a:headEnd/>
                      <a:tailEnd/>
                    </a:ln>
                  </pic:spPr>
                </pic:pic>
              </a:graphicData>
            </a:graphic>
          </wp:anchor>
        </w:drawing>
      </w:r>
      <w:r w:rsidR="007E790D" w:rsidRPr="007B0766">
        <w:rPr>
          <w:b/>
        </w:rPr>
        <w:t xml:space="preserve">DEPARTMENT OF COMPUTER SCIENCE AND ENGINEERING </w:t>
      </w:r>
      <w:r w:rsidR="00F9632E" w:rsidRPr="007B0766">
        <w:rPr>
          <w:b/>
        </w:rPr>
        <w:t>–</w:t>
      </w:r>
      <w:r w:rsidR="007E790D" w:rsidRPr="007B0766">
        <w:rPr>
          <w:b/>
        </w:rPr>
        <w:t xml:space="preserve"> </w:t>
      </w:r>
      <w:r w:rsidR="00F9632E" w:rsidRPr="007B0766">
        <w:rPr>
          <w:b/>
        </w:rPr>
        <w:t>DATA SCIENCE</w:t>
      </w:r>
    </w:p>
    <w:p w14:paraId="4A757648" w14:textId="77777777" w:rsidR="004B731E" w:rsidRPr="007B0766" w:rsidRDefault="004B731E" w:rsidP="004B731E">
      <w:pPr>
        <w:jc w:val="center"/>
        <w:rPr>
          <w:b/>
          <w:sz w:val="28"/>
          <w:szCs w:val="28"/>
        </w:rPr>
      </w:pPr>
    </w:p>
    <w:p w14:paraId="17478F69" w14:textId="77777777" w:rsidR="004B731E" w:rsidRPr="007B0766" w:rsidRDefault="004B731E" w:rsidP="004B731E">
      <w:pPr>
        <w:jc w:val="center"/>
        <w:rPr>
          <w:b/>
          <w:sz w:val="22"/>
          <w:szCs w:val="28"/>
        </w:rPr>
      </w:pPr>
    </w:p>
    <w:p w14:paraId="2F556E29" w14:textId="77777777" w:rsidR="002C212B" w:rsidRPr="007B0766" w:rsidRDefault="002C212B" w:rsidP="007E790D">
      <w:pPr>
        <w:spacing w:line="360" w:lineRule="auto"/>
        <w:jc w:val="center"/>
        <w:rPr>
          <w:b/>
          <w:sz w:val="32"/>
          <w:szCs w:val="32"/>
          <w14:shadow w14:blurRad="50800" w14:dist="38100" w14:dir="2700000" w14:sx="100000" w14:sy="100000" w14:kx="0" w14:ky="0" w14:algn="tl">
            <w14:srgbClr w14:val="000000">
              <w14:alpha w14:val="60000"/>
            </w14:srgbClr>
          </w14:shadow>
        </w:rPr>
      </w:pPr>
    </w:p>
    <w:p w14:paraId="7B6FEB84" w14:textId="77777777" w:rsidR="002C212B" w:rsidRPr="007B0766" w:rsidRDefault="002C212B" w:rsidP="007E790D">
      <w:pPr>
        <w:spacing w:line="360" w:lineRule="auto"/>
        <w:jc w:val="center"/>
        <w:rPr>
          <w:b/>
          <w:sz w:val="32"/>
          <w:szCs w:val="32"/>
          <w14:shadow w14:blurRad="50800" w14:dist="38100" w14:dir="2700000" w14:sx="100000" w14:sy="100000" w14:kx="0" w14:ky="0" w14:algn="tl">
            <w14:srgbClr w14:val="000000">
              <w14:alpha w14:val="60000"/>
            </w14:srgbClr>
          </w14:shadow>
        </w:rPr>
      </w:pPr>
    </w:p>
    <w:p w14:paraId="0FAB11E1" w14:textId="77777777" w:rsidR="002C212B" w:rsidRPr="007B0766" w:rsidRDefault="002C212B" w:rsidP="007E790D">
      <w:pPr>
        <w:spacing w:line="360" w:lineRule="auto"/>
        <w:jc w:val="center"/>
        <w:rPr>
          <w:b/>
          <w:bCs/>
          <w:sz w:val="32"/>
          <w:szCs w:val="32"/>
        </w:rPr>
      </w:pPr>
    </w:p>
    <w:p w14:paraId="30D9A002" w14:textId="77777777" w:rsidR="004B731E" w:rsidRPr="007B0766" w:rsidRDefault="00E139C7" w:rsidP="007E790D">
      <w:pPr>
        <w:spacing w:line="360" w:lineRule="auto"/>
        <w:jc w:val="center"/>
        <w:rPr>
          <w:b/>
          <w:bCs/>
          <w:sz w:val="32"/>
          <w:szCs w:val="32"/>
          <w:u w:val="single"/>
        </w:rPr>
      </w:pPr>
      <w:r w:rsidRPr="007B0766">
        <w:rPr>
          <w:b/>
          <w:bCs/>
          <w:sz w:val="32"/>
          <w:szCs w:val="32"/>
          <w:u w:val="single"/>
        </w:rPr>
        <w:t>DECLARATION BY THE CANDIDATE</w:t>
      </w:r>
    </w:p>
    <w:p w14:paraId="27DC3A34" w14:textId="77777777" w:rsidR="004B731E" w:rsidRPr="007B0766" w:rsidRDefault="004B731E" w:rsidP="00FA3E3B">
      <w:pPr>
        <w:spacing w:line="360" w:lineRule="auto"/>
        <w:jc w:val="center"/>
        <w:rPr>
          <w:sz w:val="28"/>
        </w:rPr>
      </w:pPr>
    </w:p>
    <w:p w14:paraId="46B1AFB0" w14:textId="157570C3" w:rsidR="004B731E" w:rsidRPr="007B0766" w:rsidRDefault="00E139C7" w:rsidP="00FA3E3B">
      <w:pPr>
        <w:spacing w:line="360" w:lineRule="auto"/>
        <w:jc w:val="both"/>
        <w:rPr>
          <w:bCs/>
        </w:rPr>
      </w:pPr>
      <w:r w:rsidRPr="007B0766">
        <w:t>I</w:t>
      </w:r>
      <w:r w:rsidRPr="007B0766">
        <w:rPr>
          <w:b/>
        </w:rPr>
        <w:t xml:space="preserve">, </w:t>
      </w:r>
      <w:r w:rsidR="005A43E8">
        <w:rPr>
          <w:bCs/>
        </w:rPr>
        <w:t>Sreesha Thummalapalli</w:t>
      </w:r>
      <w:r w:rsidR="00B2048C">
        <w:rPr>
          <w:bCs/>
        </w:rPr>
        <w:t xml:space="preserve"> </w:t>
      </w:r>
      <w:r w:rsidRPr="007B0766">
        <w:t xml:space="preserve">bearing </w:t>
      </w:r>
      <w:r w:rsidR="002C212B" w:rsidRPr="007B0766">
        <w:t>Registration Number</w:t>
      </w:r>
      <w:r w:rsidR="00331564" w:rsidRPr="007B0766">
        <w:rPr>
          <w:b/>
        </w:rPr>
        <w:t xml:space="preserve"> </w:t>
      </w:r>
      <w:r w:rsidR="00B93B77" w:rsidRPr="007B0766">
        <w:rPr>
          <w:b/>
        </w:rPr>
        <w:t>2</w:t>
      </w:r>
      <w:r w:rsidR="004B2F95" w:rsidRPr="007B0766">
        <w:rPr>
          <w:b/>
        </w:rPr>
        <w:t>41U1R30</w:t>
      </w:r>
      <w:r w:rsidR="005A43E8">
        <w:rPr>
          <w:b/>
        </w:rPr>
        <w:t>13</w:t>
      </w:r>
      <w:r w:rsidRPr="007B0766">
        <w:rPr>
          <w:bCs/>
        </w:rPr>
        <w:t>,</w:t>
      </w:r>
      <w:r w:rsidRPr="007B0766">
        <w:t xml:space="preserve"> hereby declare that the project report entitled</w:t>
      </w:r>
      <w:r w:rsidR="002C212B" w:rsidRPr="007B0766">
        <w:t xml:space="preserve"> </w:t>
      </w:r>
      <w:r w:rsidR="00443A04" w:rsidRPr="007B0766">
        <w:rPr>
          <w:b/>
          <w:bCs/>
        </w:rPr>
        <w:t>“</w:t>
      </w:r>
      <w:r w:rsidR="00B2048C" w:rsidRPr="00B2048C">
        <w:rPr>
          <w:b/>
          <w:bCs/>
        </w:rPr>
        <w:t>Visual Analytics of Climate Change Data</w:t>
      </w:r>
      <w:r w:rsidR="00443A04" w:rsidRPr="007B0766">
        <w:rPr>
          <w:b/>
          <w:bCs/>
        </w:rPr>
        <w:t>”</w:t>
      </w:r>
      <w:r w:rsidR="00965782" w:rsidRPr="007B0766">
        <w:rPr>
          <w:bCs/>
        </w:rPr>
        <w:t xml:space="preserve"> </w:t>
      </w:r>
      <w:r w:rsidRPr="007B0766">
        <w:t>under the guidance of</w:t>
      </w:r>
      <w:r w:rsidRPr="007B0766">
        <w:rPr>
          <w:b/>
        </w:rPr>
        <w:t xml:space="preserve"> </w:t>
      </w:r>
      <w:r w:rsidRPr="007B0766">
        <w:rPr>
          <w:bCs/>
        </w:rPr>
        <w:t>Mr.</w:t>
      </w:r>
      <w:r w:rsidR="00373194" w:rsidRPr="007B0766">
        <w:rPr>
          <w:bCs/>
        </w:rPr>
        <w:t xml:space="preserve"> </w:t>
      </w:r>
      <w:r w:rsidR="00EA1246" w:rsidRPr="007B0766">
        <w:rPr>
          <w:bCs/>
        </w:rPr>
        <w:t>Pranay Vemula</w:t>
      </w:r>
      <w:r w:rsidRPr="007B0766">
        <w:rPr>
          <w:b/>
        </w:rPr>
        <w:t xml:space="preserve">, </w:t>
      </w:r>
      <w:r w:rsidRPr="007B0766">
        <w:t xml:space="preserve">Department of </w:t>
      </w:r>
      <w:r w:rsidRPr="007B0766">
        <w:rPr>
          <w:b/>
        </w:rPr>
        <w:t>Computer Science and Engineering</w:t>
      </w:r>
      <w:r w:rsidR="00F821F1" w:rsidRPr="007B0766">
        <w:t>,</w:t>
      </w:r>
      <w:r w:rsidRPr="007B0766">
        <w:t xml:space="preserve"> </w:t>
      </w:r>
      <w:r w:rsidR="00F821F1" w:rsidRPr="007B0766">
        <w:rPr>
          <w:b/>
          <w:bCs/>
        </w:rPr>
        <w:t>Aurora’s Higher Education and Research Academy</w:t>
      </w:r>
      <w:r w:rsidRPr="007B0766">
        <w:t xml:space="preserve">, </w:t>
      </w:r>
      <w:r w:rsidR="00F821F1" w:rsidRPr="007B0766">
        <w:rPr>
          <w:b/>
          <w:iCs/>
        </w:rPr>
        <w:t>Uppal</w:t>
      </w:r>
      <w:r w:rsidRPr="007B0766">
        <w:t xml:space="preserve"> is submitted in partial fulfillment of the requirements for the award of the degree of </w:t>
      </w:r>
      <w:r w:rsidR="00123FD1" w:rsidRPr="007B0766">
        <w:rPr>
          <w:b/>
        </w:rPr>
        <w:t>B</w:t>
      </w:r>
      <w:r w:rsidR="00674882">
        <w:rPr>
          <w:b/>
        </w:rPr>
        <w:t>.</w:t>
      </w:r>
      <w:r w:rsidR="00123FD1" w:rsidRPr="007B0766">
        <w:rPr>
          <w:b/>
        </w:rPr>
        <w:t>Tech</w:t>
      </w:r>
      <w:r w:rsidR="002C212B" w:rsidRPr="007B0766">
        <w:rPr>
          <w:b/>
        </w:rPr>
        <w:t xml:space="preserve"> </w:t>
      </w:r>
      <w:r w:rsidRPr="007B0766">
        <w:t xml:space="preserve">in </w:t>
      </w:r>
      <w:r w:rsidRPr="007B0766">
        <w:rPr>
          <w:b/>
        </w:rPr>
        <w:t>Computer Science and Engineering</w:t>
      </w:r>
      <w:r w:rsidR="002C212B" w:rsidRPr="007B0766">
        <w:rPr>
          <w:b/>
        </w:rPr>
        <w:t xml:space="preserve"> –</w:t>
      </w:r>
      <w:r w:rsidR="004B2F95" w:rsidRPr="007B0766">
        <w:rPr>
          <w:b/>
        </w:rPr>
        <w:t xml:space="preserve"> Data Science</w:t>
      </w:r>
      <w:r w:rsidR="002C212B" w:rsidRPr="007B0766">
        <w:rPr>
          <w:b/>
        </w:rPr>
        <w:t>.</w:t>
      </w:r>
    </w:p>
    <w:p w14:paraId="29ADC1C4" w14:textId="77777777" w:rsidR="004B731E" w:rsidRPr="007B0766" w:rsidRDefault="004B731E" w:rsidP="00FA3E3B">
      <w:pPr>
        <w:spacing w:line="360" w:lineRule="auto"/>
        <w:jc w:val="both"/>
        <w:rPr>
          <w:b/>
        </w:rPr>
      </w:pPr>
    </w:p>
    <w:p w14:paraId="09EF32FB" w14:textId="77777777" w:rsidR="004B731E" w:rsidRPr="007B0766" w:rsidRDefault="00E139C7" w:rsidP="002C212B">
      <w:pPr>
        <w:spacing w:line="360" w:lineRule="auto"/>
        <w:ind w:firstLine="720"/>
        <w:jc w:val="both"/>
      </w:pPr>
      <w:r w:rsidRPr="007B0766">
        <w:t xml:space="preserve">This is a record of </w:t>
      </w:r>
      <w:r w:rsidR="002C212B" w:rsidRPr="007B0766">
        <w:t>B</w:t>
      </w:r>
      <w:r w:rsidRPr="007B0766">
        <w:t>onafide work carried out by me and the results embodied in this project have not been reproduced or copied from any source. The results embodied in this project report have not been submitted to any other university or institute for the award of any other degree or diploma.</w:t>
      </w:r>
    </w:p>
    <w:p w14:paraId="38837231" w14:textId="3DEF7950" w:rsidR="004B731E" w:rsidRPr="007B0766" w:rsidRDefault="00E139C7" w:rsidP="00443A04">
      <w:pPr>
        <w:tabs>
          <w:tab w:val="left" w:pos="7200"/>
        </w:tabs>
        <w:spacing w:line="360" w:lineRule="auto"/>
        <w:jc w:val="right"/>
        <w:rPr>
          <w:bCs/>
          <w:sz w:val="20"/>
          <w:szCs w:val="20"/>
        </w:rPr>
      </w:pPr>
      <w:r w:rsidRPr="007B0766">
        <w:rPr>
          <w:b/>
          <w:sz w:val="20"/>
          <w:szCs w:val="20"/>
        </w:rPr>
        <w:t xml:space="preserve">                                                                                    Name: </w:t>
      </w:r>
      <w:r w:rsidR="005A43E8">
        <w:rPr>
          <w:bCs/>
          <w:sz w:val="20"/>
          <w:szCs w:val="20"/>
        </w:rPr>
        <w:t>Sreesha Thummalapalli</w:t>
      </w:r>
    </w:p>
    <w:p w14:paraId="25C0A5AF" w14:textId="763C9A0F" w:rsidR="004B731E" w:rsidRPr="007B0766" w:rsidRDefault="00E139C7" w:rsidP="00443A04">
      <w:pPr>
        <w:spacing w:line="360" w:lineRule="auto"/>
        <w:jc w:val="right"/>
        <w:rPr>
          <w:b/>
          <w:sz w:val="20"/>
          <w:szCs w:val="20"/>
        </w:rPr>
      </w:pPr>
      <w:r w:rsidRPr="007B0766">
        <w:rPr>
          <w:b/>
          <w:sz w:val="20"/>
          <w:szCs w:val="20"/>
        </w:rPr>
        <w:t xml:space="preserve">                                        </w:t>
      </w:r>
      <w:r w:rsidR="00123FD1" w:rsidRPr="007B0766">
        <w:rPr>
          <w:b/>
          <w:sz w:val="20"/>
          <w:szCs w:val="20"/>
        </w:rPr>
        <w:t xml:space="preserve">                                  </w:t>
      </w:r>
      <w:r w:rsidR="002C212B" w:rsidRPr="007B0766">
        <w:rPr>
          <w:b/>
          <w:sz w:val="20"/>
          <w:szCs w:val="20"/>
        </w:rPr>
        <w:t xml:space="preserve"> R</w:t>
      </w:r>
      <w:r w:rsidRPr="007B0766">
        <w:rPr>
          <w:b/>
          <w:sz w:val="20"/>
          <w:szCs w:val="20"/>
        </w:rPr>
        <w:t>eg. No.</w:t>
      </w:r>
      <w:r w:rsidR="002C212B" w:rsidRPr="007B0766">
        <w:rPr>
          <w:b/>
          <w:sz w:val="20"/>
          <w:szCs w:val="20"/>
        </w:rPr>
        <w:t xml:space="preserve">: </w:t>
      </w:r>
      <w:r w:rsidR="00B63059" w:rsidRPr="007B0766">
        <w:rPr>
          <w:bCs/>
          <w:sz w:val="20"/>
          <w:szCs w:val="20"/>
        </w:rPr>
        <w:t>2</w:t>
      </w:r>
      <w:r w:rsidR="004B2F95" w:rsidRPr="007B0766">
        <w:rPr>
          <w:bCs/>
          <w:sz w:val="20"/>
          <w:szCs w:val="20"/>
        </w:rPr>
        <w:t>41U1R30</w:t>
      </w:r>
      <w:r w:rsidR="005A43E8">
        <w:rPr>
          <w:bCs/>
          <w:sz w:val="20"/>
          <w:szCs w:val="20"/>
        </w:rPr>
        <w:t>13</w:t>
      </w:r>
      <w:r w:rsidR="002C212B" w:rsidRPr="007B0766">
        <w:rPr>
          <w:b/>
          <w:sz w:val="20"/>
          <w:szCs w:val="20"/>
        </w:rPr>
        <w:t xml:space="preserve">                             </w:t>
      </w:r>
    </w:p>
    <w:p w14:paraId="0964BBB7" w14:textId="77777777" w:rsidR="00443A04" w:rsidRPr="007B0766" w:rsidRDefault="00443A04" w:rsidP="00443A04">
      <w:pPr>
        <w:spacing w:after="120"/>
        <w:jc w:val="right"/>
        <w:rPr>
          <w:b/>
          <w:bCs/>
          <w:smallCaps/>
          <w:sz w:val="20"/>
          <w:szCs w:val="20"/>
        </w:rPr>
      </w:pPr>
      <w:r w:rsidRPr="007B0766">
        <w:rPr>
          <w:b/>
          <w:sz w:val="20"/>
          <w:szCs w:val="20"/>
        </w:rPr>
        <w:t xml:space="preserve">  </w:t>
      </w:r>
      <w:r w:rsidR="007E790D" w:rsidRPr="007B0766">
        <w:rPr>
          <w:b/>
          <w:bCs/>
          <w:smallCaps/>
          <w:sz w:val="20"/>
          <w:szCs w:val="20"/>
        </w:rPr>
        <w:t xml:space="preserve">Aurora's Higher Education and </w:t>
      </w:r>
      <w:r w:rsidRPr="007B0766">
        <w:rPr>
          <w:b/>
          <w:bCs/>
          <w:smallCaps/>
          <w:sz w:val="20"/>
          <w:szCs w:val="20"/>
        </w:rPr>
        <w:t xml:space="preserve">      </w:t>
      </w:r>
    </w:p>
    <w:p w14:paraId="6AA0E2EB" w14:textId="595E1551" w:rsidR="004B731E" w:rsidRPr="007B0766" w:rsidRDefault="007E790D" w:rsidP="00443A04">
      <w:pPr>
        <w:spacing w:after="120"/>
        <w:jc w:val="right"/>
        <w:rPr>
          <w:b/>
          <w:bCs/>
          <w:smallCaps/>
          <w:sz w:val="20"/>
          <w:szCs w:val="20"/>
        </w:rPr>
      </w:pPr>
      <w:r w:rsidRPr="007B0766">
        <w:rPr>
          <w:b/>
          <w:bCs/>
          <w:smallCaps/>
          <w:sz w:val="20"/>
          <w:szCs w:val="20"/>
        </w:rPr>
        <w:t>Research Academy</w:t>
      </w:r>
    </w:p>
    <w:p w14:paraId="392E41FD" w14:textId="77777777" w:rsidR="00CA4662" w:rsidRPr="007B0766" w:rsidRDefault="00E139C7" w:rsidP="00443A04">
      <w:pPr>
        <w:spacing w:after="120"/>
        <w:jc w:val="right"/>
        <w:rPr>
          <w:b/>
          <w:bCs/>
          <w:smallCaps/>
          <w:sz w:val="20"/>
          <w:szCs w:val="20"/>
        </w:rPr>
        <w:sectPr w:rsidR="00CA4662" w:rsidRPr="007B0766" w:rsidSect="00485A41">
          <w:headerReference w:type="default" r:id="rId10"/>
          <w:footerReference w:type="default" r:id="rId11"/>
          <w:headerReference w:type="first" r:id="rId12"/>
          <w:footerReference w:type="first" r:id="rId13"/>
          <w:pgSz w:w="12240" w:h="15840"/>
          <w:pgMar w:top="450" w:right="1440" w:bottom="540" w:left="1440" w:header="1474"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pPr>
      <w:r w:rsidRPr="007B0766">
        <w:rPr>
          <w:b/>
          <w:bCs/>
          <w:smallCaps/>
          <w:sz w:val="20"/>
          <w:szCs w:val="20"/>
        </w:rPr>
        <w:t xml:space="preserve">                                                                                              </w:t>
      </w:r>
      <w:r w:rsidR="007E790D" w:rsidRPr="007B0766">
        <w:rPr>
          <w:b/>
          <w:bCs/>
          <w:smallCaps/>
          <w:sz w:val="20"/>
          <w:szCs w:val="20"/>
        </w:rPr>
        <w:t>Uppal, Hyderabad</w:t>
      </w:r>
    </w:p>
    <w:p w14:paraId="0FE3170A" w14:textId="77777777" w:rsidR="00CA4662" w:rsidRPr="007B0766" w:rsidRDefault="00E139C7" w:rsidP="001F3177">
      <w:pPr>
        <w:spacing w:after="120" w:line="360" w:lineRule="auto"/>
        <w:jc w:val="center"/>
        <w:rPr>
          <w:b/>
          <w:bCs/>
          <w:smallCaps/>
          <w:sz w:val="36"/>
          <w:szCs w:val="40"/>
        </w:rPr>
      </w:pPr>
      <w:r w:rsidRPr="007B0766">
        <w:rPr>
          <w:b/>
          <w:bCs/>
          <w:smallCaps/>
          <w:sz w:val="36"/>
          <w:szCs w:val="40"/>
        </w:rPr>
        <w:lastRenderedPageBreak/>
        <w:t>Aurora's Higher Education and Research Academy</w:t>
      </w:r>
    </w:p>
    <w:p w14:paraId="15F7814C" w14:textId="77777777" w:rsidR="00CA4662" w:rsidRPr="007B0766" w:rsidRDefault="00E139C7" w:rsidP="00CA4662">
      <w:pPr>
        <w:spacing w:after="120" w:line="360" w:lineRule="auto"/>
        <w:jc w:val="center"/>
        <w:rPr>
          <w:b/>
          <w:bCs/>
        </w:rPr>
      </w:pPr>
      <w:r w:rsidRPr="007B0766">
        <w:rPr>
          <w:b/>
          <w:bCs/>
        </w:rPr>
        <w:t>Uppal, Hyderabad, Telangana, +91 9100123456, aurora.edu.in</w:t>
      </w:r>
    </w:p>
    <w:p w14:paraId="09539601" w14:textId="77777777" w:rsidR="00443A04" w:rsidRPr="007B0766" w:rsidRDefault="00443A04" w:rsidP="00CA4662">
      <w:pPr>
        <w:jc w:val="center"/>
        <w:rPr>
          <w:b/>
          <w:sz w:val="42"/>
          <w:szCs w:val="56"/>
        </w:rPr>
      </w:pPr>
    </w:p>
    <w:p w14:paraId="4A32FBDB" w14:textId="77777777" w:rsidR="00443A04" w:rsidRPr="007B0766" w:rsidRDefault="00443A04" w:rsidP="00CA4662">
      <w:pPr>
        <w:jc w:val="center"/>
        <w:rPr>
          <w:b/>
          <w:sz w:val="42"/>
          <w:szCs w:val="56"/>
        </w:rPr>
      </w:pPr>
    </w:p>
    <w:p w14:paraId="69FB88CA" w14:textId="77777777" w:rsidR="00443A04" w:rsidRPr="007B0766" w:rsidRDefault="00443A04" w:rsidP="00CA4662">
      <w:pPr>
        <w:jc w:val="center"/>
        <w:rPr>
          <w:b/>
          <w:sz w:val="42"/>
          <w:szCs w:val="56"/>
        </w:rPr>
      </w:pPr>
    </w:p>
    <w:p w14:paraId="53280FF5" w14:textId="20F4CA24" w:rsidR="00CA4662" w:rsidRPr="007B0766" w:rsidRDefault="00E139C7" w:rsidP="00CA4662">
      <w:pPr>
        <w:jc w:val="center"/>
        <w:rPr>
          <w:b/>
          <w:sz w:val="42"/>
          <w:szCs w:val="56"/>
          <w:u w:val="single"/>
        </w:rPr>
      </w:pPr>
      <w:r w:rsidRPr="007B0766">
        <w:rPr>
          <w:b/>
          <w:sz w:val="42"/>
          <w:szCs w:val="56"/>
          <w:u w:val="single"/>
        </w:rPr>
        <w:t>CERTIFICATE</w:t>
      </w:r>
    </w:p>
    <w:p w14:paraId="42F9118E" w14:textId="77777777" w:rsidR="00CA4662" w:rsidRPr="007B0766" w:rsidRDefault="00CA4662" w:rsidP="00CA4662">
      <w:pPr>
        <w:jc w:val="center"/>
        <w:rPr>
          <w:sz w:val="28"/>
          <w:szCs w:val="28"/>
        </w:rPr>
      </w:pPr>
    </w:p>
    <w:p w14:paraId="68234F79" w14:textId="428B089F" w:rsidR="00CA4662" w:rsidRPr="00B2048C" w:rsidRDefault="00E139C7" w:rsidP="00CA4662">
      <w:pPr>
        <w:spacing w:line="480" w:lineRule="auto"/>
        <w:jc w:val="both"/>
        <w:rPr>
          <w:sz w:val="28"/>
          <w:szCs w:val="28"/>
          <w:shd w:val="clear" w:color="auto" w:fill="FFFFFF"/>
        </w:rPr>
      </w:pPr>
      <w:r w:rsidRPr="00B2048C">
        <w:rPr>
          <w:sz w:val="28"/>
          <w:szCs w:val="28"/>
        </w:rPr>
        <w:t xml:space="preserve">This is to certify that the Comprehensive Project report entitled </w:t>
      </w:r>
      <w:r w:rsidR="00443A04" w:rsidRPr="00B2048C">
        <w:rPr>
          <w:sz w:val="28"/>
          <w:szCs w:val="28"/>
        </w:rPr>
        <w:t>“</w:t>
      </w:r>
      <w:r w:rsidR="00B2048C" w:rsidRPr="00B2048C">
        <w:rPr>
          <w:b/>
          <w:bCs/>
          <w:sz w:val="28"/>
          <w:szCs w:val="28"/>
        </w:rPr>
        <w:t>Visual Analytics of Climate Change Data</w:t>
      </w:r>
      <w:r w:rsidR="00443A04" w:rsidRPr="00B2048C">
        <w:rPr>
          <w:sz w:val="28"/>
          <w:szCs w:val="28"/>
        </w:rPr>
        <w:t>”</w:t>
      </w:r>
      <w:r w:rsidRPr="00B2048C">
        <w:rPr>
          <w:sz w:val="28"/>
          <w:szCs w:val="28"/>
        </w:rPr>
        <w:t xml:space="preserve"> submitted by</w:t>
      </w:r>
      <w:r w:rsidR="001B270A" w:rsidRPr="00B2048C">
        <w:rPr>
          <w:sz w:val="28"/>
          <w:szCs w:val="28"/>
        </w:rPr>
        <w:t xml:space="preserve"> </w:t>
      </w:r>
      <w:r w:rsidRPr="00B2048C">
        <w:rPr>
          <w:b/>
          <w:bCs/>
          <w:sz w:val="28"/>
          <w:szCs w:val="28"/>
        </w:rPr>
        <w:t>M</w:t>
      </w:r>
      <w:r w:rsidR="002811CA" w:rsidRPr="00B2048C">
        <w:rPr>
          <w:b/>
          <w:bCs/>
          <w:sz w:val="28"/>
          <w:szCs w:val="28"/>
        </w:rPr>
        <w:t xml:space="preserve">s. </w:t>
      </w:r>
      <w:r w:rsidR="005A43E8">
        <w:rPr>
          <w:b/>
          <w:bCs/>
          <w:sz w:val="28"/>
          <w:szCs w:val="28"/>
        </w:rPr>
        <w:t>Sreesha Thummalapalli</w:t>
      </w:r>
      <w:r w:rsidR="00C770D5" w:rsidRPr="00B2048C">
        <w:rPr>
          <w:sz w:val="28"/>
          <w:szCs w:val="28"/>
        </w:rPr>
        <w:t xml:space="preserve"> </w:t>
      </w:r>
      <w:r w:rsidRPr="00B2048C">
        <w:rPr>
          <w:sz w:val="28"/>
          <w:szCs w:val="28"/>
        </w:rPr>
        <w:t>bearing</w:t>
      </w:r>
      <w:r w:rsidR="001B270A" w:rsidRPr="00B2048C">
        <w:rPr>
          <w:sz w:val="28"/>
          <w:szCs w:val="28"/>
        </w:rPr>
        <w:t xml:space="preserve"> R</w:t>
      </w:r>
      <w:r w:rsidRPr="00B2048C">
        <w:rPr>
          <w:sz w:val="28"/>
          <w:szCs w:val="28"/>
        </w:rPr>
        <w:t>egistration Numbe</w:t>
      </w:r>
      <w:r w:rsidR="009220FB" w:rsidRPr="00B2048C">
        <w:rPr>
          <w:sz w:val="28"/>
          <w:szCs w:val="28"/>
        </w:rPr>
        <w:t>r</w:t>
      </w:r>
      <w:r w:rsidR="0064185E" w:rsidRPr="00B2048C">
        <w:rPr>
          <w:sz w:val="28"/>
          <w:szCs w:val="28"/>
        </w:rPr>
        <w:t xml:space="preserve"> </w:t>
      </w:r>
      <w:r w:rsidR="0064185E" w:rsidRPr="00674882">
        <w:rPr>
          <w:b/>
          <w:bCs/>
          <w:sz w:val="28"/>
          <w:szCs w:val="28"/>
        </w:rPr>
        <w:t>2</w:t>
      </w:r>
      <w:r w:rsidR="002811CA" w:rsidRPr="00674882">
        <w:rPr>
          <w:b/>
          <w:bCs/>
          <w:sz w:val="28"/>
          <w:szCs w:val="28"/>
        </w:rPr>
        <w:t>41U1R301</w:t>
      </w:r>
      <w:r w:rsidR="005A43E8">
        <w:rPr>
          <w:b/>
          <w:bCs/>
          <w:sz w:val="28"/>
          <w:szCs w:val="28"/>
        </w:rPr>
        <w:t>3</w:t>
      </w:r>
      <w:r w:rsidR="0064185E" w:rsidRPr="00B2048C">
        <w:rPr>
          <w:sz w:val="28"/>
          <w:szCs w:val="28"/>
        </w:rPr>
        <w:t xml:space="preserve"> for the fulfillment of the successful completion of Foundations </w:t>
      </w:r>
      <w:r w:rsidR="009220FB" w:rsidRPr="00B2048C">
        <w:rPr>
          <w:sz w:val="28"/>
          <w:szCs w:val="28"/>
        </w:rPr>
        <w:t>of Data Science</w:t>
      </w:r>
      <w:r w:rsidR="00622637" w:rsidRPr="00B2048C">
        <w:rPr>
          <w:sz w:val="28"/>
          <w:szCs w:val="28"/>
        </w:rPr>
        <w:t xml:space="preserve"> </w:t>
      </w:r>
      <w:r w:rsidRPr="00B2048C">
        <w:rPr>
          <w:sz w:val="28"/>
          <w:szCs w:val="28"/>
        </w:rPr>
        <w:t xml:space="preserve">Course in </w:t>
      </w:r>
      <w:r w:rsidR="003C639A" w:rsidRPr="00B2048C">
        <w:rPr>
          <w:sz w:val="28"/>
          <w:szCs w:val="28"/>
        </w:rPr>
        <w:t>I</w:t>
      </w:r>
      <w:r w:rsidR="00622637" w:rsidRPr="00B2048C">
        <w:rPr>
          <w:sz w:val="28"/>
          <w:szCs w:val="28"/>
        </w:rPr>
        <w:t>I</w:t>
      </w:r>
      <w:r w:rsidRPr="00B2048C">
        <w:rPr>
          <w:sz w:val="28"/>
          <w:szCs w:val="28"/>
        </w:rPr>
        <w:t xml:space="preserve"> Year</w:t>
      </w:r>
      <w:r w:rsidR="00622637" w:rsidRPr="00B2048C">
        <w:rPr>
          <w:sz w:val="28"/>
          <w:szCs w:val="28"/>
        </w:rPr>
        <w:t xml:space="preserve"> </w:t>
      </w:r>
      <w:r w:rsidR="00B63059" w:rsidRPr="00B2048C">
        <w:rPr>
          <w:sz w:val="28"/>
          <w:szCs w:val="28"/>
        </w:rPr>
        <w:t>I</w:t>
      </w:r>
      <w:r w:rsidR="003C639A" w:rsidRPr="00B2048C">
        <w:rPr>
          <w:sz w:val="28"/>
          <w:szCs w:val="28"/>
        </w:rPr>
        <w:t xml:space="preserve"> </w:t>
      </w:r>
      <w:r w:rsidRPr="00B2048C">
        <w:rPr>
          <w:sz w:val="28"/>
          <w:szCs w:val="28"/>
        </w:rPr>
        <w:t>Term of</w:t>
      </w:r>
      <w:r w:rsidR="00622637" w:rsidRPr="00B2048C">
        <w:rPr>
          <w:sz w:val="28"/>
          <w:szCs w:val="28"/>
        </w:rPr>
        <w:t xml:space="preserve"> B.</w:t>
      </w:r>
      <w:r w:rsidR="00331564" w:rsidRPr="00B2048C">
        <w:rPr>
          <w:sz w:val="28"/>
          <w:szCs w:val="28"/>
        </w:rPr>
        <w:t xml:space="preserve"> T</w:t>
      </w:r>
      <w:r w:rsidR="00622637" w:rsidRPr="00B2048C">
        <w:rPr>
          <w:sz w:val="28"/>
          <w:szCs w:val="28"/>
        </w:rPr>
        <w:t xml:space="preserve">ech </w:t>
      </w:r>
      <w:r w:rsidRPr="00B2048C">
        <w:rPr>
          <w:sz w:val="28"/>
          <w:szCs w:val="28"/>
        </w:rPr>
        <w:t>Program at Aurora</w:t>
      </w:r>
      <w:r w:rsidR="00443A04" w:rsidRPr="00B2048C">
        <w:rPr>
          <w:sz w:val="28"/>
          <w:szCs w:val="28"/>
        </w:rPr>
        <w:t>’</w:t>
      </w:r>
      <w:r w:rsidRPr="00B2048C">
        <w:rPr>
          <w:sz w:val="28"/>
          <w:szCs w:val="28"/>
        </w:rPr>
        <w:t xml:space="preserve">s Higher Education and Research Academy, </w:t>
      </w:r>
      <w:r w:rsidRPr="00B2048C">
        <w:rPr>
          <w:sz w:val="28"/>
          <w:szCs w:val="28"/>
          <w:shd w:val="clear" w:color="auto" w:fill="FFFFFF"/>
        </w:rPr>
        <w:t>is an authentic compilation of h</w:t>
      </w:r>
      <w:r w:rsidR="00674882">
        <w:rPr>
          <w:sz w:val="28"/>
          <w:szCs w:val="28"/>
          <w:shd w:val="clear" w:color="auto" w:fill="FFFFFF"/>
        </w:rPr>
        <w:t>er</w:t>
      </w:r>
      <w:r w:rsidRPr="00B2048C">
        <w:rPr>
          <w:sz w:val="28"/>
          <w:szCs w:val="28"/>
          <w:shd w:val="clear" w:color="auto" w:fill="FFFFFF"/>
        </w:rPr>
        <w:t xml:space="preserve"> efforts, completed under our guidance. We also commend their dedication and effort.</w:t>
      </w:r>
    </w:p>
    <w:p w14:paraId="2DACBB76" w14:textId="77777777" w:rsidR="00CA4662" w:rsidRPr="007B0766" w:rsidRDefault="00CA4662" w:rsidP="00CA4662">
      <w:pPr>
        <w:spacing w:line="480" w:lineRule="auto"/>
        <w:jc w:val="both"/>
        <w:rPr>
          <w:sz w:val="28"/>
          <w:szCs w:val="28"/>
        </w:rPr>
      </w:pPr>
    </w:p>
    <w:p w14:paraId="43F73398" w14:textId="77777777" w:rsidR="00443A04" w:rsidRPr="007B0766" w:rsidRDefault="00443A04" w:rsidP="00CA4662">
      <w:pPr>
        <w:spacing w:line="480" w:lineRule="auto"/>
        <w:jc w:val="both"/>
        <w:rPr>
          <w:sz w:val="28"/>
          <w:szCs w:val="28"/>
        </w:rPr>
      </w:pPr>
    </w:p>
    <w:p w14:paraId="44659B0E" w14:textId="77777777" w:rsidR="00443A04" w:rsidRPr="007B0766" w:rsidRDefault="00443A04" w:rsidP="00CA4662">
      <w:pPr>
        <w:spacing w:line="480" w:lineRule="auto"/>
        <w:jc w:val="both"/>
        <w:rPr>
          <w:sz w:val="28"/>
          <w:szCs w:val="28"/>
        </w:rPr>
      </w:pPr>
    </w:p>
    <w:p w14:paraId="56A063ED" w14:textId="77777777" w:rsidR="00CA4662" w:rsidRPr="007B0766" w:rsidRDefault="00CA4662" w:rsidP="00CA4662">
      <w:pPr>
        <w:spacing w:line="480" w:lineRule="auto"/>
        <w:jc w:val="both"/>
        <w:rPr>
          <w:sz w:val="28"/>
          <w:szCs w:val="28"/>
        </w:rPr>
      </w:pPr>
    </w:p>
    <w:p w14:paraId="62264E91" w14:textId="77777777" w:rsidR="00CA4662" w:rsidRPr="007B0766" w:rsidRDefault="00E139C7" w:rsidP="00CA4662">
      <w:pPr>
        <w:tabs>
          <w:tab w:val="center" w:pos="4536"/>
          <w:tab w:val="right" w:pos="9026"/>
        </w:tabs>
        <w:spacing w:line="480" w:lineRule="auto"/>
        <w:jc w:val="center"/>
        <w:rPr>
          <w:b/>
          <w:sz w:val="28"/>
          <w:szCs w:val="28"/>
        </w:rPr>
      </w:pPr>
      <w:r w:rsidRPr="007B0766">
        <w:rPr>
          <w:b/>
          <w:sz w:val="28"/>
          <w:szCs w:val="28"/>
        </w:rPr>
        <w:t xml:space="preserve">Internal Examiner              </w:t>
      </w:r>
      <w:r w:rsidRPr="007B0766">
        <w:rPr>
          <w:b/>
          <w:sz w:val="28"/>
          <w:szCs w:val="28"/>
        </w:rPr>
        <w:tab/>
        <w:t xml:space="preserve">Head of the Department             </w:t>
      </w:r>
      <w:r w:rsidRPr="007B0766">
        <w:rPr>
          <w:b/>
          <w:sz w:val="28"/>
          <w:szCs w:val="28"/>
        </w:rPr>
        <w:tab/>
        <w:t>External Examiner</w:t>
      </w:r>
    </w:p>
    <w:p w14:paraId="72A0F7D9" w14:textId="77777777" w:rsidR="00CA4662" w:rsidRPr="007B0766" w:rsidRDefault="00CA4662" w:rsidP="00CA4662">
      <w:pPr>
        <w:spacing w:line="480" w:lineRule="auto"/>
        <w:jc w:val="both"/>
        <w:rPr>
          <w:sz w:val="28"/>
          <w:szCs w:val="28"/>
        </w:rPr>
      </w:pPr>
    </w:p>
    <w:p w14:paraId="2451449B" w14:textId="77777777" w:rsidR="00CA4662" w:rsidRPr="007B0766" w:rsidRDefault="00CA4662" w:rsidP="002A4A0E">
      <w:pPr>
        <w:tabs>
          <w:tab w:val="left" w:pos="5578"/>
        </w:tabs>
        <w:sectPr w:rsidR="00CA4662" w:rsidRPr="007B0766" w:rsidSect="00D068BB">
          <w:headerReference w:type="default" r:id="rId14"/>
          <w:footerReference w:type="default" r:id="rId15"/>
          <w:headerReference w:type="first" r:id="rId16"/>
          <w:footerReference w:type="first" r:id="rId17"/>
          <w:pgSz w:w="12240" w:h="15840"/>
          <w:pgMar w:top="450" w:right="1440" w:bottom="540" w:left="1440" w:header="1474"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pPr>
    </w:p>
    <w:p w14:paraId="5CC1C30D" w14:textId="77777777" w:rsidR="0063726B" w:rsidRPr="007B0766" w:rsidRDefault="00E139C7" w:rsidP="00611A57">
      <w:pPr>
        <w:spacing w:line="276" w:lineRule="auto"/>
        <w:jc w:val="center"/>
        <w:rPr>
          <w:b/>
          <w:bCs/>
          <w:sz w:val="32"/>
          <w:szCs w:val="32"/>
          <w:u w:val="single"/>
        </w:rPr>
      </w:pPr>
      <w:r w:rsidRPr="007B0766">
        <w:rPr>
          <w:b/>
          <w:bCs/>
          <w:sz w:val="32"/>
          <w:szCs w:val="32"/>
          <w:u w:val="single"/>
        </w:rPr>
        <w:lastRenderedPageBreak/>
        <w:t>ACKNOWLEDGMENT</w:t>
      </w:r>
    </w:p>
    <w:p w14:paraId="1064B446" w14:textId="77777777" w:rsidR="0063726B" w:rsidRPr="007B0766" w:rsidRDefault="0063726B" w:rsidP="00611A57">
      <w:pPr>
        <w:spacing w:line="360" w:lineRule="auto"/>
        <w:jc w:val="both"/>
      </w:pPr>
    </w:p>
    <w:p w14:paraId="0264A026" w14:textId="053ABBD7" w:rsidR="0063726B" w:rsidRPr="007B0766" w:rsidRDefault="00E139C7" w:rsidP="00611A57">
      <w:pPr>
        <w:spacing w:line="360" w:lineRule="auto"/>
        <w:ind w:firstLine="720"/>
        <w:jc w:val="both"/>
        <w:rPr>
          <w:sz w:val="26"/>
          <w:szCs w:val="26"/>
        </w:rPr>
      </w:pPr>
      <w:r w:rsidRPr="007B0766">
        <w:rPr>
          <w:sz w:val="26"/>
          <w:szCs w:val="26"/>
        </w:rPr>
        <w:t xml:space="preserve">I am very pleased to present this major Project report. This period of my student life has been truly rewarding </w:t>
      </w:r>
      <w:r w:rsidR="00443A04" w:rsidRPr="007B0766">
        <w:rPr>
          <w:sz w:val="26"/>
          <w:szCs w:val="26"/>
        </w:rPr>
        <w:t>several</w:t>
      </w:r>
      <w:r w:rsidRPr="007B0766">
        <w:rPr>
          <w:sz w:val="26"/>
          <w:szCs w:val="26"/>
        </w:rPr>
        <w:t xml:space="preserve"> people were of immense help to me during my research and the preparation of my </w:t>
      </w:r>
      <w:r w:rsidR="00EA0503" w:rsidRPr="007B0766">
        <w:rPr>
          <w:sz w:val="26"/>
          <w:szCs w:val="26"/>
        </w:rPr>
        <w:t>Comprehensive project report</w:t>
      </w:r>
      <w:r w:rsidRPr="007B0766">
        <w:rPr>
          <w:sz w:val="26"/>
          <w:szCs w:val="26"/>
        </w:rPr>
        <w:t>.</w:t>
      </w:r>
    </w:p>
    <w:p w14:paraId="6960868D" w14:textId="0473D2A2" w:rsidR="0063726B" w:rsidRPr="007B0766" w:rsidRDefault="00E139C7" w:rsidP="00611A57">
      <w:pPr>
        <w:spacing w:line="360" w:lineRule="auto"/>
        <w:jc w:val="both"/>
        <w:rPr>
          <w:sz w:val="26"/>
          <w:szCs w:val="26"/>
        </w:rPr>
      </w:pPr>
      <w:r w:rsidRPr="007B0766">
        <w:rPr>
          <w:sz w:val="26"/>
          <w:szCs w:val="26"/>
        </w:rPr>
        <w:t xml:space="preserve">First, I wish to thank God Almighty who created </w:t>
      </w:r>
      <w:r w:rsidR="00443A04" w:rsidRPr="007B0766">
        <w:rPr>
          <w:sz w:val="26"/>
          <w:szCs w:val="26"/>
        </w:rPr>
        <w:t xml:space="preserve">the </w:t>
      </w:r>
      <w:r w:rsidRPr="007B0766">
        <w:rPr>
          <w:sz w:val="26"/>
          <w:szCs w:val="26"/>
        </w:rPr>
        <w:t xml:space="preserve">heavens and earth </w:t>
      </w:r>
      <w:r w:rsidR="00443A04" w:rsidRPr="007B0766">
        <w:rPr>
          <w:sz w:val="26"/>
          <w:szCs w:val="26"/>
        </w:rPr>
        <w:t>and</w:t>
      </w:r>
      <w:r w:rsidRPr="007B0766">
        <w:rPr>
          <w:sz w:val="26"/>
          <w:szCs w:val="26"/>
        </w:rPr>
        <w:t xml:space="preserve"> helped me in completing this project.</w:t>
      </w:r>
    </w:p>
    <w:p w14:paraId="3716CAA2" w14:textId="7B689D54" w:rsidR="0063726B" w:rsidRPr="007B0766" w:rsidRDefault="00E139C7" w:rsidP="00611A57">
      <w:pPr>
        <w:spacing w:line="360" w:lineRule="auto"/>
        <w:ind w:firstLine="709"/>
        <w:jc w:val="both"/>
        <w:rPr>
          <w:sz w:val="26"/>
          <w:szCs w:val="26"/>
        </w:rPr>
      </w:pPr>
      <w:r w:rsidRPr="007B0766">
        <w:rPr>
          <w:sz w:val="26"/>
          <w:szCs w:val="26"/>
        </w:rPr>
        <w:t xml:space="preserve">I thank my parents who encouraged me to continue my </w:t>
      </w:r>
      <w:r w:rsidR="00443A04" w:rsidRPr="007B0766">
        <w:rPr>
          <w:sz w:val="26"/>
          <w:szCs w:val="26"/>
        </w:rPr>
        <w:t>Undergraduate</w:t>
      </w:r>
      <w:r w:rsidRPr="007B0766">
        <w:rPr>
          <w:sz w:val="26"/>
          <w:szCs w:val="26"/>
        </w:rPr>
        <w:t xml:space="preserve"> studies, to my father and mother.</w:t>
      </w:r>
    </w:p>
    <w:p w14:paraId="0068798E" w14:textId="253DA32B" w:rsidR="0063726B" w:rsidRPr="007B0766" w:rsidRDefault="00E139C7" w:rsidP="00611A57">
      <w:pPr>
        <w:spacing w:line="360" w:lineRule="auto"/>
        <w:ind w:firstLine="709"/>
        <w:jc w:val="both"/>
        <w:rPr>
          <w:sz w:val="26"/>
          <w:szCs w:val="26"/>
        </w:rPr>
      </w:pPr>
      <w:r w:rsidRPr="007B0766">
        <w:rPr>
          <w:sz w:val="26"/>
          <w:szCs w:val="26"/>
        </w:rPr>
        <w:t xml:space="preserve">I would like to thank </w:t>
      </w:r>
      <w:r w:rsidRPr="007B0766">
        <w:rPr>
          <w:b/>
          <w:sz w:val="26"/>
          <w:szCs w:val="26"/>
        </w:rPr>
        <w:t>Mr.</w:t>
      </w:r>
      <w:r w:rsidR="00877148" w:rsidRPr="007B0766">
        <w:rPr>
          <w:b/>
          <w:sz w:val="26"/>
          <w:szCs w:val="26"/>
        </w:rPr>
        <w:t xml:space="preserve"> </w:t>
      </w:r>
      <w:r w:rsidR="00E056C2" w:rsidRPr="007B0766">
        <w:rPr>
          <w:b/>
          <w:sz w:val="26"/>
          <w:szCs w:val="26"/>
        </w:rPr>
        <w:t>Pranay Vemula</w:t>
      </w:r>
      <w:r w:rsidR="00877148" w:rsidRPr="007B0766">
        <w:rPr>
          <w:b/>
          <w:sz w:val="26"/>
          <w:szCs w:val="26"/>
        </w:rPr>
        <w:t>,</w:t>
      </w:r>
      <w:r w:rsidRPr="007B0766">
        <w:rPr>
          <w:sz w:val="26"/>
          <w:szCs w:val="26"/>
        </w:rPr>
        <w:t xml:space="preserve"> </w:t>
      </w:r>
      <w:r w:rsidRPr="007B0766">
        <w:rPr>
          <w:b/>
          <w:sz w:val="26"/>
          <w:szCs w:val="26"/>
        </w:rPr>
        <w:t xml:space="preserve">Aurora’s Higher Education and Research Academy, Uppal, </w:t>
      </w:r>
      <w:r w:rsidRPr="007B0766">
        <w:rPr>
          <w:sz w:val="26"/>
          <w:szCs w:val="26"/>
        </w:rPr>
        <w:t xml:space="preserve">my project internal guide, for </w:t>
      </w:r>
      <w:r w:rsidR="00E056C2" w:rsidRPr="007B0766">
        <w:rPr>
          <w:sz w:val="26"/>
          <w:szCs w:val="26"/>
        </w:rPr>
        <w:t>his</w:t>
      </w:r>
      <w:r w:rsidRPr="007B0766">
        <w:rPr>
          <w:sz w:val="26"/>
          <w:szCs w:val="26"/>
        </w:rPr>
        <w:t xml:space="preserve"> guidance and help. </w:t>
      </w:r>
      <w:r w:rsidR="00E056C2" w:rsidRPr="007B0766">
        <w:rPr>
          <w:sz w:val="26"/>
          <w:szCs w:val="26"/>
        </w:rPr>
        <w:t>His</w:t>
      </w:r>
      <w:r w:rsidRPr="007B0766">
        <w:rPr>
          <w:sz w:val="26"/>
          <w:szCs w:val="26"/>
        </w:rPr>
        <w:t xml:space="preserve"> insight during the course of my research and regular guidance were valuable to me.</w:t>
      </w:r>
    </w:p>
    <w:p w14:paraId="430BE1C0" w14:textId="5C2B0797" w:rsidR="0063726B" w:rsidRPr="00435799" w:rsidRDefault="00E139C7" w:rsidP="00611A57">
      <w:pPr>
        <w:spacing w:line="360" w:lineRule="auto"/>
        <w:jc w:val="both"/>
        <w:rPr>
          <w:color w:val="0D0D0D" w:themeColor="text1" w:themeTint="F2"/>
          <w:sz w:val="26"/>
          <w:szCs w:val="26"/>
        </w:rPr>
      </w:pPr>
      <w:r w:rsidRPr="007B0766">
        <w:rPr>
          <w:sz w:val="26"/>
          <w:szCs w:val="26"/>
        </w:rPr>
        <w:tab/>
      </w:r>
      <w:r w:rsidRPr="00435799">
        <w:rPr>
          <w:color w:val="0D0D0D" w:themeColor="text1" w:themeTint="F2"/>
          <w:sz w:val="26"/>
          <w:szCs w:val="26"/>
        </w:rPr>
        <w:t>And also</w:t>
      </w:r>
      <w:r w:rsidR="004B6AAB" w:rsidRPr="00435799">
        <w:rPr>
          <w:color w:val="0D0D0D" w:themeColor="text1" w:themeTint="F2"/>
          <w:sz w:val="26"/>
          <w:szCs w:val="26"/>
        </w:rPr>
        <w:t>,</w:t>
      </w:r>
      <w:r w:rsidRPr="00435799">
        <w:rPr>
          <w:color w:val="0D0D0D" w:themeColor="text1" w:themeTint="F2"/>
          <w:sz w:val="26"/>
          <w:szCs w:val="26"/>
        </w:rPr>
        <w:t xml:space="preserve"> I thank </w:t>
      </w:r>
      <w:r w:rsidR="003D08F8" w:rsidRPr="00435799">
        <w:rPr>
          <w:b/>
          <w:color w:val="0D0D0D" w:themeColor="text1" w:themeTint="F2"/>
          <w:sz w:val="26"/>
          <w:szCs w:val="26"/>
        </w:rPr>
        <w:t xml:space="preserve">Dr. </w:t>
      </w:r>
      <w:r w:rsidR="00C9291C" w:rsidRPr="00435799">
        <w:rPr>
          <w:b/>
          <w:color w:val="0D0D0D" w:themeColor="text1" w:themeTint="F2"/>
          <w:sz w:val="26"/>
          <w:szCs w:val="26"/>
        </w:rPr>
        <w:t>S.</w:t>
      </w:r>
      <w:r w:rsidR="00674882">
        <w:rPr>
          <w:b/>
          <w:color w:val="0D0D0D" w:themeColor="text1" w:themeTint="F2"/>
          <w:sz w:val="26"/>
          <w:szCs w:val="26"/>
        </w:rPr>
        <w:t xml:space="preserve"> </w:t>
      </w:r>
      <w:r w:rsidR="00C9291C" w:rsidRPr="00435799">
        <w:rPr>
          <w:b/>
          <w:color w:val="0D0D0D" w:themeColor="text1" w:themeTint="F2"/>
          <w:sz w:val="26"/>
          <w:szCs w:val="26"/>
        </w:rPr>
        <w:t>Mahesh</w:t>
      </w:r>
      <w:r w:rsidRPr="00435799">
        <w:rPr>
          <w:b/>
          <w:color w:val="0D0D0D" w:themeColor="text1" w:themeTint="F2"/>
          <w:sz w:val="26"/>
          <w:szCs w:val="26"/>
        </w:rPr>
        <w:t xml:space="preserve">, </w:t>
      </w:r>
      <w:r w:rsidRPr="00435799">
        <w:rPr>
          <w:color w:val="0D0D0D" w:themeColor="text1" w:themeTint="F2"/>
          <w:sz w:val="26"/>
          <w:szCs w:val="26"/>
        </w:rPr>
        <w:t>Head of the Department, Computer Science and Engineering</w:t>
      </w:r>
      <w:r w:rsidR="004B6AAB" w:rsidRPr="00435799">
        <w:rPr>
          <w:color w:val="0D0D0D" w:themeColor="text1" w:themeTint="F2"/>
          <w:sz w:val="26"/>
          <w:szCs w:val="26"/>
        </w:rPr>
        <w:t xml:space="preserve"> </w:t>
      </w:r>
      <w:r w:rsidR="0029277F" w:rsidRPr="00435799">
        <w:rPr>
          <w:color w:val="0D0D0D" w:themeColor="text1" w:themeTint="F2"/>
          <w:sz w:val="26"/>
          <w:szCs w:val="26"/>
        </w:rPr>
        <w:t>–</w:t>
      </w:r>
      <w:r w:rsidR="004B6AAB" w:rsidRPr="00435799">
        <w:rPr>
          <w:color w:val="0D0D0D" w:themeColor="text1" w:themeTint="F2"/>
          <w:sz w:val="26"/>
          <w:szCs w:val="26"/>
        </w:rPr>
        <w:t xml:space="preserve"> </w:t>
      </w:r>
      <w:r w:rsidR="00C9291C" w:rsidRPr="00435799">
        <w:rPr>
          <w:color w:val="0D0D0D" w:themeColor="text1" w:themeTint="F2"/>
          <w:sz w:val="26"/>
          <w:szCs w:val="26"/>
        </w:rPr>
        <w:t>Data Science</w:t>
      </w:r>
      <w:r w:rsidRPr="00435799">
        <w:rPr>
          <w:color w:val="0D0D0D" w:themeColor="text1" w:themeTint="F2"/>
          <w:sz w:val="26"/>
          <w:szCs w:val="26"/>
        </w:rPr>
        <w:t xml:space="preserve">, </w:t>
      </w:r>
      <w:r w:rsidR="0029277F" w:rsidRPr="00435799">
        <w:rPr>
          <w:b/>
          <w:color w:val="0D0D0D" w:themeColor="text1" w:themeTint="F2"/>
          <w:sz w:val="26"/>
          <w:szCs w:val="26"/>
        </w:rPr>
        <w:t>Aurora’s Higher Education and Research Academy, Uppal</w:t>
      </w:r>
      <w:r w:rsidRPr="00435799">
        <w:rPr>
          <w:b/>
          <w:color w:val="0D0D0D" w:themeColor="text1" w:themeTint="F2"/>
          <w:sz w:val="26"/>
          <w:szCs w:val="26"/>
        </w:rPr>
        <w:t>,</w:t>
      </w:r>
      <w:r w:rsidRPr="00435799">
        <w:rPr>
          <w:color w:val="0D0D0D" w:themeColor="text1" w:themeTint="F2"/>
          <w:sz w:val="26"/>
          <w:szCs w:val="26"/>
        </w:rPr>
        <w:t xml:space="preserve"> for her encouragement and cooperation throughout the project.</w:t>
      </w:r>
    </w:p>
    <w:p w14:paraId="39E06030" w14:textId="1A6CFD8C" w:rsidR="0063726B" w:rsidRPr="00435799" w:rsidRDefault="00E139C7" w:rsidP="00611A57">
      <w:pPr>
        <w:spacing w:line="360" w:lineRule="auto"/>
        <w:ind w:firstLine="720"/>
        <w:jc w:val="both"/>
        <w:rPr>
          <w:color w:val="0D0D0D" w:themeColor="text1" w:themeTint="F2"/>
          <w:sz w:val="26"/>
          <w:szCs w:val="26"/>
        </w:rPr>
      </w:pPr>
      <w:r w:rsidRPr="00435799">
        <w:rPr>
          <w:color w:val="0D0D0D" w:themeColor="text1" w:themeTint="F2"/>
          <w:sz w:val="26"/>
          <w:szCs w:val="26"/>
        </w:rPr>
        <w:t xml:space="preserve">I would also thank </w:t>
      </w:r>
      <w:r w:rsidR="004E4F11" w:rsidRPr="00435799">
        <w:rPr>
          <w:b/>
          <w:color w:val="0D0D0D" w:themeColor="text1" w:themeTint="F2"/>
          <w:sz w:val="26"/>
          <w:szCs w:val="26"/>
        </w:rPr>
        <w:t>Dr.</w:t>
      </w:r>
      <w:r w:rsidR="00674882">
        <w:rPr>
          <w:b/>
          <w:color w:val="0D0D0D" w:themeColor="text1" w:themeTint="F2"/>
          <w:sz w:val="26"/>
          <w:szCs w:val="26"/>
        </w:rPr>
        <w:t xml:space="preserve"> </w:t>
      </w:r>
      <w:r w:rsidR="004E4F11" w:rsidRPr="00435799">
        <w:rPr>
          <w:b/>
          <w:color w:val="0D0D0D" w:themeColor="text1" w:themeTint="F2"/>
          <w:sz w:val="26"/>
          <w:szCs w:val="26"/>
        </w:rPr>
        <w:t>Vishwanadham Bulusu</w:t>
      </w:r>
      <w:r w:rsidRPr="00435799">
        <w:rPr>
          <w:b/>
          <w:color w:val="0D0D0D" w:themeColor="text1" w:themeTint="F2"/>
          <w:sz w:val="26"/>
          <w:szCs w:val="26"/>
        </w:rPr>
        <w:t xml:space="preserve">, </w:t>
      </w:r>
      <w:r w:rsidR="00072EBC" w:rsidRPr="00435799">
        <w:rPr>
          <w:b/>
          <w:color w:val="0D0D0D" w:themeColor="text1" w:themeTint="F2"/>
          <w:sz w:val="26"/>
          <w:szCs w:val="26"/>
        </w:rPr>
        <w:t xml:space="preserve">Registrar </w:t>
      </w:r>
      <w:r w:rsidRPr="00435799">
        <w:rPr>
          <w:color w:val="0D0D0D" w:themeColor="text1" w:themeTint="F2"/>
          <w:sz w:val="26"/>
          <w:szCs w:val="26"/>
        </w:rPr>
        <w:t xml:space="preserve">of our </w:t>
      </w:r>
      <w:r w:rsidR="002C2C02" w:rsidRPr="00435799">
        <w:rPr>
          <w:color w:val="0D0D0D" w:themeColor="text1" w:themeTint="F2"/>
          <w:sz w:val="26"/>
          <w:szCs w:val="26"/>
        </w:rPr>
        <w:t>University</w:t>
      </w:r>
      <w:r w:rsidRPr="00435799">
        <w:rPr>
          <w:color w:val="0D0D0D" w:themeColor="text1" w:themeTint="F2"/>
          <w:sz w:val="26"/>
          <w:szCs w:val="26"/>
        </w:rPr>
        <w:t xml:space="preserve">, for extending </w:t>
      </w:r>
      <w:r w:rsidR="005626BC" w:rsidRPr="00435799">
        <w:rPr>
          <w:color w:val="0D0D0D" w:themeColor="text1" w:themeTint="F2"/>
          <w:sz w:val="26"/>
          <w:szCs w:val="26"/>
        </w:rPr>
        <w:t>his</w:t>
      </w:r>
      <w:r w:rsidRPr="00435799">
        <w:rPr>
          <w:color w:val="0D0D0D" w:themeColor="text1" w:themeTint="F2"/>
          <w:sz w:val="26"/>
          <w:szCs w:val="26"/>
        </w:rPr>
        <w:t xml:space="preserve"> help.</w:t>
      </w:r>
    </w:p>
    <w:p w14:paraId="7778775D" w14:textId="2045E20E" w:rsidR="00404704" w:rsidRPr="00435799" w:rsidRDefault="00E139C7" w:rsidP="00611A57">
      <w:pPr>
        <w:spacing w:line="360" w:lineRule="auto"/>
        <w:ind w:firstLine="720"/>
        <w:jc w:val="both"/>
        <w:rPr>
          <w:color w:val="0D0D0D" w:themeColor="text1" w:themeTint="F2"/>
          <w:sz w:val="26"/>
          <w:szCs w:val="26"/>
        </w:rPr>
      </w:pPr>
      <w:r w:rsidRPr="00435799">
        <w:rPr>
          <w:color w:val="0D0D0D" w:themeColor="text1" w:themeTint="F2"/>
          <w:sz w:val="26"/>
          <w:szCs w:val="26"/>
        </w:rPr>
        <w:t xml:space="preserve">I would also thank </w:t>
      </w:r>
      <w:r w:rsidRPr="00435799">
        <w:rPr>
          <w:b/>
          <w:color w:val="0D0D0D" w:themeColor="text1" w:themeTint="F2"/>
          <w:sz w:val="26"/>
          <w:szCs w:val="26"/>
        </w:rPr>
        <w:t xml:space="preserve">Dr. </w:t>
      </w:r>
      <w:r w:rsidR="00B05FA2" w:rsidRPr="00435799">
        <w:rPr>
          <w:b/>
          <w:color w:val="0D0D0D" w:themeColor="text1" w:themeTint="F2"/>
          <w:sz w:val="26"/>
          <w:szCs w:val="26"/>
        </w:rPr>
        <w:t>Aruna</w:t>
      </w:r>
      <w:r w:rsidRPr="00435799">
        <w:rPr>
          <w:b/>
          <w:color w:val="0D0D0D" w:themeColor="text1" w:themeTint="F2"/>
          <w:sz w:val="26"/>
          <w:szCs w:val="26"/>
        </w:rPr>
        <w:t>, Dean of Engineering</w:t>
      </w:r>
      <w:r w:rsidRPr="00435799">
        <w:rPr>
          <w:color w:val="0D0D0D" w:themeColor="text1" w:themeTint="F2"/>
          <w:sz w:val="26"/>
          <w:szCs w:val="26"/>
        </w:rPr>
        <w:t xml:space="preserve"> of our </w:t>
      </w:r>
      <w:r w:rsidR="002C2C02" w:rsidRPr="00435799">
        <w:rPr>
          <w:color w:val="0D0D0D" w:themeColor="text1" w:themeTint="F2"/>
          <w:sz w:val="26"/>
          <w:szCs w:val="26"/>
        </w:rPr>
        <w:t>University</w:t>
      </w:r>
      <w:r w:rsidRPr="00435799">
        <w:rPr>
          <w:color w:val="0D0D0D" w:themeColor="text1" w:themeTint="F2"/>
          <w:sz w:val="26"/>
          <w:szCs w:val="26"/>
        </w:rPr>
        <w:t>, for extending h</w:t>
      </w:r>
      <w:r w:rsidR="00674882">
        <w:rPr>
          <w:color w:val="0D0D0D" w:themeColor="text1" w:themeTint="F2"/>
          <w:sz w:val="26"/>
          <w:szCs w:val="26"/>
        </w:rPr>
        <w:t>er</w:t>
      </w:r>
      <w:r w:rsidRPr="00435799">
        <w:rPr>
          <w:color w:val="0D0D0D" w:themeColor="text1" w:themeTint="F2"/>
          <w:sz w:val="26"/>
          <w:szCs w:val="26"/>
        </w:rPr>
        <w:t xml:space="preserve"> help.</w:t>
      </w:r>
      <w:r w:rsidR="004E1B96" w:rsidRPr="00435799">
        <w:rPr>
          <w:color w:val="0D0D0D" w:themeColor="text1" w:themeTint="F2"/>
          <w:sz w:val="26"/>
          <w:szCs w:val="26"/>
        </w:rPr>
        <w:t xml:space="preserve"> </w:t>
      </w:r>
    </w:p>
    <w:p w14:paraId="63880F7D" w14:textId="77777777" w:rsidR="00404704" w:rsidRPr="007B0766" w:rsidRDefault="00404704" w:rsidP="00611A57">
      <w:pPr>
        <w:spacing w:line="360" w:lineRule="auto"/>
        <w:ind w:firstLine="720"/>
        <w:jc w:val="both"/>
        <w:rPr>
          <w:sz w:val="26"/>
          <w:szCs w:val="26"/>
        </w:rPr>
      </w:pPr>
    </w:p>
    <w:p w14:paraId="75C70D0B" w14:textId="77777777" w:rsidR="0063726B" w:rsidRPr="007B0766" w:rsidRDefault="0063726B" w:rsidP="00CA4662">
      <w:pPr>
        <w:rPr>
          <w:sz w:val="26"/>
          <w:szCs w:val="26"/>
        </w:rPr>
      </w:pPr>
    </w:p>
    <w:p w14:paraId="704C48A4" w14:textId="77777777" w:rsidR="00CA4662" w:rsidRPr="007B0766" w:rsidRDefault="00CA4662" w:rsidP="002A4A0E">
      <w:pPr>
        <w:tabs>
          <w:tab w:val="left" w:pos="5578"/>
        </w:tabs>
        <w:rPr>
          <w:sz w:val="26"/>
          <w:szCs w:val="26"/>
        </w:rPr>
        <w:sectPr w:rsidR="00CA4662" w:rsidRPr="007B0766" w:rsidSect="00485A41">
          <w:headerReference w:type="default" r:id="rId18"/>
          <w:footerReference w:type="default" r:id="rId19"/>
          <w:headerReference w:type="first" r:id="rId20"/>
          <w:pgSz w:w="12240" w:h="15840"/>
          <w:pgMar w:top="450" w:right="1440" w:bottom="540" w:left="1440" w:header="1474"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360"/>
        </w:sectPr>
      </w:pPr>
    </w:p>
    <w:p w14:paraId="415C31A5" w14:textId="082B810F" w:rsidR="00A0479F" w:rsidRPr="007B0766" w:rsidRDefault="00E139C7" w:rsidP="00A0479F">
      <w:pPr>
        <w:widowControl w:val="0"/>
        <w:tabs>
          <w:tab w:val="left" w:pos="720"/>
          <w:tab w:val="left" w:pos="7800"/>
        </w:tabs>
        <w:suppressAutoHyphens/>
        <w:autoSpaceDE w:val="0"/>
        <w:autoSpaceDN w:val="0"/>
        <w:adjustRightInd w:val="0"/>
        <w:spacing w:line="360" w:lineRule="auto"/>
        <w:jc w:val="center"/>
        <w:rPr>
          <w:b/>
          <w:sz w:val="32"/>
          <w:szCs w:val="32"/>
          <w:u w:val="single"/>
          <w:lang w:val="en-IN"/>
        </w:rPr>
      </w:pPr>
      <w:r w:rsidRPr="007B0766">
        <w:rPr>
          <w:b/>
          <w:sz w:val="32"/>
          <w:szCs w:val="32"/>
          <w:u w:val="single"/>
          <w:lang w:val="en-IN"/>
        </w:rPr>
        <w:lastRenderedPageBreak/>
        <w:t>ABS</w:t>
      </w:r>
      <w:r w:rsidR="00AE1124" w:rsidRPr="007B0766">
        <w:rPr>
          <w:b/>
          <w:sz w:val="32"/>
          <w:szCs w:val="32"/>
          <w:u w:val="single"/>
          <w:lang w:val="en-IN"/>
        </w:rPr>
        <w:t>T</w:t>
      </w:r>
      <w:r w:rsidRPr="007B0766">
        <w:rPr>
          <w:b/>
          <w:sz w:val="32"/>
          <w:szCs w:val="32"/>
          <w:u w:val="single"/>
          <w:lang w:val="en-IN"/>
        </w:rPr>
        <w:t>RACT</w:t>
      </w:r>
    </w:p>
    <w:p w14:paraId="6E6E2E96" w14:textId="77777777" w:rsidR="001D22FF" w:rsidRPr="007B0766" w:rsidRDefault="001D22FF" w:rsidP="00A0479F">
      <w:pPr>
        <w:widowControl w:val="0"/>
        <w:tabs>
          <w:tab w:val="left" w:pos="720"/>
          <w:tab w:val="left" w:pos="7800"/>
        </w:tabs>
        <w:suppressAutoHyphens/>
        <w:autoSpaceDE w:val="0"/>
        <w:autoSpaceDN w:val="0"/>
        <w:adjustRightInd w:val="0"/>
        <w:spacing w:line="360" w:lineRule="auto"/>
        <w:jc w:val="center"/>
        <w:rPr>
          <w:b/>
          <w:sz w:val="32"/>
          <w:szCs w:val="32"/>
          <w:u w:val="single"/>
          <w:lang w:val="en-IN"/>
        </w:rPr>
      </w:pPr>
    </w:p>
    <w:p w14:paraId="6E5B238A" w14:textId="3ECD368D" w:rsidR="001D22FF" w:rsidRPr="007B0766" w:rsidRDefault="00E85035" w:rsidP="00D04EDA">
      <w:pPr>
        <w:spacing w:line="360" w:lineRule="auto"/>
        <w:jc w:val="both"/>
      </w:pPr>
      <w:r w:rsidRPr="00E85035">
        <w:t>Climate change is a big deal for our planet and we get a lot of information about it from different places like reports on the environment, special sensors and websites. It is hard to look at all this information using the ways because there is just so much of it. It is very complicated. This project is, about using Visual Analytics of Climate Change Data to understand climate change. We do this by using techniques to analyze the climate change data and then we use tools to visualize the climate change data so we can see the patterns and trends of climate change more clearly. The goal is to understand climate change and its patterns and trends. The project collects climate-related data such as temperature, rainfall, and carbon emissions, processes and cleans the data, and analyzes it to identify important changes over time. Visual tools like graphs, charts, and maps are used to present the results in an easy and meaningful way. The visual analytics approach helps users quickly observe trends, compare data, and gain useful insights into climate change. This project supports better awareness, understanding, and decision-making related to environmental and climate issues.</w:t>
      </w:r>
      <w:r w:rsidR="001D22FF" w:rsidRPr="007B0766">
        <w:br w:type="page"/>
      </w:r>
    </w:p>
    <w:p w14:paraId="7A9D5C8F" w14:textId="514179BA" w:rsidR="00443A04" w:rsidRPr="007B0766" w:rsidRDefault="00443A04" w:rsidP="00EA4F3F">
      <w:pPr>
        <w:widowControl w:val="0"/>
        <w:tabs>
          <w:tab w:val="left" w:pos="720"/>
          <w:tab w:val="left" w:pos="7800"/>
        </w:tabs>
        <w:suppressAutoHyphens/>
        <w:autoSpaceDE w:val="0"/>
        <w:autoSpaceDN w:val="0"/>
        <w:adjustRightInd w:val="0"/>
        <w:spacing w:before="240" w:after="240" w:line="360" w:lineRule="auto"/>
        <w:jc w:val="both"/>
        <w:rPr>
          <w:bCs/>
          <w:sz w:val="28"/>
          <w:lang w:val="en-IN"/>
        </w:rPr>
        <w:sectPr w:rsidR="00443A04" w:rsidRPr="007B0766" w:rsidSect="00D068BB">
          <w:headerReference w:type="default" r:id="rId21"/>
          <w:footerReference w:type="default" r:id="rId22"/>
          <w:headerReference w:type="first" r:id="rId23"/>
          <w:footerReference w:type="first" r:id="rId24"/>
          <w:pgSz w:w="12240" w:h="15840"/>
          <w:pgMar w:top="450" w:right="1440" w:bottom="540" w:left="1440" w:header="1474"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pPr>
    </w:p>
    <w:p w14:paraId="63362AF4" w14:textId="77777777" w:rsidR="00CB30E2" w:rsidRPr="007B0766" w:rsidRDefault="00E139C7" w:rsidP="00CB30E2">
      <w:pPr>
        <w:spacing w:line="360" w:lineRule="auto"/>
        <w:jc w:val="center"/>
        <w:rPr>
          <w:b/>
          <w:sz w:val="28"/>
          <w:szCs w:val="28"/>
        </w:rPr>
      </w:pPr>
      <w:r w:rsidRPr="007B0766">
        <w:rPr>
          <w:b/>
          <w:sz w:val="28"/>
          <w:szCs w:val="28"/>
        </w:rPr>
        <w:lastRenderedPageBreak/>
        <w:t>LIST OF FIGURES</w:t>
      </w:r>
    </w:p>
    <w:p w14:paraId="301AAB5B" w14:textId="77777777" w:rsidR="00CB30E2" w:rsidRPr="007B0766" w:rsidRDefault="00CB30E2" w:rsidP="00CB30E2">
      <w:pPr>
        <w:spacing w:line="360" w:lineRule="auto"/>
        <w:jc w:val="center"/>
        <w:rPr>
          <w:b/>
          <w:sz w:val="32"/>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5580"/>
        <w:gridCol w:w="1980"/>
      </w:tblGrid>
      <w:tr w:rsidR="007B0766" w:rsidRPr="007B0766" w14:paraId="12F3FDA9" w14:textId="77777777" w:rsidTr="009C198A">
        <w:trPr>
          <w:trHeight w:val="610"/>
          <w:jc w:val="center"/>
        </w:trPr>
        <w:tc>
          <w:tcPr>
            <w:tcW w:w="1008" w:type="dxa"/>
            <w:vAlign w:val="center"/>
          </w:tcPr>
          <w:p w14:paraId="0A2C9E4D" w14:textId="77777777" w:rsidR="00CB30E2" w:rsidRPr="007B0766" w:rsidRDefault="00E139C7" w:rsidP="009C198A">
            <w:pPr>
              <w:widowControl w:val="0"/>
              <w:adjustRightInd w:val="0"/>
              <w:spacing w:line="360" w:lineRule="auto"/>
              <w:jc w:val="center"/>
              <w:textAlignment w:val="baseline"/>
              <w:rPr>
                <w:b/>
              </w:rPr>
            </w:pPr>
            <w:r w:rsidRPr="007B0766">
              <w:rPr>
                <w:b/>
              </w:rPr>
              <w:br w:type="page"/>
              <w:t>S.NO.</w:t>
            </w:r>
          </w:p>
        </w:tc>
        <w:tc>
          <w:tcPr>
            <w:tcW w:w="5580" w:type="dxa"/>
            <w:vAlign w:val="center"/>
          </w:tcPr>
          <w:p w14:paraId="6CC19416" w14:textId="77777777" w:rsidR="00CB30E2" w:rsidRPr="007B0766" w:rsidRDefault="00E139C7" w:rsidP="009C198A">
            <w:pPr>
              <w:widowControl w:val="0"/>
              <w:adjustRightInd w:val="0"/>
              <w:spacing w:line="360" w:lineRule="auto"/>
              <w:jc w:val="center"/>
              <w:textAlignment w:val="baseline"/>
              <w:rPr>
                <w:b/>
              </w:rPr>
            </w:pPr>
            <w:r w:rsidRPr="007B0766">
              <w:rPr>
                <w:b/>
              </w:rPr>
              <w:t>NAME OF THE DIAGRAM</w:t>
            </w:r>
          </w:p>
        </w:tc>
        <w:tc>
          <w:tcPr>
            <w:tcW w:w="1980" w:type="dxa"/>
            <w:vAlign w:val="center"/>
          </w:tcPr>
          <w:p w14:paraId="595AFEF6" w14:textId="77777777" w:rsidR="00CB30E2" w:rsidRPr="007B0766" w:rsidRDefault="00E139C7" w:rsidP="009C198A">
            <w:pPr>
              <w:widowControl w:val="0"/>
              <w:adjustRightInd w:val="0"/>
              <w:spacing w:line="360" w:lineRule="auto"/>
              <w:jc w:val="center"/>
              <w:textAlignment w:val="baseline"/>
              <w:rPr>
                <w:b/>
              </w:rPr>
            </w:pPr>
            <w:r w:rsidRPr="007B0766">
              <w:rPr>
                <w:b/>
              </w:rPr>
              <w:t>PAGE NO.</w:t>
            </w:r>
          </w:p>
        </w:tc>
      </w:tr>
      <w:tr w:rsidR="007B0766" w:rsidRPr="007B0766" w14:paraId="3BBC1DB2" w14:textId="77777777" w:rsidTr="004E2062">
        <w:trPr>
          <w:trHeight w:val="720"/>
          <w:jc w:val="center"/>
        </w:trPr>
        <w:tc>
          <w:tcPr>
            <w:tcW w:w="1008" w:type="dxa"/>
            <w:vAlign w:val="center"/>
          </w:tcPr>
          <w:p w14:paraId="589BDC82" w14:textId="36CFE95C" w:rsidR="004A159A" w:rsidRPr="007B0766" w:rsidRDefault="00374632" w:rsidP="009C198A">
            <w:pPr>
              <w:widowControl w:val="0"/>
              <w:adjustRightInd w:val="0"/>
              <w:spacing w:line="360" w:lineRule="auto"/>
              <w:jc w:val="center"/>
              <w:textAlignment w:val="baseline"/>
              <w:rPr>
                <w:bCs/>
              </w:rPr>
            </w:pPr>
            <w:r w:rsidRPr="007B0766">
              <w:rPr>
                <w:bCs/>
              </w:rPr>
              <w:t>1</w:t>
            </w:r>
            <w:r w:rsidR="00E139C7" w:rsidRPr="007B0766">
              <w:rPr>
                <w:bCs/>
              </w:rPr>
              <w:t>.</w:t>
            </w:r>
          </w:p>
        </w:tc>
        <w:tc>
          <w:tcPr>
            <w:tcW w:w="5580" w:type="dxa"/>
          </w:tcPr>
          <w:p w14:paraId="6E675358" w14:textId="77777777" w:rsidR="004A159A" w:rsidRPr="007B0766" w:rsidRDefault="00E139C7" w:rsidP="009C198A">
            <w:pPr>
              <w:widowControl w:val="0"/>
              <w:adjustRightInd w:val="0"/>
              <w:spacing w:line="360" w:lineRule="auto"/>
              <w:textAlignment w:val="baseline"/>
              <w:rPr>
                <w:b/>
              </w:rPr>
            </w:pPr>
            <w:r w:rsidRPr="007B0766">
              <w:rPr>
                <w:lang w:val="en-IN"/>
              </w:rPr>
              <w:t>Architecture Diagram</w:t>
            </w:r>
          </w:p>
        </w:tc>
        <w:tc>
          <w:tcPr>
            <w:tcW w:w="1980" w:type="dxa"/>
            <w:vAlign w:val="center"/>
          </w:tcPr>
          <w:p w14:paraId="0CF55B4C" w14:textId="61A1A241" w:rsidR="004A159A" w:rsidRPr="007B0766" w:rsidRDefault="00374632" w:rsidP="009C198A">
            <w:pPr>
              <w:widowControl w:val="0"/>
              <w:adjustRightInd w:val="0"/>
              <w:spacing w:line="360" w:lineRule="auto"/>
              <w:jc w:val="center"/>
              <w:textAlignment w:val="baseline"/>
              <w:rPr>
                <w:bCs/>
              </w:rPr>
            </w:pPr>
            <w:r w:rsidRPr="007B0766">
              <w:rPr>
                <w:bCs/>
              </w:rPr>
              <w:t>14</w:t>
            </w:r>
          </w:p>
        </w:tc>
      </w:tr>
      <w:tr w:rsidR="007B0766" w:rsidRPr="007B0766" w14:paraId="0FA40756" w14:textId="77777777" w:rsidTr="004E2062">
        <w:trPr>
          <w:trHeight w:val="720"/>
          <w:jc w:val="center"/>
        </w:trPr>
        <w:tc>
          <w:tcPr>
            <w:tcW w:w="1008" w:type="dxa"/>
            <w:vAlign w:val="center"/>
          </w:tcPr>
          <w:p w14:paraId="3ACBFA26" w14:textId="448FC2A9" w:rsidR="004A159A" w:rsidRPr="007B0766" w:rsidRDefault="00374632" w:rsidP="009C198A">
            <w:pPr>
              <w:widowControl w:val="0"/>
              <w:adjustRightInd w:val="0"/>
              <w:spacing w:line="360" w:lineRule="auto"/>
              <w:jc w:val="center"/>
              <w:textAlignment w:val="baseline"/>
              <w:rPr>
                <w:bCs/>
              </w:rPr>
            </w:pPr>
            <w:r w:rsidRPr="007B0766">
              <w:rPr>
                <w:bCs/>
              </w:rPr>
              <w:t>2</w:t>
            </w:r>
            <w:r w:rsidR="00E139C7" w:rsidRPr="007B0766">
              <w:rPr>
                <w:bCs/>
              </w:rPr>
              <w:t>.</w:t>
            </w:r>
          </w:p>
        </w:tc>
        <w:tc>
          <w:tcPr>
            <w:tcW w:w="5580" w:type="dxa"/>
          </w:tcPr>
          <w:p w14:paraId="3E485E65" w14:textId="77777777" w:rsidR="004A159A" w:rsidRPr="007B0766" w:rsidRDefault="00E139C7" w:rsidP="009C198A">
            <w:pPr>
              <w:widowControl w:val="0"/>
              <w:adjustRightInd w:val="0"/>
              <w:spacing w:line="360" w:lineRule="auto"/>
              <w:textAlignment w:val="baseline"/>
              <w:rPr>
                <w:b/>
              </w:rPr>
            </w:pPr>
            <w:r w:rsidRPr="007B0766">
              <w:rPr>
                <w:lang w:val="en-IN"/>
              </w:rPr>
              <w:t>E-R Diagram</w:t>
            </w:r>
          </w:p>
        </w:tc>
        <w:tc>
          <w:tcPr>
            <w:tcW w:w="1980" w:type="dxa"/>
            <w:vAlign w:val="center"/>
          </w:tcPr>
          <w:p w14:paraId="795A1351" w14:textId="1A7268EC" w:rsidR="004A159A" w:rsidRPr="007B0766" w:rsidRDefault="00374632" w:rsidP="009C198A">
            <w:pPr>
              <w:widowControl w:val="0"/>
              <w:adjustRightInd w:val="0"/>
              <w:spacing w:line="360" w:lineRule="auto"/>
              <w:jc w:val="center"/>
              <w:textAlignment w:val="baseline"/>
              <w:rPr>
                <w:bCs/>
              </w:rPr>
            </w:pPr>
            <w:r w:rsidRPr="007B0766">
              <w:rPr>
                <w:bCs/>
              </w:rPr>
              <w:t>14</w:t>
            </w:r>
          </w:p>
        </w:tc>
      </w:tr>
      <w:tr w:rsidR="00C5302D" w:rsidRPr="007B0766" w14:paraId="01CF0F1C" w14:textId="77777777" w:rsidTr="003B6F38">
        <w:trPr>
          <w:trHeight w:val="720"/>
          <w:jc w:val="center"/>
        </w:trPr>
        <w:tc>
          <w:tcPr>
            <w:tcW w:w="1008" w:type="dxa"/>
            <w:vAlign w:val="center"/>
          </w:tcPr>
          <w:p w14:paraId="22BA19ED" w14:textId="5A4DBCDA" w:rsidR="004A159A" w:rsidRPr="007B0766" w:rsidRDefault="00374632" w:rsidP="009C198A">
            <w:pPr>
              <w:widowControl w:val="0"/>
              <w:adjustRightInd w:val="0"/>
              <w:spacing w:line="360" w:lineRule="auto"/>
              <w:jc w:val="center"/>
              <w:textAlignment w:val="baseline"/>
              <w:rPr>
                <w:bCs/>
              </w:rPr>
            </w:pPr>
            <w:r w:rsidRPr="007B0766">
              <w:rPr>
                <w:bCs/>
              </w:rPr>
              <w:t>3</w:t>
            </w:r>
            <w:r w:rsidR="00E139C7" w:rsidRPr="007B0766">
              <w:rPr>
                <w:bCs/>
              </w:rPr>
              <w:t>.</w:t>
            </w:r>
          </w:p>
        </w:tc>
        <w:tc>
          <w:tcPr>
            <w:tcW w:w="5580" w:type="dxa"/>
            <w:vAlign w:val="center"/>
          </w:tcPr>
          <w:p w14:paraId="58816EF7" w14:textId="77777777" w:rsidR="004A159A" w:rsidRPr="007B0766" w:rsidRDefault="00E139C7" w:rsidP="009C198A">
            <w:pPr>
              <w:widowControl w:val="0"/>
              <w:adjustRightInd w:val="0"/>
              <w:spacing w:line="360" w:lineRule="auto"/>
              <w:textAlignment w:val="baseline"/>
              <w:rPr>
                <w:bCs/>
              </w:rPr>
            </w:pPr>
            <w:r w:rsidRPr="007B0766">
              <w:rPr>
                <w:bCs/>
              </w:rPr>
              <w:t>Test Cases</w:t>
            </w:r>
          </w:p>
        </w:tc>
        <w:tc>
          <w:tcPr>
            <w:tcW w:w="1980" w:type="dxa"/>
            <w:vAlign w:val="center"/>
          </w:tcPr>
          <w:p w14:paraId="788AD9B6" w14:textId="7B98B50B" w:rsidR="004A159A" w:rsidRPr="007B0766" w:rsidRDefault="00E139C7" w:rsidP="009C198A">
            <w:pPr>
              <w:widowControl w:val="0"/>
              <w:adjustRightInd w:val="0"/>
              <w:spacing w:line="360" w:lineRule="auto"/>
              <w:jc w:val="center"/>
              <w:textAlignment w:val="baseline"/>
              <w:rPr>
                <w:bCs/>
              </w:rPr>
            </w:pPr>
            <w:r w:rsidRPr="007B0766">
              <w:rPr>
                <w:bCs/>
              </w:rPr>
              <w:t>2</w:t>
            </w:r>
            <w:r w:rsidR="0051789D" w:rsidRPr="007B0766">
              <w:rPr>
                <w:bCs/>
              </w:rPr>
              <w:t>0</w:t>
            </w:r>
          </w:p>
        </w:tc>
      </w:tr>
    </w:tbl>
    <w:p w14:paraId="7F835F8A" w14:textId="77777777" w:rsidR="00CB30E2" w:rsidRPr="007B0766" w:rsidRDefault="00CB30E2" w:rsidP="00CB30E2">
      <w:pPr>
        <w:spacing w:after="200" w:line="276" w:lineRule="auto"/>
        <w:rPr>
          <w:b/>
          <w:sz w:val="26"/>
          <w:szCs w:val="28"/>
        </w:rPr>
      </w:pPr>
    </w:p>
    <w:p w14:paraId="6DF51E14" w14:textId="77777777" w:rsidR="00CB30E2" w:rsidRPr="007B0766" w:rsidRDefault="00CB30E2" w:rsidP="00CB30E2">
      <w:pPr>
        <w:spacing w:after="200" w:line="276" w:lineRule="auto"/>
        <w:jc w:val="center"/>
        <w:rPr>
          <w:b/>
          <w:sz w:val="26"/>
          <w:szCs w:val="28"/>
        </w:rPr>
      </w:pPr>
    </w:p>
    <w:p w14:paraId="6F8FDA3A" w14:textId="77777777" w:rsidR="00CB30E2" w:rsidRPr="007B0766" w:rsidRDefault="00E139C7" w:rsidP="001F3177">
      <w:pPr>
        <w:spacing w:after="200" w:line="276" w:lineRule="auto"/>
        <w:jc w:val="center"/>
        <w:rPr>
          <w:b/>
          <w:sz w:val="28"/>
          <w:szCs w:val="28"/>
        </w:rPr>
      </w:pPr>
      <w:r w:rsidRPr="007B0766">
        <w:rPr>
          <w:b/>
          <w:sz w:val="28"/>
          <w:szCs w:val="28"/>
        </w:rPr>
        <w:t>LIST OF TABLES</w:t>
      </w:r>
    </w:p>
    <w:p w14:paraId="7CB3D1BC" w14:textId="77777777" w:rsidR="00CA4662" w:rsidRPr="007B0766" w:rsidRDefault="00CA4662" w:rsidP="00CB30E2">
      <w:pPr>
        <w:widowControl w:val="0"/>
        <w:tabs>
          <w:tab w:val="left" w:pos="720"/>
          <w:tab w:val="left" w:pos="7800"/>
        </w:tabs>
        <w:suppressAutoHyphens/>
        <w:autoSpaceDE w:val="0"/>
        <w:autoSpaceDN w:val="0"/>
        <w:adjustRightInd w:val="0"/>
        <w:spacing w:line="360" w:lineRule="auto"/>
        <w:jc w:val="both"/>
        <w:rPr>
          <w:b/>
          <w:sz w:val="32"/>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5580"/>
        <w:gridCol w:w="1980"/>
      </w:tblGrid>
      <w:tr w:rsidR="007B0766" w:rsidRPr="007B0766" w14:paraId="4DEFE298" w14:textId="77777777" w:rsidTr="003B6F38">
        <w:trPr>
          <w:trHeight w:val="720"/>
          <w:jc w:val="center"/>
        </w:trPr>
        <w:tc>
          <w:tcPr>
            <w:tcW w:w="1008" w:type="dxa"/>
            <w:vAlign w:val="center"/>
          </w:tcPr>
          <w:p w14:paraId="19822471" w14:textId="77777777" w:rsidR="00CB30E2" w:rsidRPr="007B0766" w:rsidRDefault="00E139C7" w:rsidP="003B6F38">
            <w:pPr>
              <w:widowControl w:val="0"/>
              <w:adjustRightInd w:val="0"/>
              <w:spacing w:line="360" w:lineRule="auto"/>
              <w:jc w:val="center"/>
              <w:textAlignment w:val="baseline"/>
              <w:rPr>
                <w:b/>
              </w:rPr>
            </w:pPr>
            <w:r w:rsidRPr="007B0766">
              <w:rPr>
                <w:b/>
              </w:rPr>
              <w:br w:type="page"/>
              <w:t>S.NO.</w:t>
            </w:r>
          </w:p>
        </w:tc>
        <w:tc>
          <w:tcPr>
            <w:tcW w:w="5580" w:type="dxa"/>
            <w:vAlign w:val="center"/>
          </w:tcPr>
          <w:p w14:paraId="30BCC25E" w14:textId="77777777" w:rsidR="00CB30E2" w:rsidRPr="007B0766" w:rsidRDefault="00E139C7" w:rsidP="003B6F38">
            <w:pPr>
              <w:widowControl w:val="0"/>
              <w:adjustRightInd w:val="0"/>
              <w:spacing w:line="360" w:lineRule="auto"/>
              <w:jc w:val="center"/>
              <w:textAlignment w:val="baseline"/>
              <w:rPr>
                <w:b/>
              </w:rPr>
            </w:pPr>
            <w:r w:rsidRPr="007B0766">
              <w:rPr>
                <w:b/>
              </w:rPr>
              <w:t>NAME OF THE TABLE</w:t>
            </w:r>
          </w:p>
        </w:tc>
        <w:tc>
          <w:tcPr>
            <w:tcW w:w="1980" w:type="dxa"/>
            <w:vAlign w:val="center"/>
          </w:tcPr>
          <w:p w14:paraId="54795648" w14:textId="77777777" w:rsidR="00CB30E2" w:rsidRPr="007B0766" w:rsidRDefault="00E139C7" w:rsidP="003B6F38">
            <w:pPr>
              <w:widowControl w:val="0"/>
              <w:adjustRightInd w:val="0"/>
              <w:spacing w:line="360" w:lineRule="auto"/>
              <w:jc w:val="center"/>
              <w:textAlignment w:val="baseline"/>
              <w:rPr>
                <w:b/>
              </w:rPr>
            </w:pPr>
            <w:r w:rsidRPr="007B0766">
              <w:rPr>
                <w:b/>
              </w:rPr>
              <w:t>PAGE NO.</w:t>
            </w:r>
          </w:p>
        </w:tc>
      </w:tr>
      <w:tr w:rsidR="007B0766" w:rsidRPr="007B0766" w14:paraId="218023D6" w14:textId="77777777" w:rsidTr="003B6F38">
        <w:trPr>
          <w:trHeight w:val="720"/>
          <w:jc w:val="center"/>
        </w:trPr>
        <w:tc>
          <w:tcPr>
            <w:tcW w:w="1008" w:type="dxa"/>
            <w:vAlign w:val="center"/>
          </w:tcPr>
          <w:p w14:paraId="06D4C447" w14:textId="77777777" w:rsidR="00CB30E2" w:rsidRPr="007B0766" w:rsidRDefault="00E139C7" w:rsidP="003B6F38">
            <w:pPr>
              <w:widowControl w:val="0"/>
              <w:adjustRightInd w:val="0"/>
              <w:spacing w:line="360" w:lineRule="auto"/>
              <w:jc w:val="center"/>
              <w:textAlignment w:val="baseline"/>
              <w:rPr>
                <w:bCs/>
              </w:rPr>
            </w:pPr>
            <w:r w:rsidRPr="007B0766">
              <w:rPr>
                <w:bCs/>
              </w:rPr>
              <w:t>1.</w:t>
            </w:r>
          </w:p>
        </w:tc>
        <w:tc>
          <w:tcPr>
            <w:tcW w:w="5580" w:type="dxa"/>
            <w:vAlign w:val="center"/>
          </w:tcPr>
          <w:p w14:paraId="2B7A9037" w14:textId="77777777" w:rsidR="00CB30E2" w:rsidRPr="007B0766" w:rsidRDefault="00E139C7" w:rsidP="003B6F38">
            <w:pPr>
              <w:widowControl w:val="0"/>
              <w:adjustRightInd w:val="0"/>
              <w:spacing w:line="360" w:lineRule="auto"/>
              <w:jc w:val="center"/>
              <w:textAlignment w:val="baseline"/>
              <w:rPr>
                <w:bCs/>
              </w:rPr>
            </w:pPr>
            <w:r w:rsidRPr="007B0766">
              <w:rPr>
                <w:bCs/>
              </w:rPr>
              <w:t>Literature survey on current Objectives</w:t>
            </w:r>
          </w:p>
        </w:tc>
        <w:tc>
          <w:tcPr>
            <w:tcW w:w="1980" w:type="dxa"/>
            <w:vAlign w:val="center"/>
          </w:tcPr>
          <w:p w14:paraId="17FB5F35" w14:textId="2547FE64" w:rsidR="00CB30E2" w:rsidRPr="007B0766" w:rsidRDefault="0051789D" w:rsidP="003B6F38">
            <w:pPr>
              <w:widowControl w:val="0"/>
              <w:adjustRightInd w:val="0"/>
              <w:spacing w:line="360" w:lineRule="auto"/>
              <w:jc w:val="center"/>
              <w:textAlignment w:val="baseline"/>
              <w:rPr>
                <w:bCs/>
              </w:rPr>
            </w:pPr>
            <w:r w:rsidRPr="007B0766">
              <w:rPr>
                <w:bCs/>
              </w:rPr>
              <w:t>6</w:t>
            </w:r>
          </w:p>
        </w:tc>
      </w:tr>
    </w:tbl>
    <w:p w14:paraId="4BEB8954" w14:textId="77777777" w:rsidR="00CB30E2" w:rsidRPr="007B0766" w:rsidRDefault="00CB30E2" w:rsidP="00CB30E2">
      <w:pPr>
        <w:widowControl w:val="0"/>
        <w:tabs>
          <w:tab w:val="left" w:pos="720"/>
          <w:tab w:val="left" w:pos="7800"/>
        </w:tabs>
        <w:suppressAutoHyphens/>
        <w:autoSpaceDE w:val="0"/>
        <w:autoSpaceDN w:val="0"/>
        <w:adjustRightInd w:val="0"/>
        <w:spacing w:line="360" w:lineRule="auto"/>
        <w:jc w:val="both"/>
        <w:sectPr w:rsidR="00CB30E2" w:rsidRPr="007B0766" w:rsidSect="00D068BB">
          <w:headerReference w:type="default" r:id="rId25"/>
          <w:footerReference w:type="default" r:id="rId26"/>
          <w:headerReference w:type="first" r:id="rId27"/>
          <w:footerReference w:type="first" r:id="rId28"/>
          <w:pgSz w:w="12240" w:h="15840"/>
          <w:pgMar w:top="450" w:right="1440" w:bottom="540" w:left="1440" w:header="1474"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pPr>
    </w:p>
    <w:tbl>
      <w:tblPr>
        <w:tblStyle w:val="TableGrid0"/>
        <w:tblpPr w:leftFromText="180" w:rightFromText="180" w:vertAnchor="page" w:horzAnchor="margin" w:tblpXSpec="center" w:tblpY="2241"/>
        <w:tblW w:w="9781" w:type="dxa"/>
        <w:tblLook w:val="04A0" w:firstRow="1" w:lastRow="0" w:firstColumn="1" w:lastColumn="0" w:noHBand="0" w:noVBand="1"/>
      </w:tblPr>
      <w:tblGrid>
        <w:gridCol w:w="988"/>
        <w:gridCol w:w="6378"/>
        <w:gridCol w:w="2415"/>
      </w:tblGrid>
      <w:tr w:rsidR="007B0766" w:rsidRPr="007B0766" w14:paraId="45827A11" w14:textId="77777777" w:rsidTr="00B701AF">
        <w:tc>
          <w:tcPr>
            <w:tcW w:w="988" w:type="dxa"/>
            <w:tcBorders>
              <w:top w:val="single" w:sz="18" w:space="0" w:color="auto"/>
              <w:left w:val="single" w:sz="18" w:space="0" w:color="auto"/>
              <w:bottom w:val="single" w:sz="12" w:space="0" w:color="auto"/>
              <w:right w:val="single" w:sz="18" w:space="0" w:color="auto"/>
            </w:tcBorders>
          </w:tcPr>
          <w:p w14:paraId="26004B63"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jc w:val="center"/>
              <w:rPr>
                <w:b/>
                <w:bCs/>
                <w:lang w:val="en-IN"/>
              </w:rPr>
            </w:pPr>
            <w:r w:rsidRPr="007B0766">
              <w:rPr>
                <w:b/>
                <w:bCs/>
                <w:lang w:val="en-IN"/>
              </w:rPr>
              <w:lastRenderedPageBreak/>
              <w:t>SNO.</w:t>
            </w:r>
          </w:p>
        </w:tc>
        <w:tc>
          <w:tcPr>
            <w:tcW w:w="6378" w:type="dxa"/>
            <w:tcBorders>
              <w:top w:val="single" w:sz="18" w:space="0" w:color="auto"/>
              <w:left w:val="single" w:sz="18" w:space="0" w:color="auto"/>
              <w:bottom w:val="single" w:sz="12" w:space="0" w:color="auto"/>
              <w:right w:val="single" w:sz="18" w:space="0" w:color="auto"/>
            </w:tcBorders>
          </w:tcPr>
          <w:p w14:paraId="7458CFB5"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jc w:val="center"/>
              <w:rPr>
                <w:b/>
                <w:bCs/>
                <w:lang w:val="en-IN"/>
              </w:rPr>
            </w:pPr>
            <w:r w:rsidRPr="007B0766">
              <w:rPr>
                <w:b/>
                <w:bCs/>
                <w:lang w:val="en-IN"/>
              </w:rPr>
              <w:t>CONTENT</w:t>
            </w:r>
          </w:p>
        </w:tc>
        <w:tc>
          <w:tcPr>
            <w:tcW w:w="2415" w:type="dxa"/>
            <w:tcBorders>
              <w:top w:val="single" w:sz="18" w:space="0" w:color="auto"/>
              <w:left w:val="single" w:sz="18" w:space="0" w:color="auto"/>
              <w:bottom w:val="single" w:sz="12" w:space="0" w:color="auto"/>
              <w:right w:val="single" w:sz="18" w:space="0" w:color="auto"/>
            </w:tcBorders>
          </w:tcPr>
          <w:p w14:paraId="0E253C2E"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jc w:val="center"/>
              <w:rPr>
                <w:b/>
                <w:bCs/>
                <w:lang w:val="en-IN"/>
              </w:rPr>
            </w:pPr>
            <w:r w:rsidRPr="007B0766">
              <w:rPr>
                <w:b/>
                <w:bCs/>
                <w:lang w:val="en-IN"/>
              </w:rPr>
              <w:t>PAGE NUMBER</w:t>
            </w:r>
          </w:p>
        </w:tc>
      </w:tr>
      <w:tr w:rsidR="007B0766" w:rsidRPr="007B0766" w14:paraId="038D11A3" w14:textId="77777777" w:rsidTr="00B701AF">
        <w:tc>
          <w:tcPr>
            <w:tcW w:w="988" w:type="dxa"/>
            <w:tcBorders>
              <w:top w:val="single" w:sz="12" w:space="0" w:color="auto"/>
              <w:left w:val="single" w:sz="18" w:space="0" w:color="auto"/>
              <w:right w:val="single" w:sz="18" w:space="0" w:color="auto"/>
            </w:tcBorders>
          </w:tcPr>
          <w:p w14:paraId="3991B159"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jc w:val="center"/>
              <w:rPr>
                <w:b/>
                <w:bCs/>
                <w:lang w:val="en-IN"/>
              </w:rPr>
            </w:pPr>
            <w:r w:rsidRPr="007B0766">
              <w:rPr>
                <w:b/>
                <w:bCs/>
                <w:lang w:val="en-IN"/>
              </w:rPr>
              <w:t>1</w:t>
            </w:r>
          </w:p>
        </w:tc>
        <w:tc>
          <w:tcPr>
            <w:tcW w:w="6378" w:type="dxa"/>
            <w:tcBorders>
              <w:top w:val="single" w:sz="12" w:space="0" w:color="auto"/>
              <w:left w:val="single" w:sz="18" w:space="0" w:color="auto"/>
              <w:right w:val="single" w:sz="18" w:space="0" w:color="auto"/>
            </w:tcBorders>
          </w:tcPr>
          <w:p w14:paraId="254D6EA3"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rPr>
                <w:b/>
                <w:bCs/>
                <w:lang w:val="en-IN"/>
              </w:rPr>
            </w:pPr>
            <w:r w:rsidRPr="007B0766">
              <w:rPr>
                <w:b/>
                <w:bCs/>
                <w:lang w:val="en-IN"/>
              </w:rPr>
              <w:t>Introduction</w:t>
            </w:r>
          </w:p>
        </w:tc>
        <w:tc>
          <w:tcPr>
            <w:tcW w:w="2415" w:type="dxa"/>
            <w:tcBorders>
              <w:top w:val="single" w:sz="12" w:space="0" w:color="auto"/>
              <w:left w:val="single" w:sz="18" w:space="0" w:color="auto"/>
              <w:right w:val="single" w:sz="18" w:space="0" w:color="auto"/>
            </w:tcBorders>
          </w:tcPr>
          <w:p w14:paraId="269A2BBF"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1</w:t>
            </w:r>
          </w:p>
        </w:tc>
      </w:tr>
      <w:tr w:rsidR="007B0766" w:rsidRPr="007B0766" w14:paraId="183A6395" w14:textId="77777777" w:rsidTr="00B701AF">
        <w:tc>
          <w:tcPr>
            <w:tcW w:w="988" w:type="dxa"/>
            <w:tcBorders>
              <w:left w:val="single" w:sz="18" w:space="0" w:color="auto"/>
              <w:right w:val="single" w:sz="18" w:space="0" w:color="auto"/>
            </w:tcBorders>
          </w:tcPr>
          <w:p w14:paraId="55EA461F"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1.1</w:t>
            </w:r>
          </w:p>
        </w:tc>
        <w:tc>
          <w:tcPr>
            <w:tcW w:w="6378" w:type="dxa"/>
            <w:tcBorders>
              <w:left w:val="single" w:sz="18" w:space="0" w:color="auto"/>
              <w:right w:val="single" w:sz="18" w:space="0" w:color="auto"/>
            </w:tcBorders>
          </w:tcPr>
          <w:p w14:paraId="1790FE0A"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rPr>
                <w:lang w:val="en-IN"/>
              </w:rPr>
            </w:pPr>
            <w:r w:rsidRPr="007B0766">
              <w:rPr>
                <w:lang w:val="en-IN"/>
              </w:rPr>
              <w:t>Background Knowledge</w:t>
            </w:r>
          </w:p>
        </w:tc>
        <w:tc>
          <w:tcPr>
            <w:tcW w:w="2415" w:type="dxa"/>
            <w:tcBorders>
              <w:left w:val="single" w:sz="18" w:space="0" w:color="auto"/>
              <w:right w:val="single" w:sz="18" w:space="0" w:color="auto"/>
            </w:tcBorders>
          </w:tcPr>
          <w:p w14:paraId="306E72E4"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1</w:t>
            </w:r>
          </w:p>
        </w:tc>
      </w:tr>
      <w:tr w:rsidR="007B0766" w:rsidRPr="007B0766" w14:paraId="4872F2B1" w14:textId="77777777" w:rsidTr="00B701AF">
        <w:tc>
          <w:tcPr>
            <w:tcW w:w="988" w:type="dxa"/>
            <w:tcBorders>
              <w:left w:val="single" w:sz="18" w:space="0" w:color="auto"/>
              <w:right w:val="single" w:sz="18" w:space="0" w:color="auto"/>
            </w:tcBorders>
          </w:tcPr>
          <w:p w14:paraId="130AFAF0"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1.2</w:t>
            </w:r>
          </w:p>
        </w:tc>
        <w:tc>
          <w:tcPr>
            <w:tcW w:w="6378" w:type="dxa"/>
            <w:tcBorders>
              <w:left w:val="single" w:sz="18" w:space="0" w:color="auto"/>
              <w:right w:val="single" w:sz="18" w:space="0" w:color="auto"/>
            </w:tcBorders>
          </w:tcPr>
          <w:p w14:paraId="27497852"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rPr>
                <w:lang w:val="en-IN"/>
              </w:rPr>
            </w:pPr>
            <w:r w:rsidRPr="007B0766">
              <w:rPr>
                <w:lang w:val="en-IN"/>
              </w:rPr>
              <w:t>Motivation for the project</w:t>
            </w:r>
          </w:p>
        </w:tc>
        <w:tc>
          <w:tcPr>
            <w:tcW w:w="2415" w:type="dxa"/>
            <w:tcBorders>
              <w:left w:val="single" w:sz="18" w:space="0" w:color="auto"/>
              <w:right w:val="single" w:sz="18" w:space="0" w:color="auto"/>
            </w:tcBorders>
          </w:tcPr>
          <w:p w14:paraId="48999EEE"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1</w:t>
            </w:r>
          </w:p>
        </w:tc>
      </w:tr>
      <w:tr w:rsidR="007B0766" w:rsidRPr="007B0766" w14:paraId="10EBABC3" w14:textId="77777777" w:rsidTr="00B701AF">
        <w:tc>
          <w:tcPr>
            <w:tcW w:w="988" w:type="dxa"/>
            <w:tcBorders>
              <w:left w:val="single" w:sz="18" w:space="0" w:color="auto"/>
              <w:right w:val="single" w:sz="18" w:space="0" w:color="auto"/>
            </w:tcBorders>
          </w:tcPr>
          <w:p w14:paraId="7CD54F28"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1.3</w:t>
            </w:r>
          </w:p>
        </w:tc>
        <w:tc>
          <w:tcPr>
            <w:tcW w:w="6378" w:type="dxa"/>
            <w:tcBorders>
              <w:left w:val="single" w:sz="18" w:space="0" w:color="auto"/>
              <w:right w:val="single" w:sz="18" w:space="0" w:color="auto"/>
            </w:tcBorders>
          </w:tcPr>
          <w:p w14:paraId="1E4AB016" w14:textId="77777777" w:rsidR="00B701AF" w:rsidRPr="007B0766" w:rsidRDefault="00E139C7" w:rsidP="00B701AF">
            <w:pPr>
              <w:widowControl w:val="0"/>
              <w:tabs>
                <w:tab w:val="left" w:pos="3068"/>
              </w:tabs>
              <w:suppressAutoHyphens/>
              <w:autoSpaceDE w:val="0"/>
              <w:autoSpaceDN w:val="0"/>
              <w:adjustRightInd w:val="0"/>
              <w:spacing w:line="276" w:lineRule="auto"/>
              <w:rPr>
                <w:lang w:val="en-IN"/>
              </w:rPr>
            </w:pPr>
            <w:r w:rsidRPr="007B0766">
              <w:rPr>
                <w:lang w:val="en-IN"/>
              </w:rPr>
              <w:t>Existing System</w:t>
            </w:r>
          </w:p>
        </w:tc>
        <w:tc>
          <w:tcPr>
            <w:tcW w:w="2415" w:type="dxa"/>
            <w:tcBorders>
              <w:left w:val="single" w:sz="18" w:space="0" w:color="auto"/>
              <w:right w:val="single" w:sz="18" w:space="0" w:color="auto"/>
            </w:tcBorders>
          </w:tcPr>
          <w:p w14:paraId="32520DE4" w14:textId="497D6579" w:rsidR="00B701AF" w:rsidRPr="007B0766" w:rsidRDefault="002112A2" w:rsidP="00B701AF">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2</w:t>
            </w:r>
          </w:p>
        </w:tc>
      </w:tr>
      <w:tr w:rsidR="007B0766" w:rsidRPr="007B0766" w14:paraId="2CD0E31D" w14:textId="77777777" w:rsidTr="00B701AF">
        <w:tc>
          <w:tcPr>
            <w:tcW w:w="988" w:type="dxa"/>
            <w:tcBorders>
              <w:left w:val="single" w:sz="18" w:space="0" w:color="auto"/>
              <w:right w:val="single" w:sz="18" w:space="0" w:color="auto"/>
            </w:tcBorders>
          </w:tcPr>
          <w:p w14:paraId="3C2919B4"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1.4</w:t>
            </w:r>
          </w:p>
        </w:tc>
        <w:tc>
          <w:tcPr>
            <w:tcW w:w="6378" w:type="dxa"/>
            <w:tcBorders>
              <w:left w:val="single" w:sz="18" w:space="0" w:color="auto"/>
              <w:right w:val="single" w:sz="18" w:space="0" w:color="auto"/>
            </w:tcBorders>
          </w:tcPr>
          <w:p w14:paraId="0FCBDB45"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rPr>
                <w:lang w:val="en-IN"/>
              </w:rPr>
            </w:pPr>
            <w:r w:rsidRPr="007B0766">
              <w:rPr>
                <w:lang w:val="en-IN"/>
              </w:rPr>
              <w:t>Problem Statement</w:t>
            </w:r>
          </w:p>
        </w:tc>
        <w:tc>
          <w:tcPr>
            <w:tcW w:w="2415" w:type="dxa"/>
            <w:tcBorders>
              <w:left w:val="single" w:sz="18" w:space="0" w:color="auto"/>
              <w:right w:val="single" w:sz="18" w:space="0" w:color="auto"/>
            </w:tcBorders>
          </w:tcPr>
          <w:p w14:paraId="1AA7A77B" w14:textId="3EC4D609" w:rsidR="00B701AF" w:rsidRPr="007B0766" w:rsidRDefault="009651CA" w:rsidP="00B701AF">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3</w:t>
            </w:r>
          </w:p>
        </w:tc>
      </w:tr>
      <w:tr w:rsidR="007B0766" w:rsidRPr="007B0766" w14:paraId="610DCB49" w14:textId="77777777" w:rsidTr="00B701AF">
        <w:tc>
          <w:tcPr>
            <w:tcW w:w="988" w:type="dxa"/>
            <w:tcBorders>
              <w:left w:val="single" w:sz="18" w:space="0" w:color="auto"/>
              <w:right w:val="single" w:sz="18" w:space="0" w:color="auto"/>
            </w:tcBorders>
          </w:tcPr>
          <w:p w14:paraId="64A5A9AC"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1.5</w:t>
            </w:r>
          </w:p>
        </w:tc>
        <w:tc>
          <w:tcPr>
            <w:tcW w:w="6378" w:type="dxa"/>
            <w:tcBorders>
              <w:left w:val="single" w:sz="18" w:space="0" w:color="auto"/>
              <w:right w:val="single" w:sz="18" w:space="0" w:color="auto"/>
            </w:tcBorders>
          </w:tcPr>
          <w:p w14:paraId="426B1908"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rPr>
                <w:lang w:val="en-IN"/>
              </w:rPr>
            </w:pPr>
            <w:r w:rsidRPr="007B0766">
              <w:rPr>
                <w:lang w:val="en-IN"/>
              </w:rPr>
              <w:t>Objectives of the proposed Model</w:t>
            </w:r>
          </w:p>
        </w:tc>
        <w:tc>
          <w:tcPr>
            <w:tcW w:w="2415" w:type="dxa"/>
            <w:tcBorders>
              <w:left w:val="single" w:sz="18" w:space="0" w:color="auto"/>
              <w:right w:val="single" w:sz="18" w:space="0" w:color="auto"/>
            </w:tcBorders>
          </w:tcPr>
          <w:p w14:paraId="21AC10D0" w14:textId="4D952505" w:rsidR="00B701AF" w:rsidRPr="007B0766" w:rsidRDefault="009651CA" w:rsidP="00B701AF">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4</w:t>
            </w:r>
          </w:p>
        </w:tc>
      </w:tr>
      <w:tr w:rsidR="007B0766" w:rsidRPr="007B0766" w14:paraId="770A65F8" w14:textId="77777777" w:rsidTr="00B701AF">
        <w:tc>
          <w:tcPr>
            <w:tcW w:w="988" w:type="dxa"/>
            <w:tcBorders>
              <w:left w:val="single" w:sz="18" w:space="0" w:color="auto"/>
              <w:right w:val="single" w:sz="18" w:space="0" w:color="auto"/>
            </w:tcBorders>
          </w:tcPr>
          <w:p w14:paraId="693C938C"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1.6</w:t>
            </w:r>
          </w:p>
        </w:tc>
        <w:tc>
          <w:tcPr>
            <w:tcW w:w="6378" w:type="dxa"/>
            <w:tcBorders>
              <w:left w:val="single" w:sz="18" w:space="0" w:color="auto"/>
              <w:right w:val="single" w:sz="18" w:space="0" w:color="auto"/>
            </w:tcBorders>
          </w:tcPr>
          <w:p w14:paraId="53F54E81"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rPr>
                <w:lang w:val="en-IN"/>
              </w:rPr>
            </w:pPr>
            <w:r w:rsidRPr="007B0766">
              <w:rPr>
                <w:lang w:val="en-IN"/>
              </w:rPr>
              <w:t>Limitations</w:t>
            </w:r>
          </w:p>
        </w:tc>
        <w:tc>
          <w:tcPr>
            <w:tcW w:w="2415" w:type="dxa"/>
            <w:tcBorders>
              <w:left w:val="single" w:sz="18" w:space="0" w:color="auto"/>
              <w:right w:val="single" w:sz="18" w:space="0" w:color="auto"/>
            </w:tcBorders>
          </w:tcPr>
          <w:p w14:paraId="04D1933E" w14:textId="13C1F185" w:rsidR="00B701AF" w:rsidRPr="007B0766" w:rsidRDefault="009651CA" w:rsidP="00B701AF">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5</w:t>
            </w:r>
          </w:p>
        </w:tc>
      </w:tr>
      <w:tr w:rsidR="007B0766" w:rsidRPr="007B0766" w14:paraId="62E51D89" w14:textId="77777777" w:rsidTr="00B701AF">
        <w:tc>
          <w:tcPr>
            <w:tcW w:w="988" w:type="dxa"/>
            <w:tcBorders>
              <w:left w:val="single" w:sz="18" w:space="0" w:color="auto"/>
              <w:right w:val="single" w:sz="18" w:space="0" w:color="auto"/>
            </w:tcBorders>
          </w:tcPr>
          <w:p w14:paraId="64F6E0FD"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jc w:val="center"/>
              <w:rPr>
                <w:b/>
                <w:bCs/>
                <w:lang w:val="en-IN"/>
              </w:rPr>
            </w:pPr>
            <w:r w:rsidRPr="007B0766">
              <w:rPr>
                <w:b/>
                <w:bCs/>
                <w:lang w:val="en-IN"/>
              </w:rPr>
              <w:t>2</w:t>
            </w:r>
          </w:p>
        </w:tc>
        <w:tc>
          <w:tcPr>
            <w:tcW w:w="6378" w:type="dxa"/>
            <w:tcBorders>
              <w:left w:val="single" w:sz="18" w:space="0" w:color="auto"/>
              <w:right w:val="single" w:sz="18" w:space="0" w:color="auto"/>
            </w:tcBorders>
          </w:tcPr>
          <w:p w14:paraId="6E223A86"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rPr>
                <w:b/>
                <w:bCs/>
                <w:lang w:val="en-IN"/>
              </w:rPr>
            </w:pPr>
            <w:r w:rsidRPr="007B0766">
              <w:rPr>
                <w:b/>
                <w:bCs/>
                <w:lang w:val="en-IN"/>
              </w:rPr>
              <w:t>Literature Survey</w:t>
            </w:r>
          </w:p>
        </w:tc>
        <w:tc>
          <w:tcPr>
            <w:tcW w:w="2415" w:type="dxa"/>
            <w:tcBorders>
              <w:left w:val="single" w:sz="18" w:space="0" w:color="auto"/>
              <w:right w:val="single" w:sz="18" w:space="0" w:color="auto"/>
            </w:tcBorders>
          </w:tcPr>
          <w:p w14:paraId="322C271C" w14:textId="34AD38B3" w:rsidR="00B701AF" w:rsidRPr="007B0766" w:rsidRDefault="009651CA" w:rsidP="00B701AF">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6</w:t>
            </w:r>
          </w:p>
        </w:tc>
      </w:tr>
      <w:tr w:rsidR="007B0766" w:rsidRPr="007B0766" w14:paraId="72DA63B0" w14:textId="77777777" w:rsidTr="00B701AF">
        <w:tc>
          <w:tcPr>
            <w:tcW w:w="988" w:type="dxa"/>
            <w:tcBorders>
              <w:left w:val="single" w:sz="18" w:space="0" w:color="auto"/>
              <w:right w:val="single" w:sz="18" w:space="0" w:color="auto"/>
            </w:tcBorders>
          </w:tcPr>
          <w:p w14:paraId="0AAAEBBC"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2.1</w:t>
            </w:r>
          </w:p>
        </w:tc>
        <w:tc>
          <w:tcPr>
            <w:tcW w:w="6378" w:type="dxa"/>
            <w:tcBorders>
              <w:left w:val="single" w:sz="18" w:space="0" w:color="auto"/>
              <w:right w:val="single" w:sz="18" w:space="0" w:color="auto"/>
            </w:tcBorders>
          </w:tcPr>
          <w:p w14:paraId="5A225267"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rPr>
                <w:lang w:val="en-IN"/>
              </w:rPr>
            </w:pPr>
            <w:r w:rsidRPr="007B0766">
              <w:rPr>
                <w:lang w:val="en-IN"/>
              </w:rPr>
              <w:t>State of art of the proposed model</w:t>
            </w:r>
          </w:p>
        </w:tc>
        <w:tc>
          <w:tcPr>
            <w:tcW w:w="2415" w:type="dxa"/>
            <w:tcBorders>
              <w:left w:val="single" w:sz="18" w:space="0" w:color="auto"/>
              <w:right w:val="single" w:sz="18" w:space="0" w:color="auto"/>
            </w:tcBorders>
          </w:tcPr>
          <w:p w14:paraId="71C021B7" w14:textId="6187152F" w:rsidR="00B701AF" w:rsidRPr="007B0766" w:rsidRDefault="009651CA" w:rsidP="00B701AF">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6</w:t>
            </w:r>
          </w:p>
        </w:tc>
      </w:tr>
      <w:tr w:rsidR="007B0766" w:rsidRPr="007B0766" w14:paraId="4A409BFA" w14:textId="77777777" w:rsidTr="00B701AF">
        <w:tc>
          <w:tcPr>
            <w:tcW w:w="988" w:type="dxa"/>
            <w:tcBorders>
              <w:left w:val="single" w:sz="18" w:space="0" w:color="auto"/>
              <w:right w:val="single" w:sz="18" w:space="0" w:color="auto"/>
            </w:tcBorders>
          </w:tcPr>
          <w:p w14:paraId="3B91B7A2"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jc w:val="center"/>
              <w:rPr>
                <w:b/>
                <w:bCs/>
                <w:lang w:val="en-IN"/>
              </w:rPr>
            </w:pPr>
            <w:r w:rsidRPr="007B0766">
              <w:rPr>
                <w:b/>
                <w:bCs/>
                <w:lang w:val="en-IN"/>
              </w:rPr>
              <w:t>3</w:t>
            </w:r>
          </w:p>
        </w:tc>
        <w:tc>
          <w:tcPr>
            <w:tcW w:w="6378" w:type="dxa"/>
            <w:tcBorders>
              <w:left w:val="single" w:sz="18" w:space="0" w:color="auto"/>
              <w:right w:val="single" w:sz="18" w:space="0" w:color="auto"/>
            </w:tcBorders>
          </w:tcPr>
          <w:p w14:paraId="603E89C8"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rPr>
                <w:b/>
                <w:bCs/>
                <w:lang w:val="en-IN"/>
              </w:rPr>
            </w:pPr>
            <w:r w:rsidRPr="007B0766">
              <w:rPr>
                <w:b/>
                <w:bCs/>
                <w:lang w:val="en-IN"/>
              </w:rPr>
              <w:t>Project Requirement</w:t>
            </w:r>
          </w:p>
        </w:tc>
        <w:tc>
          <w:tcPr>
            <w:tcW w:w="2415" w:type="dxa"/>
            <w:tcBorders>
              <w:left w:val="single" w:sz="18" w:space="0" w:color="auto"/>
              <w:right w:val="single" w:sz="18" w:space="0" w:color="auto"/>
            </w:tcBorders>
          </w:tcPr>
          <w:p w14:paraId="5A38A5E1" w14:textId="0FF197AF" w:rsidR="00B701AF" w:rsidRPr="007B0766" w:rsidRDefault="00404CC1" w:rsidP="00B701AF">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10</w:t>
            </w:r>
          </w:p>
        </w:tc>
      </w:tr>
      <w:tr w:rsidR="007B0766" w:rsidRPr="007B0766" w14:paraId="7705A79D" w14:textId="77777777" w:rsidTr="00B701AF">
        <w:tc>
          <w:tcPr>
            <w:tcW w:w="988" w:type="dxa"/>
            <w:tcBorders>
              <w:left w:val="single" w:sz="18" w:space="0" w:color="auto"/>
              <w:right w:val="single" w:sz="18" w:space="0" w:color="auto"/>
            </w:tcBorders>
          </w:tcPr>
          <w:p w14:paraId="2BACAD99"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3.1</w:t>
            </w:r>
          </w:p>
        </w:tc>
        <w:tc>
          <w:tcPr>
            <w:tcW w:w="6378" w:type="dxa"/>
            <w:tcBorders>
              <w:left w:val="single" w:sz="18" w:space="0" w:color="auto"/>
              <w:right w:val="single" w:sz="18" w:space="0" w:color="auto"/>
            </w:tcBorders>
          </w:tcPr>
          <w:p w14:paraId="1A8C9004"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rPr>
                <w:lang w:val="en-IN"/>
              </w:rPr>
            </w:pPr>
            <w:r w:rsidRPr="007B0766">
              <w:rPr>
                <w:lang w:val="en-IN"/>
              </w:rPr>
              <w:t>Software requirements</w:t>
            </w:r>
          </w:p>
        </w:tc>
        <w:tc>
          <w:tcPr>
            <w:tcW w:w="2415" w:type="dxa"/>
            <w:tcBorders>
              <w:left w:val="single" w:sz="18" w:space="0" w:color="auto"/>
              <w:right w:val="single" w:sz="18" w:space="0" w:color="auto"/>
            </w:tcBorders>
          </w:tcPr>
          <w:p w14:paraId="1D7D9D3B" w14:textId="4A96C05E" w:rsidR="00B701AF" w:rsidRPr="007B0766" w:rsidRDefault="00404CC1" w:rsidP="00B701AF">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10</w:t>
            </w:r>
          </w:p>
        </w:tc>
      </w:tr>
      <w:tr w:rsidR="007B0766" w:rsidRPr="007B0766" w14:paraId="11887ADC" w14:textId="77777777" w:rsidTr="00B701AF">
        <w:tc>
          <w:tcPr>
            <w:tcW w:w="988" w:type="dxa"/>
            <w:tcBorders>
              <w:left w:val="single" w:sz="18" w:space="0" w:color="auto"/>
              <w:right w:val="single" w:sz="18" w:space="0" w:color="auto"/>
            </w:tcBorders>
          </w:tcPr>
          <w:p w14:paraId="2EFC214E"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3.2</w:t>
            </w:r>
          </w:p>
        </w:tc>
        <w:tc>
          <w:tcPr>
            <w:tcW w:w="6378" w:type="dxa"/>
            <w:tcBorders>
              <w:left w:val="single" w:sz="18" w:space="0" w:color="auto"/>
              <w:right w:val="single" w:sz="18" w:space="0" w:color="auto"/>
            </w:tcBorders>
          </w:tcPr>
          <w:p w14:paraId="19967D23"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rPr>
                <w:lang w:val="en-IN"/>
              </w:rPr>
            </w:pPr>
            <w:r w:rsidRPr="007B0766">
              <w:rPr>
                <w:lang w:val="en-IN"/>
              </w:rPr>
              <w:t>Hardware Requirements</w:t>
            </w:r>
          </w:p>
        </w:tc>
        <w:tc>
          <w:tcPr>
            <w:tcW w:w="2415" w:type="dxa"/>
            <w:tcBorders>
              <w:left w:val="single" w:sz="18" w:space="0" w:color="auto"/>
              <w:right w:val="single" w:sz="18" w:space="0" w:color="auto"/>
            </w:tcBorders>
          </w:tcPr>
          <w:p w14:paraId="3D4B6C5A" w14:textId="0F8F6EB7" w:rsidR="00B701AF" w:rsidRPr="007B0766" w:rsidRDefault="00404CC1" w:rsidP="00B701AF">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10</w:t>
            </w:r>
          </w:p>
        </w:tc>
      </w:tr>
      <w:tr w:rsidR="007B0766" w:rsidRPr="007B0766" w14:paraId="22DF36F2" w14:textId="77777777" w:rsidTr="00B701AF">
        <w:tc>
          <w:tcPr>
            <w:tcW w:w="988" w:type="dxa"/>
            <w:tcBorders>
              <w:left w:val="single" w:sz="18" w:space="0" w:color="auto"/>
              <w:right w:val="single" w:sz="18" w:space="0" w:color="auto"/>
            </w:tcBorders>
          </w:tcPr>
          <w:p w14:paraId="3BDE0C4F"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3.3</w:t>
            </w:r>
          </w:p>
        </w:tc>
        <w:tc>
          <w:tcPr>
            <w:tcW w:w="6378" w:type="dxa"/>
            <w:tcBorders>
              <w:left w:val="single" w:sz="18" w:space="0" w:color="auto"/>
              <w:right w:val="single" w:sz="18" w:space="0" w:color="auto"/>
            </w:tcBorders>
          </w:tcPr>
          <w:p w14:paraId="508B09FD"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rPr>
                <w:lang w:val="en-IN"/>
              </w:rPr>
            </w:pPr>
            <w:r w:rsidRPr="007B0766">
              <w:rPr>
                <w:lang w:val="en-IN"/>
              </w:rPr>
              <w:t>Functional requirements</w:t>
            </w:r>
          </w:p>
        </w:tc>
        <w:tc>
          <w:tcPr>
            <w:tcW w:w="2415" w:type="dxa"/>
            <w:tcBorders>
              <w:left w:val="single" w:sz="18" w:space="0" w:color="auto"/>
              <w:right w:val="single" w:sz="18" w:space="0" w:color="auto"/>
            </w:tcBorders>
          </w:tcPr>
          <w:p w14:paraId="010B2035" w14:textId="1BBF0357" w:rsidR="00B701AF" w:rsidRPr="007B0766" w:rsidRDefault="00404CC1" w:rsidP="00B701AF">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10</w:t>
            </w:r>
          </w:p>
        </w:tc>
      </w:tr>
      <w:tr w:rsidR="007B0766" w:rsidRPr="007B0766" w14:paraId="45C1CA9F" w14:textId="77777777" w:rsidTr="00B701AF">
        <w:tc>
          <w:tcPr>
            <w:tcW w:w="988" w:type="dxa"/>
            <w:tcBorders>
              <w:left w:val="single" w:sz="18" w:space="0" w:color="auto"/>
              <w:right w:val="single" w:sz="18" w:space="0" w:color="auto"/>
            </w:tcBorders>
          </w:tcPr>
          <w:p w14:paraId="684BA367"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3.4</w:t>
            </w:r>
          </w:p>
        </w:tc>
        <w:tc>
          <w:tcPr>
            <w:tcW w:w="6378" w:type="dxa"/>
            <w:tcBorders>
              <w:left w:val="single" w:sz="18" w:space="0" w:color="auto"/>
              <w:right w:val="single" w:sz="18" w:space="0" w:color="auto"/>
            </w:tcBorders>
          </w:tcPr>
          <w:p w14:paraId="38C88251"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rPr>
                <w:lang w:val="en-IN"/>
              </w:rPr>
            </w:pPr>
            <w:r w:rsidRPr="007B0766">
              <w:rPr>
                <w:lang w:val="en-IN"/>
              </w:rPr>
              <w:t>Non-functional requirements</w:t>
            </w:r>
          </w:p>
        </w:tc>
        <w:tc>
          <w:tcPr>
            <w:tcW w:w="2415" w:type="dxa"/>
            <w:tcBorders>
              <w:left w:val="single" w:sz="18" w:space="0" w:color="auto"/>
              <w:right w:val="single" w:sz="18" w:space="0" w:color="auto"/>
            </w:tcBorders>
          </w:tcPr>
          <w:p w14:paraId="7F3C4220" w14:textId="54D26B52" w:rsidR="00B701AF" w:rsidRPr="007B0766" w:rsidRDefault="00404CC1" w:rsidP="00B701AF">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11</w:t>
            </w:r>
          </w:p>
        </w:tc>
      </w:tr>
      <w:tr w:rsidR="007B0766" w:rsidRPr="007B0766" w14:paraId="3A2144AC" w14:textId="77777777" w:rsidTr="00B701AF">
        <w:tc>
          <w:tcPr>
            <w:tcW w:w="988" w:type="dxa"/>
            <w:tcBorders>
              <w:left w:val="single" w:sz="18" w:space="0" w:color="auto"/>
              <w:right w:val="single" w:sz="18" w:space="0" w:color="auto"/>
            </w:tcBorders>
          </w:tcPr>
          <w:p w14:paraId="36871F7D"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jc w:val="center"/>
              <w:rPr>
                <w:b/>
                <w:bCs/>
                <w:lang w:val="en-IN"/>
              </w:rPr>
            </w:pPr>
            <w:r w:rsidRPr="007B0766">
              <w:rPr>
                <w:b/>
                <w:bCs/>
                <w:lang w:val="en-IN"/>
              </w:rPr>
              <w:t>4</w:t>
            </w:r>
          </w:p>
        </w:tc>
        <w:tc>
          <w:tcPr>
            <w:tcW w:w="6378" w:type="dxa"/>
            <w:tcBorders>
              <w:left w:val="single" w:sz="18" w:space="0" w:color="auto"/>
              <w:right w:val="single" w:sz="18" w:space="0" w:color="auto"/>
            </w:tcBorders>
          </w:tcPr>
          <w:p w14:paraId="78CFBD32"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rPr>
                <w:b/>
                <w:bCs/>
                <w:lang w:val="en-IN"/>
              </w:rPr>
            </w:pPr>
            <w:r w:rsidRPr="007B0766">
              <w:rPr>
                <w:b/>
                <w:bCs/>
                <w:lang w:val="en-IN"/>
              </w:rPr>
              <w:t>Project Design</w:t>
            </w:r>
          </w:p>
        </w:tc>
        <w:tc>
          <w:tcPr>
            <w:tcW w:w="2415" w:type="dxa"/>
            <w:tcBorders>
              <w:left w:val="single" w:sz="18" w:space="0" w:color="auto"/>
              <w:right w:val="single" w:sz="18" w:space="0" w:color="auto"/>
            </w:tcBorders>
          </w:tcPr>
          <w:p w14:paraId="549A2F9C" w14:textId="7674033C" w:rsidR="00B701AF" w:rsidRPr="007B0766" w:rsidRDefault="00404CC1" w:rsidP="00B701AF">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14</w:t>
            </w:r>
          </w:p>
        </w:tc>
      </w:tr>
      <w:tr w:rsidR="007B0766" w:rsidRPr="007B0766" w14:paraId="2E686FDF" w14:textId="77777777" w:rsidTr="00B701AF">
        <w:tc>
          <w:tcPr>
            <w:tcW w:w="988" w:type="dxa"/>
            <w:tcBorders>
              <w:left w:val="single" w:sz="18" w:space="0" w:color="auto"/>
              <w:right w:val="single" w:sz="18" w:space="0" w:color="auto"/>
            </w:tcBorders>
          </w:tcPr>
          <w:p w14:paraId="36041466" w14:textId="7D272F92" w:rsidR="004A159A" w:rsidRPr="007B0766" w:rsidRDefault="00E139C7" w:rsidP="004A159A">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4.</w:t>
            </w:r>
            <w:r w:rsidR="00C328D8" w:rsidRPr="007B0766">
              <w:rPr>
                <w:lang w:val="en-IN"/>
              </w:rPr>
              <w:t>1</w:t>
            </w:r>
          </w:p>
        </w:tc>
        <w:tc>
          <w:tcPr>
            <w:tcW w:w="6378" w:type="dxa"/>
            <w:tcBorders>
              <w:left w:val="single" w:sz="18" w:space="0" w:color="auto"/>
              <w:right w:val="single" w:sz="18" w:space="0" w:color="auto"/>
            </w:tcBorders>
          </w:tcPr>
          <w:p w14:paraId="558F57AF" w14:textId="77777777" w:rsidR="004A159A" w:rsidRPr="007B0766" w:rsidRDefault="00E139C7" w:rsidP="004A159A">
            <w:pPr>
              <w:widowControl w:val="0"/>
              <w:tabs>
                <w:tab w:val="left" w:pos="720"/>
                <w:tab w:val="left" w:pos="7800"/>
              </w:tabs>
              <w:suppressAutoHyphens/>
              <w:autoSpaceDE w:val="0"/>
              <w:autoSpaceDN w:val="0"/>
              <w:adjustRightInd w:val="0"/>
              <w:spacing w:line="276" w:lineRule="auto"/>
              <w:rPr>
                <w:lang w:val="en-IN"/>
              </w:rPr>
            </w:pPr>
            <w:r w:rsidRPr="007B0766">
              <w:rPr>
                <w:lang w:val="en-IN"/>
              </w:rPr>
              <w:t>Architecture Diagram</w:t>
            </w:r>
          </w:p>
        </w:tc>
        <w:tc>
          <w:tcPr>
            <w:tcW w:w="2415" w:type="dxa"/>
            <w:tcBorders>
              <w:left w:val="single" w:sz="18" w:space="0" w:color="auto"/>
              <w:right w:val="single" w:sz="18" w:space="0" w:color="auto"/>
            </w:tcBorders>
          </w:tcPr>
          <w:p w14:paraId="7723AB1D" w14:textId="20D32A31" w:rsidR="004A159A" w:rsidRPr="007B0766" w:rsidRDefault="00C328D8" w:rsidP="004A159A">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14</w:t>
            </w:r>
          </w:p>
        </w:tc>
      </w:tr>
      <w:tr w:rsidR="007B0766" w:rsidRPr="007B0766" w14:paraId="75E4C994" w14:textId="77777777" w:rsidTr="00B701AF">
        <w:tc>
          <w:tcPr>
            <w:tcW w:w="988" w:type="dxa"/>
            <w:tcBorders>
              <w:left w:val="single" w:sz="18" w:space="0" w:color="auto"/>
              <w:right w:val="single" w:sz="18" w:space="0" w:color="auto"/>
            </w:tcBorders>
          </w:tcPr>
          <w:p w14:paraId="2354AC79"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jc w:val="center"/>
              <w:rPr>
                <w:b/>
                <w:bCs/>
                <w:lang w:val="en-IN"/>
              </w:rPr>
            </w:pPr>
            <w:r w:rsidRPr="007B0766">
              <w:rPr>
                <w:b/>
                <w:bCs/>
                <w:lang w:val="en-IN"/>
              </w:rPr>
              <w:t>5</w:t>
            </w:r>
          </w:p>
        </w:tc>
        <w:tc>
          <w:tcPr>
            <w:tcW w:w="6378" w:type="dxa"/>
            <w:tcBorders>
              <w:left w:val="single" w:sz="18" w:space="0" w:color="auto"/>
              <w:right w:val="single" w:sz="18" w:space="0" w:color="auto"/>
            </w:tcBorders>
          </w:tcPr>
          <w:p w14:paraId="02695F73"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rPr>
                <w:b/>
                <w:bCs/>
                <w:lang w:val="en-IN"/>
              </w:rPr>
            </w:pPr>
            <w:r w:rsidRPr="007B0766">
              <w:rPr>
                <w:b/>
                <w:bCs/>
                <w:lang w:val="en-IN"/>
              </w:rPr>
              <w:t>Methodology</w:t>
            </w:r>
          </w:p>
        </w:tc>
        <w:tc>
          <w:tcPr>
            <w:tcW w:w="2415" w:type="dxa"/>
            <w:tcBorders>
              <w:left w:val="single" w:sz="18" w:space="0" w:color="auto"/>
              <w:right w:val="single" w:sz="18" w:space="0" w:color="auto"/>
            </w:tcBorders>
          </w:tcPr>
          <w:p w14:paraId="1F7F68D0" w14:textId="2FE404FF" w:rsidR="00B701AF" w:rsidRPr="007B0766" w:rsidRDefault="00C328D8" w:rsidP="00B701AF">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15</w:t>
            </w:r>
          </w:p>
        </w:tc>
      </w:tr>
      <w:tr w:rsidR="007B0766" w:rsidRPr="007B0766" w14:paraId="762A8AFF" w14:textId="77777777" w:rsidTr="00B701AF">
        <w:tc>
          <w:tcPr>
            <w:tcW w:w="988" w:type="dxa"/>
            <w:tcBorders>
              <w:left w:val="single" w:sz="18" w:space="0" w:color="auto"/>
              <w:right w:val="single" w:sz="18" w:space="0" w:color="auto"/>
            </w:tcBorders>
          </w:tcPr>
          <w:p w14:paraId="651637B0"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jc w:val="center"/>
              <w:rPr>
                <w:b/>
                <w:bCs/>
                <w:lang w:val="en-IN"/>
              </w:rPr>
            </w:pPr>
            <w:r w:rsidRPr="007B0766">
              <w:rPr>
                <w:b/>
                <w:bCs/>
                <w:lang w:val="en-IN"/>
              </w:rPr>
              <w:t>6</w:t>
            </w:r>
          </w:p>
        </w:tc>
        <w:tc>
          <w:tcPr>
            <w:tcW w:w="6378" w:type="dxa"/>
            <w:tcBorders>
              <w:left w:val="single" w:sz="18" w:space="0" w:color="auto"/>
              <w:right w:val="single" w:sz="18" w:space="0" w:color="auto"/>
            </w:tcBorders>
          </w:tcPr>
          <w:p w14:paraId="20633DC5"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rPr>
                <w:b/>
                <w:bCs/>
                <w:lang w:val="en-IN"/>
              </w:rPr>
            </w:pPr>
            <w:r w:rsidRPr="007B0766">
              <w:rPr>
                <w:b/>
                <w:bCs/>
                <w:lang w:val="en-IN"/>
              </w:rPr>
              <w:t>Coding</w:t>
            </w:r>
          </w:p>
        </w:tc>
        <w:tc>
          <w:tcPr>
            <w:tcW w:w="2415" w:type="dxa"/>
            <w:tcBorders>
              <w:left w:val="single" w:sz="18" w:space="0" w:color="auto"/>
              <w:right w:val="single" w:sz="18" w:space="0" w:color="auto"/>
            </w:tcBorders>
          </w:tcPr>
          <w:p w14:paraId="1A457873" w14:textId="7C608100" w:rsidR="00B701AF" w:rsidRPr="007B0766" w:rsidRDefault="00C328D8" w:rsidP="00B701AF">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16</w:t>
            </w:r>
          </w:p>
        </w:tc>
      </w:tr>
      <w:tr w:rsidR="007B0766" w:rsidRPr="007B0766" w14:paraId="2181F237" w14:textId="77777777" w:rsidTr="00B701AF">
        <w:tc>
          <w:tcPr>
            <w:tcW w:w="988" w:type="dxa"/>
            <w:tcBorders>
              <w:left w:val="single" w:sz="18" w:space="0" w:color="auto"/>
              <w:right w:val="single" w:sz="18" w:space="0" w:color="auto"/>
            </w:tcBorders>
          </w:tcPr>
          <w:p w14:paraId="592353D1"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jc w:val="center"/>
              <w:rPr>
                <w:b/>
                <w:bCs/>
                <w:lang w:val="en-IN"/>
              </w:rPr>
            </w:pPr>
            <w:r w:rsidRPr="007B0766">
              <w:rPr>
                <w:b/>
                <w:bCs/>
                <w:lang w:val="en-IN"/>
              </w:rPr>
              <w:t>7</w:t>
            </w:r>
          </w:p>
        </w:tc>
        <w:tc>
          <w:tcPr>
            <w:tcW w:w="6378" w:type="dxa"/>
            <w:tcBorders>
              <w:left w:val="single" w:sz="18" w:space="0" w:color="auto"/>
              <w:right w:val="single" w:sz="18" w:space="0" w:color="auto"/>
            </w:tcBorders>
          </w:tcPr>
          <w:p w14:paraId="3B536A71"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rPr>
                <w:b/>
                <w:bCs/>
                <w:lang w:val="en-IN"/>
              </w:rPr>
            </w:pPr>
            <w:r w:rsidRPr="007B0766">
              <w:rPr>
                <w:b/>
                <w:bCs/>
                <w:lang w:val="en-IN"/>
              </w:rPr>
              <w:t>Testing and results</w:t>
            </w:r>
          </w:p>
        </w:tc>
        <w:tc>
          <w:tcPr>
            <w:tcW w:w="2415" w:type="dxa"/>
            <w:tcBorders>
              <w:left w:val="single" w:sz="18" w:space="0" w:color="auto"/>
              <w:right w:val="single" w:sz="18" w:space="0" w:color="auto"/>
            </w:tcBorders>
          </w:tcPr>
          <w:p w14:paraId="0A275203" w14:textId="6C4B829F" w:rsidR="00B701AF" w:rsidRPr="007B0766" w:rsidRDefault="00374632" w:rsidP="00B701AF">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20</w:t>
            </w:r>
          </w:p>
        </w:tc>
      </w:tr>
      <w:tr w:rsidR="007B0766" w:rsidRPr="007B0766" w14:paraId="47A68E32" w14:textId="77777777" w:rsidTr="00B701AF">
        <w:tc>
          <w:tcPr>
            <w:tcW w:w="988" w:type="dxa"/>
            <w:tcBorders>
              <w:left w:val="single" w:sz="18" w:space="0" w:color="auto"/>
              <w:right w:val="single" w:sz="18" w:space="0" w:color="auto"/>
            </w:tcBorders>
          </w:tcPr>
          <w:p w14:paraId="1135F981"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7.1</w:t>
            </w:r>
          </w:p>
        </w:tc>
        <w:tc>
          <w:tcPr>
            <w:tcW w:w="6378" w:type="dxa"/>
            <w:tcBorders>
              <w:left w:val="single" w:sz="18" w:space="0" w:color="auto"/>
              <w:right w:val="single" w:sz="18" w:space="0" w:color="auto"/>
            </w:tcBorders>
          </w:tcPr>
          <w:p w14:paraId="5EB19551"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rPr>
                <w:lang w:val="en-IN"/>
              </w:rPr>
            </w:pPr>
            <w:r w:rsidRPr="007B0766">
              <w:rPr>
                <w:lang w:val="en-IN"/>
              </w:rPr>
              <w:t>Sample inputs and outputs</w:t>
            </w:r>
          </w:p>
        </w:tc>
        <w:tc>
          <w:tcPr>
            <w:tcW w:w="2415" w:type="dxa"/>
            <w:tcBorders>
              <w:left w:val="single" w:sz="18" w:space="0" w:color="auto"/>
              <w:right w:val="single" w:sz="18" w:space="0" w:color="auto"/>
            </w:tcBorders>
          </w:tcPr>
          <w:p w14:paraId="5DBA1AE4" w14:textId="2EAF81F3" w:rsidR="00B701AF" w:rsidRPr="007B0766" w:rsidRDefault="00374632" w:rsidP="00B701AF">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20</w:t>
            </w:r>
          </w:p>
        </w:tc>
      </w:tr>
      <w:tr w:rsidR="007B0766" w:rsidRPr="007B0766" w14:paraId="6D22272A" w14:textId="77777777" w:rsidTr="00B701AF">
        <w:tc>
          <w:tcPr>
            <w:tcW w:w="988" w:type="dxa"/>
            <w:tcBorders>
              <w:left w:val="single" w:sz="18" w:space="0" w:color="auto"/>
              <w:right w:val="single" w:sz="18" w:space="0" w:color="auto"/>
            </w:tcBorders>
          </w:tcPr>
          <w:p w14:paraId="5BA9E72F"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7.2</w:t>
            </w:r>
          </w:p>
        </w:tc>
        <w:tc>
          <w:tcPr>
            <w:tcW w:w="6378" w:type="dxa"/>
            <w:tcBorders>
              <w:left w:val="single" w:sz="18" w:space="0" w:color="auto"/>
              <w:right w:val="single" w:sz="18" w:space="0" w:color="auto"/>
            </w:tcBorders>
          </w:tcPr>
          <w:p w14:paraId="2016D9CE"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rPr>
                <w:lang w:val="en-IN"/>
              </w:rPr>
            </w:pPr>
            <w:r w:rsidRPr="007B0766">
              <w:rPr>
                <w:lang w:val="en-IN"/>
              </w:rPr>
              <w:t>Discussion on results</w:t>
            </w:r>
          </w:p>
        </w:tc>
        <w:tc>
          <w:tcPr>
            <w:tcW w:w="2415" w:type="dxa"/>
            <w:tcBorders>
              <w:left w:val="single" w:sz="18" w:space="0" w:color="auto"/>
              <w:right w:val="single" w:sz="18" w:space="0" w:color="auto"/>
            </w:tcBorders>
          </w:tcPr>
          <w:p w14:paraId="27AE849C" w14:textId="44A8329D" w:rsidR="00B701AF" w:rsidRPr="007B0766" w:rsidRDefault="00374632" w:rsidP="00B701AF">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21</w:t>
            </w:r>
          </w:p>
        </w:tc>
      </w:tr>
      <w:tr w:rsidR="007B0766" w:rsidRPr="007B0766" w14:paraId="4A408A7C" w14:textId="77777777" w:rsidTr="00B701AF">
        <w:tc>
          <w:tcPr>
            <w:tcW w:w="988" w:type="dxa"/>
            <w:tcBorders>
              <w:left w:val="single" w:sz="18" w:space="0" w:color="auto"/>
              <w:right w:val="single" w:sz="18" w:space="0" w:color="auto"/>
            </w:tcBorders>
          </w:tcPr>
          <w:p w14:paraId="524575EF"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jc w:val="center"/>
              <w:rPr>
                <w:b/>
                <w:bCs/>
                <w:lang w:val="en-IN"/>
              </w:rPr>
            </w:pPr>
            <w:r w:rsidRPr="007B0766">
              <w:rPr>
                <w:b/>
                <w:bCs/>
                <w:lang w:val="en-IN"/>
              </w:rPr>
              <w:t>8</w:t>
            </w:r>
          </w:p>
        </w:tc>
        <w:tc>
          <w:tcPr>
            <w:tcW w:w="6378" w:type="dxa"/>
            <w:tcBorders>
              <w:left w:val="single" w:sz="18" w:space="0" w:color="auto"/>
              <w:right w:val="single" w:sz="18" w:space="0" w:color="auto"/>
            </w:tcBorders>
          </w:tcPr>
          <w:p w14:paraId="4DCA3F72"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rPr>
                <w:b/>
                <w:bCs/>
                <w:lang w:val="en-IN"/>
              </w:rPr>
            </w:pPr>
            <w:r w:rsidRPr="007B0766">
              <w:rPr>
                <w:b/>
                <w:bCs/>
                <w:lang w:val="en-IN"/>
              </w:rPr>
              <w:t>Creativity and Innovation</w:t>
            </w:r>
          </w:p>
        </w:tc>
        <w:tc>
          <w:tcPr>
            <w:tcW w:w="2415" w:type="dxa"/>
            <w:tcBorders>
              <w:left w:val="single" w:sz="18" w:space="0" w:color="auto"/>
              <w:right w:val="single" w:sz="18" w:space="0" w:color="auto"/>
            </w:tcBorders>
          </w:tcPr>
          <w:p w14:paraId="62F0C849" w14:textId="31301F2E" w:rsidR="00B701AF" w:rsidRPr="007B0766" w:rsidRDefault="00374632" w:rsidP="00B701AF">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2</w:t>
            </w:r>
            <w:r w:rsidR="00540BF7" w:rsidRPr="007B0766">
              <w:rPr>
                <w:lang w:val="en-IN"/>
              </w:rPr>
              <w:t>2</w:t>
            </w:r>
          </w:p>
        </w:tc>
      </w:tr>
      <w:tr w:rsidR="007B0766" w:rsidRPr="007B0766" w14:paraId="1CC394A0" w14:textId="77777777" w:rsidTr="00B701AF">
        <w:tc>
          <w:tcPr>
            <w:tcW w:w="988" w:type="dxa"/>
            <w:tcBorders>
              <w:left w:val="single" w:sz="18" w:space="0" w:color="auto"/>
              <w:right w:val="single" w:sz="18" w:space="0" w:color="auto"/>
            </w:tcBorders>
          </w:tcPr>
          <w:p w14:paraId="290D9B74"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jc w:val="center"/>
              <w:rPr>
                <w:b/>
                <w:bCs/>
                <w:lang w:val="en-IN"/>
              </w:rPr>
            </w:pPr>
            <w:r w:rsidRPr="007B0766">
              <w:rPr>
                <w:b/>
                <w:bCs/>
                <w:lang w:val="en-IN"/>
              </w:rPr>
              <w:t>9</w:t>
            </w:r>
          </w:p>
        </w:tc>
        <w:tc>
          <w:tcPr>
            <w:tcW w:w="6378" w:type="dxa"/>
            <w:tcBorders>
              <w:left w:val="single" w:sz="18" w:space="0" w:color="auto"/>
              <w:right w:val="single" w:sz="18" w:space="0" w:color="auto"/>
            </w:tcBorders>
          </w:tcPr>
          <w:p w14:paraId="0A1173E8"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rPr>
                <w:b/>
                <w:bCs/>
                <w:lang w:val="en-IN"/>
              </w:rPr>
            </w:pPr>
            <w:r w:rsidRPr="007B0766">
              <w:rPr>
                <w:b/>
                <w:bCs/>
                <w:lang w:val="en-IN"/>
              </w:rPr>
              <w:t>Community Impact</w:t>
            </w:r>
          </w:p>
        </w:tc>
        <w:tc>
          <w:tcPr>
            <w:tcW w:w="2415" w:type="dxa"/>
            <w:tcBorders>
              <w:left w:val="single" w:sz="18" w:space="0" w:color="auto"/>
              <w:right w:val="single" w:sz="18" w:space="0" w:color="auto"/>
            </w:tcBorders>
          </w:tcPr>
          <w:p w14:paraId="5A9838B0" w14:textId="1ABD7781" w:rsidR="00B701AF" w:rsidRPr="007B0766" w:rsidRDefault="00374632" w:rsidP="00B701AF">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2</w:t>
            </w:r>
            <w:r w:rsidR="00540BF7" w:rsidRPr="007B0766">
              <w:rPr>
                <w:lang w:val="en-IN"/>
              </w:rPr>
              <w:t>3</w:t>
            </w:r>
          </w:p>
        </w:tc>
      </w:tr>
      <w:tr w:rsidR="007B0766" w:rsidRPr="007B0766" w14:paraId="0BE55B30" w14:textId="77777777" w:rsidTr="00B701AF">
        <w:tc>
          <w:tcPr>
            <w:tcW w:w="988" w:type="dxa"/>
            <w:tcBorders>
              <w:left w:val="single" w:sz="18" w:space="0" w:color="auto"/>
              <w:bottom w:val="single" w:sz="18" w:space="0" w:color="auto"/>
              <w:right w:val="single" w:sz="18" w:space="0" w:color="auto"/>
            </w:tcBorders>
          </w:tcPr>
          <w:p w14:paraId="16298C0E"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jc w:val="center"/>
              <w:rPr>
                <w:b/>
                <w:bCs/>
                <w:lang w:val="en-IN"/>
              </w:rPr>
            </w:pPr>
            <w:r w:rsidRPr="007B0766">
              <w:rPr>
                <w:b/>
                <w:bCs/>
                <w:lang w:val="en-IN"/>
              </w:rPr>
              <w:t>1</w:t>
            </w:r>
            <w:r w:rsidR="00984400" w:rsidRPr="007B0766">
              <w:rPr>
                <w:b/>
                <w:bCs/>
                <w:lang w:val="en-IN"/>
              </w:rPr>
              <w:t>0</w:t>
            </w:r>
          </w:p>
        </w:tc>
        <w:tc>
          <w:tcPr>
            <w:tcW w:w="6378" w:type="dxa"/>
            <w:tcBorders>
              <w:left w:val="single" w:sz="18" w:space="0" w:color="auto"/>
              <w:bottom w:val="single" w:sz="18" w:space="0" w:color="auto"/>
              <w:right w:val="single" w:sz="18" w:space="0" w:color="auto"/>
            </w:tcBorders>
          </w:tcPr>
          <w:p w14:paraId="52EEA4F7" w14:textId="77777777" w:rsidR="00B701AF" w:rsidRPr="007B0766" w:rsidRDefault="00E139C7" w:rsidP="00B701AF">
            <w:pPr>
              <w:widowControl w:val="0"/>
              <w:tabs>
                <w:tab w:val="left" w:pos="720"/>
                <w:tab w:val="left" w:pos="7800"/>
              </w:tabs>
              <w:suppressAutoHyphens/>
              <w:autoSpaceDE w:val="0"/>
              <w:autoSpaceDN w:val="0"/>
              <w:adjustRightInd w:val="0"/>
              <w:spacing w:line="276" w:lineRule="auto"/>
              <w:rPr>
                <w:b/>
                <w:bCs/>
                <w:lang w:val="en-IN"/>
              </w:rPr>
            </w:pPr>
            <w:r w:rsidRPr="007B0766">
              <w:rPr>
                <w:b/>
                <w:bCs/>
                <w:lang w:val="en-IN"/>
              </w:rPr>
              <w:t>References</w:t>
            </w:r>
          </w:p>
        </w:tc>
        <w:tc>
          <w:tcPr>
            <w:tcW w:w="2415" w:type="dxa"/>
            <w:tcBorders>
              <w:left w:val="single" w:sz="18" w:space="0" w:color="auto"/>
              <w:bottom w:val="single" w:sz="18" w:space="0" w:color="auto"/>
              <w:right w:val="single" w:sz="18" w:space="0" w:color="auto"/>
            </w:tcBorders>
          </w:tcPr>
          <w:p w14:paraId="283B7432" w14:textId="61B4F951" w:rsidR="00B701AF" w:rsidRPr="007B0766" w:rsidRDefault="00374632" w:rsidP="00B701AF">
            <w:pPr>
              <w:widowControl w:val="0"/>
              <w:tabs>
                <w:tab w:val="left" w:pos="720"/>
                <w:tab w:val="left" w:pos="7800"/>
              </w:tabs>
              <w:suppressAutoHyphens/>
              <w:autoSpaceDE w:val="0"/>
              <w:autoSpaceDN w:val="0"/>
              <w:adjustRightInd w:val="0"/>
              <w:spacing w:line="276" w:lineRule="auto"/>
              <w:jc w:val="center"/>
              <w:rPr>
                <w:lang w:val="en-IN"/>
              </w:rPr>
            </w:pPr>
            <w:r w:rsidRPr="007B0766">
              <w:rPr>
                <w:lang w:val="en-IN"/>
              </w:rPr>
              <w:t>2</w:t>
            </w:r>
            <w:r w:rsidR="00540BF7" w:rsidRPr="007B0766">
              <w:rPr>
                <w:lang w:val="en-IN"/>
              </w:rPr>
              <w:t>4</w:t>
            </w:r>
          </w:p>
        </w:tc>
      </w:tr>
    </w:tbl>
    <w:p w14:paraId="78E7FCAD" w14:textId="77777777" w:rsidR="00412ECD" w:rsidRPr="007B0766" w:rsidRDefault="00E139C7" w:rsidP="008965D1">
      <w:pPr>
        <w:widowControl w:val="0"/>
        <w:tabs>
          <w:tab w:val="left" w:pos="720"/>
          <w:tab w:val="left" w:pos="7800"/>
        </w:tabs>
        <w:suppressAutoHyphens/>
        <w:autoSpaceDE w:val="0"/>
        <w:autoSpaceDN w:val="0"/>
        <w:adjustRightInd w:val="0"/>
        <w:spacing w:line="360" w:lineRule="auto"/>
        <w:jc w:val="center"/>
        <w:rPr>
          <w:b/>
          <w:sz w:val="32"/>
          <w:szCs w:val="32"/>
          <w:lang w:val="en-IN"/>
        </w:rPr>
      </w:pPr>
      <w:r w:rsidRPr="007B0766">
        <w:rPr>
          <w:b/>
          <w:sz w:val="32"/>
          <w:szCs w:val="32"/>
          <w:lang w:val="en-IN"/>
        </w:rPr>
        <w:t>INDEX</w:t>
      </w:r>
    </w:p>
    <w:p w14:paraId="76D57A8C" w14:textId="77777777" w:rsidR="00B701AF" w:rsidRPr="007B0766" w:rsidRDefault="00B701AF" w:rsidP="008965D1">
      <w:pPr>
        <w:widowControl w:val="0"/>
        <w:tabs>
          <w:tab w:val="left" w:pos="720"/>
          <w:tab w:val="left" w:pos="7800"/>
        </w:tabs>
        <w:suppressAutoHyphens/>
        <w:autoSpaceDE w:val="0"/>
        <w:autoSpaceDN w:val="0"/>
        <w:adjustRightInd w:val="0"/>
        <w:spacing w:line="360" w:lineRule="auto"/>
        <w:jc w:val="center"/>
        <w:rPr>
          <w:b/>
          <w:sz w:val="44"/>
          <w:szCs w:val="40"/>
          <w:lang w:val="en-IN"/>
        </w:rPr>
        <w:sectPr w:rsidR="00B701AF" w:rsidRPr="007B0766" w:rsidSect="00D068BB">
          <w:headerReference w:type="default" r:id="rId29"/>
          <w:footerReference w:type="default" r:id="rId30"/>
          <w:headerReference w:type="first" r:id="rId31"/>
          <w:footerReference w:type="first" r:id="rId32"/>
          <w:pgSz w:w="12240" w:h="15840"/>
          <w:pgMar w:top="450" w:right="1440" w:bottom="540" w:left="1440" w:header="1474"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pPr>
    </w:p>
    <w:p w14:paraId="4BF49FE3" w14:textId="44F24CC5" w:rsidR="00F9478F" w:rsidRPr="008B4438" w:rsidRDefault="00E139C7" w:rsidP="008B4438">
      <w:pPr>
        <w:tabs>
          <w:tab w:val="left" w:pos="5578"/>
        </w:tabs>
        <w:spacing w:after="240" w:line="360" w:lineRule="auto"/>
        <w:rPr>
          <w:b/>
          <w:bCs/>
          <w:sz w:val="28"/>
          <w:szCs w:val="28"/>
          <w:lang w:val="en-IN"/>
        </w:rPr>
      </w:pPr>
      <w:r w:rsidRPr="007B0766">
        <w:rPr>
          <w:b/>
          <w:bCs/>
          <w:sz w:val="32"/>
          <w:szCs w:val="32"/>
          <w:lang w:val="en-IN"/>
        </w:rPr>
        <w:lastRenderedPageBreak/>
        <w:t xml:space="preserve">1. </w:t>
      </w:r>
      <w:r w:rsidR="00E66732" w:rsidRPr="007B0766">
        <w:rPr>
          <w:b/>
          <w:bCs/>
          <w:sz w:val="28"/>
          <w:szCs w:val="28"/>
          <w:lang w:val="en-IN"/>
        </w:rPr>
        <w:t>INTRODUCTION</w:t>
      </w:r>
    </w:p>
    <w:p w14:paraId="6D0556D6" w14:textId="1EA8C75B" w:rsidR="00E66732" w:rsidRPr="007B0766" w:rsidRDefault="00E139C7" w:rsidP="006B7845">
      <w:pPr>
        <w:tabs>
          <w:tab w:val="left" w:pos="5578"/>
        </w:tabs>
        <w:spacing w:line="360" w:lineRule="auto"/>
        <w:rPr>
          <w:b/>
          <w:bCs/>
          <w:sz w:val="28"/>
          <w:szCs w:val="28"/>
          <w:lang w:val="en-IN"/>
        </w:rPr>
      </w:pPr>
      <w:r w:rsidRPr="007B0766">
        <w:rPr>
          <w:b/>
          <w:bCs/>
          <w:sz w:val="28"/>
          <w:szCs w:val="28"/>
          <w:lang w:val="en-IN"/>
        </w:rPr>
        <w:t>1.1 BACKGROUND KNOWLEDGE</w:t>
      </w:r>
    </w:p>
    <w:p w14:paraId="6EE50A29" w14:textId="6EB19AAD" w:rsidR="00E85035" w:rsidRPr="00E85035" w:rsidRDefault="00E85035" w:rsidP="00E85035">
      <w:pPr>
        <w:tabs>
          <w:tab w:val="left" w:pos="5578"/>
        </w:tabs>
        <w:spacing w:line="360" w:lineRule="auto"/>
        <w:ind w:right="-227"/>
        <w:jc w:val="both"/>
        <w:rPr>
          <w:lang w:val="en-IN"/>
        </w:rPr>
      </w:pPr>
      <w:r w:rsidRPr="00E85035">
        <w:rPr>
          <w:lang w:val="en-IN"/>
        </w:rPr>
        <w:t>Climate change is when the weather gets different over a time. This means things like the temperature and the amount of rainfall and the seasons are not the same as they used to be.</w:t>
      </w:r>
      <w:r>
        <w:rPr>
          <w:lang w:val="en-IN"/>
        </w:rPr>
        <w:t xml:space="preserve"> </w:t>
      </w:r>
      <w:r w:rsidRPr="00E85035">
        <w:rPr>
          <w:lang w:val="en-IN"/>
        </w:rPr>
        <w:t>Climate change happens because of things that people do</w:t>
      </w:r>
      <w:r>
        <w:rPr>
          <w:lang w:val="en-IN"/>
        </w:rPr>
        <w:t>.</w:t>
      </w:r>
    </w:p>
    <w:p w14:paraId="4D820193" w14:textId="753054D2" w:rsidR="00E85035" w:rsidRPr="00E85035" w:rsidRDefault="00E85035" w:rsidP="00E85035">
      <w:pPr>
        <w:tabs>
          <w:tab w:val="left" w:pos="5578"/>
        </w:tabs>
        <w:spacing w:line="360" w:lineRule="auto"/>
        <w:ind w:right="-227"/>
        <w:jc w:val="both"/>
        <w:rPr>
          <w:lang w:val="en-IN"/>
        </w:rPr>
      </w:pPr>
      <w:r w:rsidRPr="00E85035">
        <w:rPr>
          <w:lang w:val="en-IN"/>
        </w:rPr>
        <w:t>All of these things cause problems, with the climate. Climate change causes warming and big floods and long droughts. It also causes the ice to melt and the sea levels to rise. Climate change is an issue because it affects the weather and the earth in many ways.</w:t>
      </w:r>
      <w:r>
        <w:rPr>
          <w:lang w:val="en-IN"/>
        </w:rPr>
        <w:t xml:space="preserve"> </w:t>
      </w:r>
      <w:r w:rsidRPr="00E85035">
        <w:rPr>
          <w:lang w:val="en-IN"/>
        </w:rPr>
        <w:t>Today we get a lot of climate data from weather stations, satellites and the internet. The climate data we get includes things, like temperature how much it rains, how polluted the air is and the amount of carbon emissions. The thing is, the climate data is really big so it is tough to make sense of it using the ways.</w:t>
      </w:r>
      <w:r>
        <w:rPr>
          <w:lang w:val="en-IN"/>
        </w:rPr>
        <w:t xml:space="preserve"> </w:t>
      </w:r>
      <w:r w:rsidRPr="00E85035">
        <w:rPr>
          <w:lang w:val="en-IN"/>
        </w:rPr>
        <w:t>Visual analytics is really helpful because it shows us data in a way like graphs and charts and maps.</w:t>
      </w:r>
      <w:r>
        <w:rPr>
          <w:lang w:val="en-IN"/>
        </w:rPr>
        <w:t xml:space="preserve"> </w:t>
      </w:r>
      <w:r w:rsidRPr="00E85035">
        <w:rPr>
          <w:lang w:val="en-IN"/>
        </w:rPr>
        <w:t>This makes climate data easy to understand. We can compare it.</w:t>
      </w:r>
      <w:r>
        <w:rPr>
          <w:lang w:val="en-IN"/>
        </w:rPr>
        <w:t xml:space="preserve"> </w:t>
      </w:r>
      <w:r w:rsidRPr="00E85035">
        <w:rPr>
          <w:lang w:val="en-IN"/>
        </w:rPr>
        <w:t>Using analytics people can see climate changes and patterns over time which is very clear.</w:t>
      </w:r>
      <w:r>
        <w:rPr>
          <w:lang w:val="en-IN"/>
        </w:rPr>
        <w:t xml:space="preserve"> </w:t>
      </w:r>
      <w:r w:rsidRPr="00E85035">
        <w:rPr>
          <w:lang w:val="en-IN"/>
        </w:rPr>
        <w:t>Visual analytics helps us to see what is happening with the climate.</w:t>
      </w:r>
    </w:p>
    <w:p w14:paraId="0F8332B5" w14:textId="77777777" w:rsidR="00E85035" w:rsidRPr="00E85035" w:rsidRDefault="00E85035" w:rsidP="00E85035">
      <w:pPr>
        <w:tabs>
          <w:tab w:val="left" w:pos="5578"/>
        </w:tabs>
        <w:spacing w:line="360" w:lineRule="auto"/>
        <w:ind w:right="-227"/>
        <w:jc w:val="both"/>
        <w:rPr>
          <w:lang w:val="en-IN"/>
        </w:rPr>
      </w:pPr>
    </w:p>
    <w:p w14:paraId="3121E3AA" w14:textId="285CD8E9" w:rsidR="00443A04" w:rsidRPr="007B0766" w:rsidRDefault="00E139C7" w:rsidP="004F67A5">
      <w:pPr>
        <w:tabs>
          <w:tab w:val="left" w:pos="5578"/>
        </w:tabs>
        <w:spacing w:after="240" w:line="360" w:lineRule="auto"/>
        <w:ind w:right="-227"/>
        <w:jc w:val="both"/>
        <w:rPr>
          <w:b/>
          <w:bCs/>
          <w:sz w:val="28"/>
          <w:szCs w:val="28"/>
        </w:rPr>
      </w:pPr>
      <w:r w:rsidRPr="007B0766">
        <w:rPr>
          <w:b/>
          <w:bCs/>
          <w:sz w:val="28"/>
          <w:szCs w:val="28"/>
        </w:rPr>
        <w:t>1.2 MOTIVATION FOR THE PROJECT</w:t>
      </w:r>
    </w:p>
    <w:p w14:paraId="06D45748" w14:textId="01579A63" w:rsidR="00E85035" w:rsidRPr="00E85035" w:rsidRDefault="00E85035" w:rsidP="00E85035">
      <w:pPr>
        <w:tabs>
          <w:tab w:val="left" w:pos="5578"/>
        </w:tabs>
        <w:spacing w:line="360" w:lineRule="auto"/>
        <w:ind w:right="-227"/>
        <w:jc w:val="both"/>
        <w:rPr>
          <w:lang w:val="en-IN"/>
        </w:rPr>
      </w:pPr>
      <w:r w:rsidRPr="00E85035">
        <w:rPr>
          <w:lang w:val="en-IN"/>
        </w:rPr>
        <w:t>Climate change is an issue that affects the life of every single person. A lot of people are hearing about climate change. They have a hard time understanding it because there is just so much information. The numbers and tables that are used to explain climate change are. They do not really show what is going on with the climate. Climate change is something that needs to be made clear, to everyone so people can see what is happening to the climate. Understand the problem of climate change.</w:t>
      </w:r>
      <w:r>
        <w:rPr>
          <w:lang w:val="en-IN"/>
        </w:rPr>
        <w:t xml:space="preserve"> </w:t>
      </w:r>
      <w:r w:rsidRPr="00E85035">
        <w:rPr>
          <w:lang w:val="en-IN"/>
        </w:rPr>
        <w:t>The reason we are doing this project is to make climate change data simple for people to understand. We are using pictures and graphs to do this. Climate change data is easier to see when we use graphs, charts and maps. These things help people see what is happening with the temperature, rainfall and pollution levels quickly.</w:t>
      </w:r>
      <w:r>
        <w:rPr>
          <w:lang w:val="en-IN"/>
        </w:rPr>
        <w:t xml:space="preserve"> </w:t>
      </w:r>
      <w:r w:rsidRPr="00E85035">
        <w:rPr>
          <w:lang w:val="en-IN"/>
        </w:rPr>
        <w:t>Climate change data is hard to understand when it is a bunch of numbers.. When we use visuals like graphs and charts it is easier to see what is going on. Visuals are better than looking at climate change data because they show us what is happening over time. They clearly show the trends and patterns, in climate change data.</w:t>
      </w:r>
    </w:p>
    <w:p w14:paraId="1B251AF5" w14:textId="77777777" w:rsidR="00E85035" w:rsidRPr="00E85035" w:rsidRDefault="00E85035" w:rsidP="00E85035">
      <w:pPr>
        <w:tabs>
          <w:tab w:val="left" w:pos="5578"/>
        </w:tabs>
        <w:spacing w:line="360" w:lineRule="auto"/>
        <w:ind w:right="-227"/>
        <w:jc w:val="both"/>
        <w:rPr>
          <w:lang w:val="en-IN"/>
        </w:rPr>
      </w:pPr>
      <w:r w:rsidRPr="00E85035">
        <w:rPr>
          <w:lang w:val="en-IN"/>
        </w:rPr>
        <w:lastRenderedPageBreak/>
        <w:t>This project is also motivated by the need to create awareness about climate change. When people can see climate changes visually, they understand the problem better and feel encouraged to take action. The project helps students, researchers, and decision-makers to analyze climate data and make better decisions for protecting the environment.</w:t>
      </w:r>
    </w:p>
    <w:p w14:paraId="31C58116" w14:textId="77777777" w:rsidR="004F67A5" w:rsidRPr="007B0766" w:rsidRDefault="004F67A5" w:rsidP="00E67815">
      <w:pPr>
        <w:tabs>
          <w:tab w:val="left" w:pos="5578"/>
        </w:tabs>
        <w:spacing w:line="360" w:lineRule="auto"/>
        <w:ind w:right="-227"/>
        <w:jc w:val="both"/>
        <w:rPr>
          <w:lang w:val="en-IN"/>
        </w:rPr>
      </w:pPr>
    </w:p>
    <w:p w14:paraId="2A0D5532" w14:textId="6569B874" w:rsidR="006665B2" w:rsidRPr="007B0766" w:rsidRDefault="00E139C7" w:rsidP="004F67A5">
      <w:pPr>
        <w:tabs>
          <w:tab w:val="left" w:pos="5578"/>
        </w:tabs>
        <w:spacing w:after="240" w:line="360" w:lineRule="auto"/>
        <w:ind w:right="-227"/>
        <w:jc w:val="both"/>
        <w:rPr>
          <w:b/>
          <w:bCs/>
          <w:sz w:val="28"/>
          <w:szCs w:val="28"/>
        </w:rPr>
      </w:pPr>
      <w:r w:rsidRPr="007B0766">
        <w:rPr>
          <w:b/>
          <w:bCs/>
          <w:sz w:val="28"/>
          <w:szCs w:val="28"/>
          <w:lang w:val="en-IN"/>
        </w:rPr>
        <w:t>1.3</w:t>
      </w:r>
      <w:r w:rsidRPr="007B0766">
        <w:rPr>
          <w:b/>
          <w:bCs/>
        </w:rPr>
        <w:t xml:space="preserve"> </w:t>
      </w:r>
      <w:r w:rsidRPr="007B0766">
        <w:rPr>
          <w:b/>
          <w:bCs/>
          <w:sz w:val="28"/>
          <w:szCs w:val="28"/>
        </w:rPr>
        <w:t>EXISTING SYSTEM</w:t>
      </w:r>
    </w:p>
    <w:p w14:paraId="3AA11C66" w14:textId="77777777" w:rsidR="00E85035" w:rsidRPr="00E85035" w:rsidRDefault="00E85035" w:rsidP="00E85035">
      <w:pPr>
        <w:tabs>
          <w:tab w:val="left" w:pos="5578"/>
        </w:tabs>
        <w:spacing w:line="360" w:lineRule="auto"/>
        <w:ind w:right="-227"/>
        <w:jc w:val="both"/>
        <w:rPr>
          <w:lang w:val="en-IN"/>
        </w:rPr>
      </w:pPr>
      <w:r w:rsidRPr="00E85035">
        <w:rPr>
          <w:lang w:val="en-IN"/>
        </w:rPr>
        <w:t>Climate change data is usually shown in tables, reports and documents. Scientists and organizations gather climate change data. Put it in databases or release it as reports. To understand climate change data you need to know a lot about it and be able to analyze it which is hard for people who are not experts, in climate change data. Climate change data is really important. It is not easy for everyone to understand climate change data.</w:t>
      </w:r>
    </w:p>
    <w:p w14:paraId="51CB53EA" w14:textId="77777777" w:rsidR="00E85035" w:rsidRPr="00E85035" w:rsidRDefault="00E85035" w:rsidP="00E85035">
      <w:pPr>
        <w:tabs>
          <w:tab w:val="left" w:pos="5578"/>
        </w:tabs>
        <w:spacing w:line="360" w:lineRule="auto"/>
        <w:ind w:right="-227"/>
        <w:jc w:val="both"/>
        <w:rPr>
          <w:lang w:val="en-IN"/>
        </w:rPr>
      </w:pPr>
      <w:r w:rsidRPr="00E85035">
        <w:rPr>
          <w:lang w:val="en-IN"/>
        </w:rPr>
        <w:t>Most of the methods that people use now are pretty simple. They use statistics and people have to look at the data by hand. If they do use pictures to help understand the data it is simple graphs and you cannot do anything with them. The people who are using the data cannot easily look at it compare what happened in years or focus on specific areas, like a certain city or region.</w:t>
      </w:r>
    </w:p>
    <w:p w14:paraId="005F1034" w14:textId="77777777" w:rsidR="00E85035" w:rsidRPr="00E85035" w:rsidRDefault="00E85035" w:rsidP="00E85035">
      <w:pPr>
        <w:tabs>
          <w:tab w:val="left" w:pos="5578"/>
        </w:tabs>
        <w:spacing w:line="360" w:lineRule="auto"/>
        <w:ind w:right="-227"/>
        <w:jc w:val="both"/>
        <w:rPr>
          <w:lang w:val="en-IN"/>
        </w:rPr>
      </w:pPr>
      <w:r w:rsidRPr="00E85035">
        <w:rPr>
          <w:lang w:val="en-IN"/>
        </w:rPr>
        <w:t>The existing system also lacks real-time updates and proper integration of data from different sources. Because of these limitations, it becomes hard to clearly understand climate trends and patterns. As a result, awareness and effective decision-making about climate change are reduced.</w:t>
      </w:r>
    </w:p>
    <w:p w14:paraId="5AE035AB" w14:textId="77777777" w:rsidR="000A4124" w:rsidRPr="007B0766" w:rsidRDefault="000A4124" w:rsidP="00CB4880">
      <w:pPr>
        <w:tabs>
          <w:tab w:val="left" w:pos="5578"/>
        </w:tabs>
        <w:spacing w:line="360" w:lineRule="auto"/>
        <w:ind w:right="-227"/>
        <w:jc w:val="both"/>
        <w:rPr>
          <w:sz w:val="28"/>
          <w:szCs w:val="28"/>
          <w:lang w:val="en-IN"/>
        </w:rPr>
      </w:pPr>
    </w:p>
    <w:p w14:paraId="0CC252E2" w14:textId="77777777" w:rsidR="00591AC2" w:rsidRDefault="00E139C7" w:rsidP="00591AC2">
      <w:pPr>
        <w:tabs>
          <w:tab w:val="left" w:pos="5578"/>
        </w:tabs>
        <w:spacing w:after="240" w:line="360" w:lineRule="auto"/>
        <w:ind w:right="-227"/>
        <w:jc w:val="both"/>
        <w:rPr>
          <w:b/>
          <w:bCs/>
          <w:sz w:val="28"/>
          <w:szCs w:val="28"/>
        </w:rPr>
      </w:pPr>
      <w:r w:rsidRPr="007B0766">
        <w:rPr>
          <w:b/>
          <w:bCs/>
          <w:sz w:val="28"/>
          <w:szCs w:val="28"/>
        </w:rPr>
        <w:t>1.4</w:t>
      </w:r>
      <w:r w:rsidR="009A24C2" w:rsidRPr="007B0766">
        <w:rPr>
          <w:b/>
          <w:bCs/>
          <w:sz w:val="28"/>
          <w:szCs w:val="28"/>
        </w:rPr>
        <w:t xml:space="preserve"> </w:t>
      </w:r>
      <w:r w:rsidRPr="007B0766">
        <w:rPr>
          <w:b/>
          <w:bCs/>
          <w:sz w:val="28"/>
          <w:szCs w:val="28"/>
        </w:rPr>
        <w:t>PROBLEM STATEMENT</w:t>
      </w:r>
    </w:p>
    <w:p w14:paraId="15501F81" w14:textId="77777777" w:rsidR="00B67954" w:rsidRPr="00B67954" w:rsidRDefault="00B67954" w:rsidP="00B67954">
      <w:pPr>
        <w:tabs>
          <w:tab w:val="left" w:pos="5578"/>
        </w:tabs>
        <w:spacing w:after="240" w:line="360" w:lineRule="auto"/>
        <w:ind w:right="-227"/>
        <w:jc w:val="both"/>
        <w:rPr>
          <w:lang w:val="en-IN"/>
        </w:rPr>
      </w:pPr>
      <w:r w:rsidRPr="00B67954">
        <w:rPr>
          <w:lang w:val="en-IN"/>
        </w:rPr>
        <w:t>Climate change data is around us but it is really hard to make sense of it. The thing is, most climate change data comes to us in the form of numbers and tables and long reports. These numbers and tables and reports are very confusing, for students and regular people who want to learn about climate change data. Climate change data is not easy to understand when it is presented in this way.</w:t>
      </w:r>
    </w:p>
    <w:p w14:paraId="3DD55D9F" w14:textId="77777777" w:rsidR="00B67954" w:rsidRPr="00B67954" w:rsidRDefault="00B67954" w:rsidP="00B67954">
      <w:pPr>
        <w:tabs>
          <w:tab w:val="left" w:pos="5578"/>
        </w:tabs>
        <w:spacing w:after="240" w:line="360" w:lineRule="auto"/>
        <w:ind w:right="-227"/>
        <w:jc w:val="both"/>
        <w:rPr>
          <w:lang w:val="en-IN"/>
        </w:rPr>
      </w:pPr>
      <w:r w:rsidRPr="00B67954">
        <w:rPr>
          <w:lang w:val="en-IN"/>
        </w:rPr>
        <w:t>We do not have a system that can take climate information from places and show it to us in a simple way. This means we cannot easily see the things about the climate like patterns and changes in the climate and trends in the climate. The climate trends and the climate patterns are not clear, to us because of this.</w:t>
      </w:r>
    </w:p>
    <w:p w14:paraId="3D757AB9" w14:textId="77777777" w:rsidR="00B67954" w:rsidRPr="00B67954" w:rsidRDefault="00B67954" w:rsidP="00B67954">
      <w:pPr>
        <w:tabs>
          <w:tab w:val="left" w:pos="5578"/>
        </w:tabs>
        <w:spacing w:after="240" w:line="360" w:lineRule="auto"/>
        <w:ind w:right="-227"/>
        <w:jc w:val="both"/>
        <w:rPr>
          <w:lang w:val="en-IN"/>
        </w:rPr>
      </w:pPr>
      <w:r w:rsidRPr="00B67954">
        <w:rPr>
          <w:lang w:val="en-IN"/>
        </w:rPr>
        <w:lastRenderedPageBreak/>
        <w:t>The problem is to design a system that uses visual analytics to convert complex climate change data into simple graphs, charts, and maps. This will help users easily understand climate trends, improve awareness, and support better decision-making related to environmental issues.</w:t>
      </w:r>
    </w:p>
    <w:p w14:paraId="037B97B8" w14:textId="77777777" w:rsidR="00B67954" w:rsidRPr="00B67954" w:rsidRDefault="00B67954" w:rsidP="00591AC2">
      <w:pPr>
        <w:tabs>
          <w:tab w:val="left" w:pos="5578"/>
        </w:tabs>
        <w:spacing w:after="240" w:line="360" w:lineRule="auto"/>
        <w:ind w:right="-227"/>
        <w:jc w:val="both"/>
        <w:rPr>
          <w:sz w:val="28"/>
          <w:szCs w:val="28"/>
        </w:rPr>
      </w:pPr>
    </w:p>
    <w:p w14:paraId="7E5759B8" w14:textId="7E4A6D78" w:rsidR="00C71B68" w:rsidRPr="007B0766" w:rsidRDefault="00E139C7" w:rsidP="002811CA">
      <w:pPr>
        <w:pStyle w:val="ListParagraph"/>
        <w:numPr>
          <w:ilvl w:val="1"/>
          <w:numId w:val="1"/>
        </w:numPr>
        <w:tabs>
          <w:tab w:val="left" w:pos="5578"/>
        </w:tabs>
        <w:spacing w:line="360" w:lineRule="auto"/>
        <w:ind w:right="-227"/>
        <w:jc w:val="both"/>
        <w:rPr>
          <w:b/>
          <w:bCs/>
          <w:sz w:val="28"/>
          <w:szCs w:val="28"/>
          <w:lang w:val="en-IN"/>
        </w:rPr>
      </w:pPr>
      <w:r w:rsidRPr="007B0766">
        <w:rPr>
          <w:b/>
          <w:bCs/>
          <w:sz w:val="28"/>
          <w:szCs w:val="28"/>
          <w:lang w:val="en-IN"/>
        </w:rPr>
        <w:t>OBJECTIVES OF THE PROPOSED MODEL</w:t>
      </w:r>
    </w:p>
    <w:p w14:paraId="7909DAA3" w14:textId="77777777" w:rsidR="00B67954" w:rsidRPr="00B67954" w:rsidRDefault="00B67954" w:rsidP="00B67954">
      <w:pPr>
        <w:tabs>
          <w:tab w:val="left" w:pos="5578"/>
        </w:tabs>
        <w:spacing w:line="360" w:lineRule="auto"/>
        <w:ind w:right="-227"/>
        <w:jc w:val="both"/>
        <w:rPr>
          <w:lang w:val="en-IN"/>
        </w:rPr>
      </w:pPr>
      <w:r w:rsidRPr="00B67954">
        <w:rPr>
          <w:lang w:val="en-IN"/>
        </w:rPr>
        <w:t>The main objective of the proposed model is to use visual analytics to make climate change data easy to understand and useful for analysis. The model focuses on converting complex climate data into clear visual formats so that users can easily observe changes and trends.</w:t>
      </w:r>
    </w:p>
    <w:p w14:paraId="0A1588A4" w14:textId="77777777" w:rsidR="00B67954" w:rsidRPr="00B67954" w:rsidRDefault="00B67954" w:rsidP="00B67954">
      <w:pPr>
        <w:numPr>
          <w:ilvl w:val="0"/>
          <w:numId w:val="33"/>
        </w:numPr>
        <w:tabs>
          <w:tab w:val="left" w:pos="5578"/>
        </w:tabs>
        <w:spacing w:line="360" w:lineRule="auto"/>
        <w:ind w:right="-227"/>
        <w:jc w:val="both"/>
        <w:rPr>
          <w:lang w:val="en-IN"/>
        </w:rPr>
      </w:pPr>
      <w:r w:rsidRPr="00B67954">
        <w:rPr>
          <w:lang w:val="en-IN"/>
        </w:rPr>
        <w:t>To collect climate-related data such as temperature, rainfall, carbon emissions, and pollution levels from different sources.</w:t>
      </w:r>
    </w:p>
    <w:p w14:paraId="7727C4EE" w14:textId="77777777" w:rsidR="00B67954" w:rsidRPr="00B67954" w:rsidRDefault="00B67954" w:rsidP="00B67954">
      <w:pPr>
        <w:numPr>
          <w:ilvl w:val="0"/>
          <w:numId w:val="33"/>
        </w:numPr>
        <w:tabs>
          <w:tab w:val="left" w:pos="5578"/>
        </w:tabs>
        <w:spacing w:line="360" w:lineRule="auto"/>
        <w:ind w:right="-227"/>
        <w:jc w:val="both"/>
        <w:rPr>
          <w:lang w:val="en-IN"/>
        </w:rPr>
      </w:pPr>
      <w:r w:rsidRPr="00B67954">
        <w:rPr>
          <w:lang w:val="en-IN"/>
        </w:rPr>
        <w:t>To clean, filter, and organize the collected data to remove errors and unwanted information.</w:t>
      </w:r>
    </w:p>
    <w:p w14:paraId="4BBAD7FF" w14:textId="77777777" w:rsidR="00B67954" w:rsidRPr="00B67954" w:rsidRDefault="00B67954" w:rsidP="00B67954">
      <w:pPr>
        <w:numPr>
          <w:ilvl w:val="0"/>
          <w:numId w:val="33"/>
        </w:numPr>
        <w:tabs>
          <w:tab w:val="left" w:pos="5578"/>
        </w:tabs>
        <w:spacing w:line="360" w:lineRule="auto"/>
        <w:ind w:right="-227"/>
        <w:jc w:val="both"/>
        <w:rPr>
          <w:lang w:val="en-IN"/>
        </w:rPr>
      </w:pPr>
      <w:r w:rsidRPr="00B67954">
        <w:rPr>
          <w:lang w:val="en-IN"/>
        </w:rPr>
        <w:t>To analyze the processed data to identify climate trends, patterns, and changes over time.</w:t>
      </w:r>
    </w:p>
    <w:p w14:paraId="59FD1D17" w14:textId="77777777" w:rsidR="00B67954" w:rsidRPr="00B67954" w:rsidRDefault="00B67954" w:rsidP="00B67954">
      <w:pPr>
        <w:numPr>
          <w:ilvl w:val="0"/>
          <w:numId w:val="33"/>
        </w:numPr>
        <w:tabs>
          <w:tab w:val="left" w:pos="5578"/>
        </w:tabs>
        <w:spacing w:line="360" w:lineRule="auto"/>
        <w:ind w:right="-227"/>
        <w:jc w:val="both"/>
        <w:rPr>
          <w:lang w:val="en-IN"/>
        </w:rPr>
      </w:pPr>
      <w:r w:rsidRPr="00B67954">
        <w:rPr>
          <w:lang w:val="en-IN"/>
        </w:rPr>
        <w:t>To represent climate data using graphs, charts, maps, and dashboards for better understanding.</w:t>
      </w:r>
    </w:p>
    <w:p w14:paraId="5E51D1D2" w14:textId="77777777" w:rsidR="00B67954" w:rsidRPr="00B67954" w:rsidRDefault="00B67954" w:rsidP="00B67954">
      <w:pPr>
        <w:numPr>
          <w:ilvl w:val="0"/>
          <w:numId w:val="33"/>
        </w:numPr>
        <w:tabs>
          <w:tab w:val="left" w:pos="5578"/>
        </w:tabs>
        <w:spacing w:line="360" w:lineRule="auto"/>
        <w:ind w:right="-227"/>
        <w:jc w:val="both"/>
        <w:rPr>
          <w:lang w:val="en-IN"/>
        </w:rPr>
      </w:pPr>
      <w:r w:rsidRPr="00B67954">
        <w:rPr>
          <w:lang w:val="en-IN"/>
        </w:rPr>
        <w:t>To allow users to compare climate data across different years and regions.</w:t>
      </w:r>
    </w:p>
    <w:p w14:paraId="03EB56A9" w14:textId="77777777" w:rsidR="00B67954" w:rsidRPr="00B67954" w:rsidRDefault="00B67954" w:rsidP="00B67954">
      <w:pPr>
        <w:numPr>
          <w:ilvl w:val="0"/>
          <w:numId w:val="33"/>
        </w:numPr>
        <w:tabs>
          <w:tab w:val="left" w:pos="5578"/>
        </w:tabs>
        <w:spacing w:line="360" w:lineRule="auto"/>
        <w:ind w:right="-227"/>
        <w:jc w:val="both"/>
        <w:rPr>
          <w:lang w:val="en-IN"/>
        </w:rPr>
      </w:pPr>
      <w:r w:rsidRPr="00B67954">
        <w:rPr>
          <w:lang w:val="en-IN"/>
        </w:rPr>
        <w:t>To improve awareness and understanding of climate change through clear visual representation.</w:t>
      </w:r>
    </w:p>
    <w:p w14:paraId="76683E0C" w14:textId="77777777" w:rsidR="00B67954" w:rsidRPr="00B67954" w:rsidRDefault="00B67954" w:rsidP="00B67954">
      <w:pPr>
        <w:numPr>
          <w:ilvl w:val="0"/>
          <w:numId w:val="33"/>
        </w:numPr>
        <w:tabs>
          <w:tab w:val="left" w:pos="5578"/>
        </w:tabs>
        <w:spacing w:line="360" w:lineRule="auto"/>
        <w:ind w:right="-227"/>
        <w:jc w:val="both"/>
        <w:rPr>
          <w:lang w:val="en-IN"/>
        </w:rPr>
      </w:pPr>
      <w:r w:rsidRPr="00B67954">
        <w:rPr>
          <w:lang w:val="en-IN"/>
        </w:rPr>
        <w:t>To support students, researchers, and policymakers in making better decisions related to climate and environment.</w:t>
      </w:r>
    </w:p>
    <w:p w14:paraId="18215C74" w14:textId="77777777" w:rsidR="00B67954" w:rsidRPr="00B67954" w:rsidRDefault="00B67954" w:rsidP="00B67954">
      <w:pPr>
        <w:numPr>
          <w:ilvl w:val="0"/>
          <w:numId w:val="33"/>
        </w:numPr>
        <w:tabs>
          <w:tab w:val="left" w:pos="5578"/>
        </w:tabs>
        <w:spacing w:line="360" w:lineRule="auto"/>
        <w:ind w:right="-227"/>
        <w:jc w:val="both"/>
        <w:rPr>
          <w:lang w:val="en-IN"/>
        </w:rPr>
      </w:pPr>
      <w:r w:rsidRPr="00B67954">
        <w:rPr>
          <w:lang w:val="en-IN"/>
        </w:rPr>
        <w:t>To provide a user-friendly system that can be easily used even by non-technical users.</w:t>
      </w:r>
    </w:p>
    <w:p w14:paraId="11CB33D6" w14:textId="77777777" w:rsidR="008A4AFC" w:rsidRPr="007B0766" w:rsidRDefault="008A4AFC" w:rsidP="00453A62">
      <w:pPr>
        <w:tabs>
          <w:tab w:val="left" w:pos="5578"/>
        </w:tabs>
        <w:spacing w:line="360" w:lineRule="auto"/>
        <w:ind w:right="-227"/>
        <w:jc w:val="both"/>
        <w:rPr>
          <w:lang w:val="en-IN"/>
        </w:rPr>
      </w:pPr>
    </w:p>
    <w:p w14:paraId="138935E3" w14:textId="3B3A3831" w:rsidR="00ED6A12" w:rsidRDefault="00E139C7" w:rsidP="00453A62">
      <w:pPr>
        <w:tabs>
          <w:tab w:val="left" w:pos="5578"/>
        </w:tabs>
        <w:spacing w:line="360" w:lineRule="auto"/>
        <w:ind w:right="-227"/>
        <w:jc w:val="both"/>
        <w:rPr>
          <w:b/>
          <w:bCs/>
          <w:sz w:val="28"/>
          <w:szCs w:val="28"/>
          <w:lang w:val="en-IN"/>
        </w:rPr>
      </w:pPr>
      <w:r w:rsidRPr="007B0766">
        <w:rPr>
          <w:b/>
          <w:bCs/>
          <w:sz w:val="28"/>
          <w:szCs w:val="28"/>
          <w:lang w:val="en-IN"/>
        </w:rPr>
        <w:t>1.6 LIMITATIONS</w:t>
      </w:r>
    </w:p>
    <w:p w14:paraId="179A5DDE" w14:textId="34B52577" w:rsidR="00B67954" w:rsidRPr="00B67954" w:rsidRDefault="00B67954" w:rsidP="00B67954">
      <w:pPr>
        <w:pStyle w:val="ListParagraph"/>
        <w:numPr>
          <w:ilvl w:val="0"/>
          <w:numId w:val="34"/>
        </w:numPr>
        <w:tabs>
          <w:tab w:val="left" w:pos="5578"/>
        </w:tabs>
        <w:spacing w:line="360" w:lineRule="auto"/>
        <w:ind w:right="-227"/>
        <w:jc w:val="both"/>
        <w:rPr>
          <w:lang w:val="en-IN"/>
        </w:rPr>
      </w:pPr>
      <w:r w:rsidRPr="00B67954">
        <w:rPr>
          <w:lang w:val="en-IN"/>
        </w:rPr>
        <w:t>The project fully depends on climate data collected from different sources, and if the data is incorrect, outdated, or incomplete, the analysis results may not be accurate.</w:t>
      </w:r>
    </w:p>
    <w:p w14:paraId="180FB909" w14:textId="49F95AF5" w:rsidR="00B67954" w:rsidRPr="00B67954" w:rsidRDefault="00B67954" w:rsidP="00B67954">
      <w:pPr>
        <w:pStyle w:val="ListParagraph"/>
        <w:numPr>
          <w:ilvl w:val="0"/>
          <w:numId w:val="34"/>
        </w:numPr>
        <w:tabs>
          <w:tab w:val="left" w:pos="5578"/>
        </w:tabs>
        <w:spacing w:line="360" w:lineRule="auto"/>
        <w:ind w:right="-227"/>
        <w:jc w:val="both"/>
        <w:rPr>
          <w:lang w:val="en-IN"/>
        </w:rPr>
      </w:pPr>
      <w:r w:rsidRPr="00B67954">
        <w:rPr>
          <w:lang w:val="en-IN"/>
        </w:rPr>
        <w:t>Most of the data used in this project is historical data, so the system does not show real-time climate changes.</w:t>
      </w:r>
    </w:p>
    <w:p w14:paraId="2E3A4844" w14:textId="3D56BE0F" w:rsidR="00B67954" w:rsidRPr="00B67954" w:rsidRDefault="00B67954" w:rsidP="00B67954">
      <w:pPr>
        <w:pStyle w:val="ListParagraph"/>
        <w:numPr>
          <w:ilvl w:val="0"/>
          <w:numId w:val="34"/>
        </w:numPr>
        <w:tabs>
          <w:tab w:val="left" w:pos="5578"/>
        </w:tabs>
        <w:spacing w:line="360" w:lineRule="auto"/>
        <w:ind w:right="-227"/>
        <w:jc w:val="both"/>
        <w:rPr>
          <w:lang w:val="en-IN"/>
        </w:rPr>
      </w:pPr>
      <w:r w:rsidRPr="00B67954">
        <w:rPr>
          <w:lang w:val="en-IN"/>
        </w:rPr>
        <w:t>Handling large climate datasets requires high processing power and memory, which may slow down the system.</w:t>
      </w:r>
    </w:p>
    <w:p w14:paraId="0CF322D0" w14:textId="72A422B9" w:rsidR="00B67954" w:rsidRPr="00B67954" w:rsidRDefault="00B67954" w:rsidP="00B67954">
      <w:pPr>
        <w:pStyle w:val="ListParagraph"/>
        <w:numPr>
          <w:ilvl w:val="0"/>
          <w:numId w:val="34"/>
        </w:numPr>
        <w:tabs>
          <w:tab w:val="left" w:pos="5578"/>
        </w:tabs>
        <w:spacing w:line="360" w:lineRule="auto"/>
        <w:ind w:right="-227"/>
        <w:jc w:val="both"/>
        <w:rPr>
          <w:lang w:val="en-IN"/>
        </w:rPr>
      </w:pPr>
      <w:r w:rsidRPr="00B67954">
        <w:rPr>
          <w:lang w:val="en-IN"/>
        </w:rPr>
        <w:lastRenderedPageBreak/>
        <w:t>The accuracy of results depends on the analysis techniques and visualization tools used in the project.</w:t>
      </w:r>
    </w:p>
    <w:p w14:paraId="668B2B53" w14:textId="45507B0F" w:rsidR="00B67954" w:rsidRPr="00B67954" w:rsidRDefault="00B67954" w:rsidP="00B67954">
      <w:pPr>
        <w:pStyle w:val="ListParagraph"/>
        <w:numPr>
          <w:ilvl w:val="0"/>
          <w:numId w:val="34"/>
        </w:numPr>
        <w:tabs>
          <w:tab w:val="left" w:pos="5578"/>
        </w:tabs>
        <w:spacing w:line="360" w:lineRule="auto"/>
        <w:ind w:right="-227"/>
        <w:jc w:val="both"/>
        <w:rPr>
          <w:lang w:val="en-IN"/>
        </w:rPr>
      </w:pPr>
      <w:r w:rsidRPr="00B67954">
        <w:rPr>
          <w:lang w:val="en-IN"/>
        </w:rPr>
        <w:t>The system mainly focuses on data visualization and does not provide advanced climate forecasting or predictions.</w:t>
      </w:r>
    </w:p>
    <w:p w14:paraId="0409FDFA" w14:textId="6E1C860D" w:rsidR="00B67954" w:rsidRPr="00B67954" w:rsidRDefault="00B67954" w:rsidP="00B67954">
      <w:pPr>
        <w:pStyle w:val="ListParagraph"/>
        <w:numPr>
          <w:ilvl w:val="0"/>
          <w:numId w:val="34"/>
        </w:numPr>
        <w:tabs>
          <w:tab w:val="left" w:pos="5578"/>
        </w:tabs>
        <w:spacing w:line="360" w:lineRule="auto"/>
        <w:ind w:right="-227"/>
        <w:jc w:val="both"/>
        <w:rPr>
          <w:lang w:val="en-IN"/>
        </w:rPr>
      </w:pPr>
      <w:r w:rsidRPr="00B67954">
        <w:rPr>
          <w:lang w:val="en-IN"/>
        </w:rPr>
        <w:t>Some climate data sources may have limited access or restrictions, reducing data availability.</w:t>
      </w:r>
    </w:p>
    <w:p w14:paraId="0E6105BD" w14:textId="1AD3578B" w:rsidR="00B67954" w:rsidRPr="00B67954" w:rsidRDefault="00B67954" w:rsidP="00B67954">
      <w:pPr>
        <w:pStyle w:val="ListParagraph"/>
        <w:numPr>
          <w:ilvl w:val="0"/>
          <w:numId w:val="34"/>
        </w:numPr>
        <w:tabs>
          <w:tab w:val="left" w:pos="5578"/>
        </w:tabs>
        <w:spacing w:line="360" w:lineRule="auto"/>
        <w:ind w:right="-227"/>
        <w:jc w:val="both"/>
        <w:rPr>
          <w:lang w:val="en-IN"/>
        </w:rPr>
      </w:pPr>
      <w:r w:rsidRPr="00B67954">
        <w:rPr>
          <w:lang w:val="en-IN"/>
        </w:rPr>
        <w:t>Users need basic understanding of climate concepts to properly interpret some graphs and charts.</w:t>
      </w:r>
    </w:p>
    <w:p w14:paraId="3B25D3B1" w14:textId="5CCEE852" w:rsidR="00B67954" w:rsidRPr="00B67954" w:rsidRDefault="00B67954" w:rsidP="00B67954">
      <w:pPr>
        <w:pStyle w:val="ListParagraph"/>
        <w:numPr>
          <w:ilvl w:val="0"/>
          <w:numId w:val="34"/>
        </w:numPr>
        <w:tabs>
          <w:tab w:val="left" w:pos="5578"/>
        </w:tabs>
        <w:spacing w:line="360" w:lineRule="auto"/>
        <w:ind w:right="-227"/>
        <w:jc w:val="both"/>
        <w:rPr>
          <w:lang w:val="en-IN"/>
        </w:rPr>
      </w:pPr>
      <w:r w:rsidRPr="00B67954">
        <w:rPr>
          <w:lang w:val="en-IN"/>
        </w:rPr>
        <w:t>The system requires a stable internet connection to collect, update, and manage online climate data.</w:t>
      </w:r>
    </w:p>
    <w:p w14:paraId="1FC143C2" w14:textId="77777777" w:rsidR="00B67954" w:rsidRPr="00B67954" w:rsidRDefault="00B67954" w:rsidP="00B67954">
      <w:pPr>
        <w:tabs>
          <w:tab w:val="left" w:pos="5578"/>
        </w:tabs>
        <w:spacing w:line="360" w:lineRule="auto"/>
        <w:ind w:right="-227"/>
        <w:jc w:val="both"/>
        <w:rPr>
          <w:lang w:val="en-IN"/>
        </w:rPr>
      </w:pPr>
    </w:p>
    <w:p w14:paraId="4BC1D55E" w14:textId="310AB0BF" w:rsidR="006B7845" w:rsidRPr="007B0766" w:rsidRDefault="00E139C7" w:rsidP="006B7845">
      <w:pPr>
        <w:tabs>
          <w:tab w:val="left" w:pos="5578"/>
        </w:tabs>
        <w:spacing w:after="240" w:line="360" w:lineRule="auto"/>
        <w:rPr>
          <w:b/>
          <w:bCs/>
          <w:sz w:val="28"/>
          <w:szCs w:val="28"/>
          <w:lang w:val="en-IN"/>
        </w:rPr>
      </w:pPr>
      <w:r w:rsidRPr="007B0766">
        <w:rPr>
          <w:b/>
          <w:bCs/>
          <w:sz w:val="28"/>
          <w:szCs w:val="28"/>
          <w:lang w:val="en-IN"/>
        </w:rPr>
        <w:t>2. LITERATURE SURVEY</w:t>
      </w:r>
    </w:p>
    <w:p w14:paraId="2EBCE342" w14:textId="3D7850D5" w:rsidR="004F2325" w:rsidRDefault="00E139C7" w:rsidP="006B7845">
      <w:pPr>
        <w:tabs>
          <w:tab w:val="left" w:pos="5578"/>
        </w:tabs>
        <w:spacing w:after="240" w:line="360" w:lineRule="auto"/>
        <w:rPr>
          <w:b/>
          <w:bCs/>
          <w:sz w:val="28"/>
          <w:szCs w:val="28"/>
          <w:lang w:val="en-IN"/>
        </w:rPr>
      </w:pPr>
      <w:r w:rsidRPr="007B0766">
        <w:rPr>
          <w:b/>
          <w:bCs/>
          <w:sz w:val="28"/>
          <w:szCs w:val="28"/>
          <w:lang w:val="en-IN"/>
        </w:rPr>
        <w:t>2.1 STATE OF ART OF THE PROPOSED MODEL</w:t>
      </w:r>
    </w:p>
    <w:p w14:paraId="3CD2BC4E" w14:textId="137D881F" w:rsidR="004F6F02" w:rsidRPr="004F6F02" w:rsidRDefault="004F6F02" w:rsidP="006B7845">
      <w:pPr>
        <w:tabs>
          <w:tab w:val="left" w:pos="5578"/>
        </w:tabs>
        <w:spacing w:after="240" w:line="360" w:lineRule="auto"/>
        <w:rPr>
          <w:lang w:val="en-IN"/>
        </w:rPr>
      </w:pPr>
      <w:r w:rsidRPr="004F6F02">
        <w:t>The state of the art refers to the latest and most effective techniques currently used for analyzing and visualizing climate change data. Modern climate data analysis systems use advanced data processing, visualization, and analytical tools to handle large and complex datasets.</w:t>
      </w:r>
    </w:p>
    <w:p w14:paraId="3B97D7D5" w14:textId="1050A177" w:rsidR="004F6F02" w:rsidRPr="004F6F02" w:rsidRDefault="004F6F02" w:rsidP="004F6F02">
      <w:pPr>
        <w:pStyle w:val="ListParagraph"/>
        <w:numPr>
          <w:ilvl w:val="0"/>
          <w:numId w:val="35"/>
        </w:numPr>
        <w:tabs>
          <w:tab w:val="left" w:pos="5578"/>
        </w:tabs>
        <w:spacing w:line="360" w:lineRule="auto"/>
        <w:rPr>
          <w:lang w:val="en-IN"/>
        </w:rPr>
      </w:pPr>
      <w:r w:rsidRPr="004F6F02">
        <w:rPr>
          <w:b/>
          <w:bCs/>
          <w:lang w:val="en-IN"/>
        </w:rPr>
        <w:t>Climate Data Collection:</w:t>
      </w:r>
      <w:r w:rsidRPr="004F6F02">
        <w:rPr>
          <w:lang w:val="en-IN"/>
        </w:rPr>
        <w:br/>
        <w:t>Climate data is collected from satellites, weather stations, sensors, and online</w:t>
      </w:r>
      <w:r w:rsidRPr="004F6F02">
        <w:rPr>
          <w:b/>
          <w:bCs/>
          <w:lang w:val="en-IN"/>
        </w:rPr>
        <w:t xml:space="preserve"> </w:t>
      </w:r>
      <w:r w:rsidRPr="004F6F02">
        <w:rPr>
          <w:lang w:val="en-IN"/>
        </w:rPr>
        <w:t>databases to monitor temperature, rainfall, and pollution.</w:t>
      </w:r>
    </w:p>
    <w:p w14:paraId="4B3FD3C8" w14:textId="1F0936F0" w:rsidR="004F6F02" w:rsidRPr="004F6F02" w:rsidRDefault="004F6F02" w:rsidP="004F6F02">
      <w:pPr>
        <w:pStyle w:val="ListParagraph"/>
        <w:numPr>
          <w:ilvl w:val="0"/>
          <w:numId w:val="35"/>
        </w:numPr>
        <w:tabs>
          <w:tab w:val="left" w:pos="5578"/>
        </w:tabs>
        <w:spacing w:line="360" w:lineRule="auto"/>
        <w:rPr>
          <w:lang w:val="en-IN"/>
        </w:rPr>
      </w:pPr>
      <w:r w:rsidRPr="004F6F02">
        <w:rPr>
          <w:b/>
          <w:bCs/>
          <w:lang w:val="en-IN"/>
        </w:rPr>
        <w:t>Big Data Handling:</w:t>
      </w:r>
      <w:r w:rsidRPr="004F6F02">
        <w:rPr>
          <w:lang w:val="en-IN"/>
        </w:rPr>
        <w:br/>
        <w:t>Since climate data is very large, advanced data storage and processing tools are used to manage and analyze it efficiently.</w:t>
      </w:r>
    </w:p>
    <w:p w14:paraId="6AAC6B7B" w14:textId="645ED325" w:rsidR="004F6F02" w:rsidRPr="004F6F02" w:rsidRDefault="004F6F02" w:rsidP="004F6F02">
      <w:pPr>
        <w:pStyle w:val="ListParagraph"/>
        <w:numPr>
          <w:ilvl w:val="0"/>
          <w:numId w:val="35"/>
        </w:numPr>
        <w:tabs>
          <w:tab w:val="left" w:pos="5578"/>
        </w:tabs>
        <w:spacing w:line="360" w:lineRule="auto"/>
        <w:rPr>
          <w:lang w:val="en-IN"/>
        </w:rPr>
      </w:pPr>
      <w:r w:rsidRPr="004F6F02">
        <w:rPr>
          <w:b/>
          <w:bCs/>
          <w:lang w:val="en-IN"/>
        </w:rPr>
        <w:t>Data Analysis Techniques:</w:t>
      </w:r>
      <w:r w:rsidRPr="004F6F02">
        <w:rPr>
          <w:lang w:val="en-IN"/>
        </w:rPr>
        <w:br/>
        <w:t>Modern systems use statistical methods and machine learning to find patterns, trends, and changes in climate data over time.</w:t>
      </w:r>
    </w:p>
    <w:p w14:paraId="73A446FD" w14:textId="0610721B" w:rsidR="004F6F02" w:rsidRPr="004F6F02" w:rsidRDefault="004F6F02" w:rsidP="004F6F02">
      <w:pPr>
        <w:pStyle w:val="ListParagraph"/>
        <w:numPr>
          <w:ilvl w:val="0"/>
          <w:numId w:val="35"/>
        </w:numPr>
        <w:tabs>
          <w:tab w:val="left" w:pos="5578"/>
        </w:tabs>
        <w:spacing w:line="360" w:lineRule="auto"/>
        <w:rPr>
          <w:lang w:val="en-IN"/>
        </w:rPr>
      </w:pPr>
      <w:r w:rsidRPr="004F6F02">
        <w:rPr>
          <w:b/>
          <w:bCs/>
          <w:lang w:val="en-IN"/>
        </w:rPr>
        <w:t>Visual Analytics:</w:t>
      </w:r>
      <w:r w:rsidRPr="004F6F02">
        <w:rPr>
          <w:lang w:val="en-IN"/>
        </w:rPr>
        <w:br/>
        <w:t>Visual analytics means showing data using graphs, charts, maps, and dashboards so that complex information becomes easy to understand.</w:t>
      </w:r>
    </w:p>
    <w:p w14:paraId="00445B0A" w14:textId="58BC9695" w:rsidR="004F6F02" w:rsidRPr="004F6F02" w:rsidRDefault="004F6F02" w:rsidP="004F6F02">
      <w:pPr>
        <w:pStyle w:val="ListParagraph"/>
        <w:numPr>
          <w:ilvl w:val="0"/>
          <w:numId w:val="35"/>
        </w:numPr>
        <w:tabs>
          <w:tab w:val="left" w:pos="5578"/>
        </w:tabs>
        <w:spacing w:line="360" w:lineRule="auto"/>
        <w:rPr>
          <w:lang w:val="en-IN"/>
        </w:rPr>
      </w:pPr>
      <w:r w:rsidRPr="004F6F02">
        <w:rPr>
          <w:b/>
          <w:bCs/>
          <w:lang w:val="en-IN"/>
        </w:rPr>
        <w:lastRenderedPageBreak/>
        <w:t>Geographical Visualization:</w:t>
      </w:r>
      <w:r w:rsidRPr="004F6F02">
        <w:rPr>
          <w:lang w:val="en-IN"/>
        </w:rPr>
        <w:br/>
        <w:t>Climate data is displayed on maps to show how climate changes differ from one location to another.</w:t>
      </w:r>
    </w:p>
    <w:p w14:paraId="59653D50" w14:textId="13817DAA" w:rsidR="004F6F02" w:rsidRPr="004F6F02" w:rsidRDefault="004F6F02" w:rsidP="004F6F02">
      <w:pPr>
        <w:pStyle w:val="ListParagraph"/>
        <w:numPr>
          <w:ilvl w:val="0"/>
          <w:numId w:val="35"/>
        </w:numPr>
        <w:tabs>
          <w:tab w:val="left" w:pos="5578"/>
        </w:tabs>
        <w:spacing w:line="360" w:lineRule="auto"/>
        <w:rPr>
          <w:lang w:val="en-IN"/>
        </w:rPr>
      </w:pPr>
      <w:r w:rsidRPr="004F6F02">
        <w:rPr>
          <w:b/>
          <w:bCs/>
          <w:lang w:val="en-IN"/>
        </w:rPr>
        <w:t>Interactive Dashboards:</w:t>
      </w:r>
      <w:r w:rsidRPr="004F6F02">
        <w:rPr>
          <w:lang w:val="en-IN"/>
        </w:rPr>
        <w:br/>
        <w:t>Users can select years, regions, or parameters and explore climate data interactively.</w:t>
      </w:r>
    </w:p>
    <w:p w14:paraId="1BEE0620" w14:textId="344EE601" w:rsidR="004F6F02" w:rsidRPr="004F6F02" w:rsidRDefault="004F6F02" w:rsidP="004F6F02">
      <w:pPr>
        <w:pStyle w:val="ListParagraph"/>
        <w:numPr>
          <w:ilvl w:val="0"/>
          <w:numId w:val="35"/>
        </w:numPr>
        <w:tabs>
          <w:tab w:val="left" w:pos="5578"/>
        </w:tabs>
        <w:spacing w:line="360" w:lineRule="auto"/>
        <w:rPr>
          <w:lang w:val="en-IN"/>
        </w:rPr>
      </w:pPr>
      <w:r w:rsidRPr="004F6F02">
        <w:rPr>
          <w:b/>
          <w:bCs/>
          <w:lang w:val="en-IN"/>
        </w:rPr>
        <w:t>Real-Time Monitoring:</w:t>
      </w:r>
      <w:r w:rsidRPr="004F6F02">
        <w:rPr>
          <w:lang w:val="en-IN"/>
        </w:rPr>
        <w:br/>
        <w:t>Some systems support real-time data updates to track current climate conditions.</w:t>
      </w:r>
    </w:p>
    <w:p w14:paraId="156DB63F" w14:textId="4D769DED" w:rsidR="004F6F02" w:rsidRPr="004F6F02" w:rsidRDefault="004F6F02" w:rsidP="004F6F02">
      <w:pPr>
        <w:pStyle w:val="ListParagraph"/>
        <w:numPr>
          <w:ilvl w:val="0"/>
          <w:numId w:val="35"/>
        </w:numPr>
        <w:tabs>
          <w:tab w:val="left" w:pos="5578"/>
        </w:tabs>
        <w:spacing w:line="360" w:lineRule="auto"/>
        <w:rPr>
          <w:lang w:val="en-IN"/>
        </w:rPr>
      </w:pPr>
      <w:r w:rsidRPr="004F6F02">
        <w:rPr>
          <w:b/>
          <w:bCs/>
          <w:lang w:val="en-IN"/>
        </w:rPr>
        <w:t>Proposed Model Approach:</w:t>
      </w:r>
      <w:r w:rsidRPr="004F6F02">
        <w:rPr>
          <w:lang w:val="en-IN"/>
        </w:rPr>
        <w:br/>
        <w:t>The proposed model uses these modern techniques to provide a simple, user-friendly system that helps users understand climate change data easily.</w:t>
      </w:r>
    </w:p>
    <w:p w14:paraId="1FC58364" w14:textId="77777777" w:rsidR="0068090C" w:rsidRDefault="0068090C" w:rsidP="004F6F02">
      <w:pPr>
        <w:tabs>
          <w:tab w:val="left" w:pos="5578"/>
        </w:tabs>
        <w:spacing w:line="360" w:lineRule="auto"/>
        <w:rPr>
          <w:lang w:val="en-IN"/>
        </w:rPr>
      </w:pPr>
    </w:p>
    <w:p w14:paraId="18EECA12" w14:textId="77777777" w:rsidR="00CD448C" w:rsidRDefault="00CD448C" w:rsidP="006B7845">
      <w:pPr>
        <w:tabs>
          <w:tab w:val="left" w:pos="5578"/>
        </w:tabs>
        <w:spacing w:line="360" w:lineRule="auto"/>
        <w:jc w:val="both"/>
        <w:rPr>
          <w:lang w:val="en-IN"/>
        </w:rPr>
      </w:pPr>
    </w:p>
    <w:p w14:paraId="4C9BFC4F" w14:textId="77777777" w:rsidR="00CD448C" w:rsidRPr="007B0766" w:rsidRDefault="00CD448C" w:rsidP="006B7845">
      <w:pPr>
        <w:tabs>
          <w:tab w:val="left" w:pos="5578"/>
        </w:tabs>
        <w:spacing w:line="360" w:lineRule="auto"/>
        <w:jc w:val="both"/>
        <w:rPr>
          <w:lang w:val="en-IN"/>
        </w:rPr>
      </w:pPr>
    </w:p>
    <w:p w14:paraId="52C165DC" w14:textId="141DC862" w:rsidR="004F2325" w:rsidRPr="007B0766" w:rsidRDefault="00E139C7" w:rsidP="006B7845">
      <w:pPr>
        <w:tabs>
          <w:tab w:val="left" w:pos="5578"/>
        </w:tabs>
        <w:spacing w:line="360" w:lineRule="auto"/>
        <w:rPr>
          <w:b/>
          <w:bCs/>
          <w:sz w:val="28"/>
          <w:szCs w:val="28"/>
          <w:lang w:val="en-IN"/>
        </w:rPr>
      </w:pPr>
      <w:r w:rsidRPr="007B0766">
        <w:rPr>
          <w:b/>
          <w:bCs/>
          <w:sz w:val="28"/>
          <w:szCs w:val="28"/>
          <w:lang w:val="en-IN"/>
        </w:rPr>
        <w:t xml:space="preserve">2.2 </w:t>
      </w:r>
      <w:r w:rsidR="00443A04" w:rsidRPr="007B0766">
        <w:rPr>
          <w:b/>
          <w:bCs/>
          <w:sz w:val="28"/>
          <w:szCs w:val="28"/>
          <w:lang w:val="en-IN"/>
        </w:rPr>
        <w:t>LITERATURE</w:t>
      </w:r>
      <w:r w:rsidRPr="007B0766">
        <w:rPr>
          <w:b/>
          <w:bCs/>
          <w:sz w:val="28"/>
          <w:szCs w:val="28"/>
          <w:lang w:val="en-IN"/>
        </w:rPr>
        <w:t xml:space="preserve"> SURVEY ON CURRENT OBJECTIVES</w:t>
      </w:r>
    </w:p>
    <w:tbl>
      <w:tblPr>
        <w:tblW w:w="992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7"/>
        <w:gridCol w:w="2533"/>
        <w:gridCol w:w="2570"/>
        <w:gridCol w:w="2693"/>
      </w:tblGrid>
      <w:tr w:rsidR="002D4ECE" w:rsidRPr="005E5C63" w14:paraId="67069C9B" w14:textId="77777777" w:rsidTr="007A2335">
        <w:trPr>
          <w:trHeight w:val="918"/>
        </w:trPr>
        <w:tc>
          <w:tcPr>
            <w:tcW w:w="2127" w:type="dxa"/>
          </w:tcPr>
          <w:p w14:paraId="210A3B7A" w14:textId="77777777" w:rsidR="002D4ECE" w:rsidRPr="00674882" w:rsidRDefault="002D4ECE" w:rsidP="006F2624">
            <w:pPr>
              <w:pStyle w:val="TableParagraph"/>
              <w:spacing w:before="3" w:line="360" w:lineRule="auto"/>
              <w:ind w:left="140" w:right="97"/>
              <w:rPr>
                <w:b/>
                <w:sz w:val="24"/>
                <w:szCs w:val="24"/>
              </w:rPr>
            </w:pPr>
            <w:r w:rsidRPr="00674882">
              <w:rPr>
                <w:b/>
                <w:sz w:val="24"/>
                <w:szCs w:val="24"/>
              </w:rPr>
              <w:t>TITLE</w:t>
            </w:r>
            <w:r w:rsidRPr="00674882">
              <w:rPr>
                <w:b/>
                <w:spacing w:val="-14"/>
                <w:sz w:val="24"/>
                <w:szCs w:val="24"/>
              </w:rPr>
              <w:t xml:space="preserve"> </w:t>
            </w:r>
            <w:r w:rsidRPr="00674882">
              <w:rPr>
                <w:b/>
                <w:sz w:val="24"/>
                <w:szCs w:val="24"/>
              </w:rPr>
              <w:t>&amp;</w:t>
            </w:r>
            <w:r w:rsidRPr="00674882">
              <w:rPr>
                <w:b/>
                <w:spacing w:val="-14"/>
                <w:sz w:val="24"/>
                <w:szCs w:val="24"/>
              </w:rPr>
              <w:t xml:space="preserve"> </w:t>
            </w:r>
            <w:r w:rsidRPr="00674882">
              <w:rPr>
                <w:b/>
                <w:sz w:val="24"/>
                <w:szCs w:val="24"/>
              </w:rPr>
              <w:t>AUTHORS OF THE PAPER</w:t>
            </w:r>
          </w:p>
        </w:tc>
        <w:tc>
          <w:tcPr>
            <w:tcW w:w="2533" w:type="dxa"/>
          </w:tcPr>
          <w:p w14:paraId="20988686" w14:textId="77777777" w:rsidR="002D4ECE" w:rsidRPr="00674882" w:rsidRDefault="002D4ECE" w:rsidP="006F2624">
            <w:pPr>
              <w:pStyle w:val="TableParagraph"/>
              <w:spacing w:before="193" w:line="360" w:lineRule="auto"/>
              <w:ind w:left="629"/>
              <w:rPr>
                <w:b/>
                <w:sz w:val="24"/>
                <w:szCs w:val="24"/>
              </w:rPr>
            </w:pPr>
            <w:r w:rsidRPr="00674882">
              <w:rPr>
                <w:b/>
                <w:spacing w:val="-2"/>
                <w:sz w:val="24"/>
                <w:szCs w:val="24"/>
              </w:rPr>
              <w:t>OBJECTIVE</w:t>
            </w:r>
          </w:p>
        </w:tc>
        <w:tc>
          <w:tcPr>
            <w:tcW w:w="2570" w:type="dxa"/>
          </w:tcPr>
          <w:p w14:paraId="166D75EF" w14:textId="15B31B44" w:rsidR="002D4ECE" w:rsidRPr="00674882" w:rsidRDefault="002D4ECE" w:rsidP="006F2624">
            <w:pPr>
              <w:pStyle w:val="TableParagraph"/>
              <w:spacing w:before="193" w:line="360" w:lineRule="auto"/>
              <w:ind w:left="726" w:hanging="214"/>
              <w:rPr>
                <w:b/>
                <w:sz w:val="24"/>
                <w:szCs w:val="24"/>
              </w:rPr>
            </w:pPr>
            <w:r w:rsidRPr="00674882">
              <w:rPr>
                <w:b/>
                <w:spacing w:val="-2"/>
                <w:sz w:val="24"/>
                <w:szCs w:val="24"/>
              </w:rPr>
              <w:t>METHODOLO</w:t>
            </w:r>
            <w:r w:rsidR="007A2335" w:rsidRPr="00674882">
              <w:rPr>
                <w:b/>
                <w:spacing w:val="-2"/>
                <w:sz w:val="24"/>
                <w:szCs w:val="24"/>
              </w:rPr>
              <w:t>G</w:t>
            </w:r>
            <w:r w:rsidRPr="00674882">
              <w:rPr>
                <w:b/>
                <w:spacing w:val="-2"/>
                <w:sz w:val="24"/>
                <w:szCs w:val="24"/>
              </w:rPr>
              <w:t>Y</w:t>
            </w:r>
          </w:p>
        </w:tc>
        <w:tc>
          <w:tcPr>
            <w:tcW w:w="2693" w:type="dxa"/>
          </w:tcPr>
          <w:p w14:paraId="00520E98" w14:textId="77777777" w:rsidR="002D4ECE" w:rsidRPr="00674882" w:rsidRDefault="002D4ECE" w:rsidP="006F2624">
            <w:pPr>
              <w:pStyle w:val="TableParagraph"/>
              <w:spacing w:before="193" w:line="360" w:lineRule="auto"/>
              <w:ind w:left="462"/>
              <w:rPr>
                <w:b/>
                <w:sz w:val="24"/>
                <w:szCs w:val="24"/>
              </w:rPr>
            </w:pPr>
            <w:r w:rsidRPr="00674882">
              <w:rPr>
                <w:b/>
                <w:spacing w:val="-2"/>
                <w:sz w:val="24"/>
                <w:szCs w:val="24"/>
              </w:rPr>
              <w:t>PERFORMANCE</w:t>
            </w:r>
          </w:p>
        </w:tc>
      </w:tr>
      <w:tr w:rsidR="004F6F02" w:rsidRPr="005E5C63" w14:paraId="4BCA5C4D" w14:textId="77777777" w:rsidTr="007A2335">
        <w:trPr>
          <w:trHeight w:val="849"/>
        </w:trPr>
        <w:tc>
          <w:tcPr>
            <w:tcW w:w="2127" w:type="dxa"/>
          </w:tcPr>
          <w:p w14:paraId="72D92120" w14:textId="77777777" w:rsidR="004F6F02" w:rsidRPr="00F01488" w:rsidRDefault="004F6F02" w:rsidP="004F6F02">
            <w:pPr>
              <w:spacing w:after="200" w:line="367" w:lineRule="auto"/>
              <w:ind w:right="53"/>
            </w:pPr>
            <w:r>
              <w:rPr>
                <w:b/>
              </w:rPr>
              <w:t xml:space="preserve">1.Title: </w:t>
            </w:r>
            <w:r w:rsidRPr="00F01488">
              <w:t>Visual Analytics - Climate Change in Social Media</w:t>
            </w:r>
          </w:p>
          <w:p w14:paraId="0ED8BC18" w14:textId="77777777" w:rsidR="004F6F02" w:rsidRPr="004C1C2B" w:rsidRDefault="004F6F02" w:rsidP="004F6F02">
            <w:pPr>
              <w:spacing w:after="113"/>
              <w:ind w:right="53"/>
            </w:pPr>
            <w:r>
              <w:rPr>
                <w:b/>
              </w:rPr>
              <w:t xml:space="preserve">Authors: </w:t>
            </w:r>
            <w:r w:rsidRPr="004C1C2B">
              <w:t>Vanessa Kokoschka, Cristian A. Secco</w:t>
            </w:r>
            <w:r w:rsidRPr="004C1C2B">
              <w:fldChar w:fldCharType="begin"/>
            </w:r>
            <w:r w:rsidRPr="004C1C2B">
              <w:instrText>HYPERLINK "https://ieeexplore.ieee.org/Xplorehelp/Help_Author_Profile_Page.html" \t "_blank"</w:instrText>
            </w:r>
            <w:r w:rsidRPr="004C1C2B">
              <w:fldChar w:fldCharType="separate"/>
            </w:r>
          </w:p>
          <w:p w14:paraId="239CD67D" w14:textId="2BB494C0" w:rsidR="004F6F02" w:rsidRPr="005E5C63" w:rsidRDefault="004F6F02" w:rsidP="004F6F02">
            <w:pPr>
              <w:pStyle w:val="TableParagraph"/>
              <w:tabs>
                <w:tab w:val="left" w:pos="354"/>
              </w:tabs>
              <w:spacing w:before="1" w:line="360" w:lineRule="auto"/>
              <w:rPr>
                <w:sz w:val="24"/>
                <w:szCs w:val="24"/>
              </w:rPr>
            </w:pPr>
            <w:r w:rsidRPr="004C1C2B">
              <w:br/>
            </w:r>
            <w:r w:rsidRPr="004C1C2B">
              <w:fldChar w:fldCharType="end"/>
            </w:r>
          </w:p>
        </w:tc>
        <w:tc>
          <w:tcPr>
            <w:tcW w:w="2533" w:type="dxa"/>
          </w:tcPr>
          <w:p w14:paraId="45D7060E" w14:textId="77777777" w:rsidR="004F6F02" w:rsidRPr="005A3791" w:rsidRDefault="004F6F02" w:rsidP="004F6F02">
            <w:pPr>
              <w:numPr>
                <w:ilvl w:val="0"/>
                <w:numId w:val="36"/>
              </w:numPr>
              <w:spacing w:line="259" w:lineRule="auto"/>
            </w:pPr>
            <w:r w:rsidRPr="005A3791">
              <w:t>To study how people talk about climate change on social media.</w:t>
            </w:r>
          </w:p>
          <w:p w14:paraId="65102CE9" w14:textId="77777777" w:rsidR="004F6F02" w:rsidRPr="005A3791" w:rsidRDefault="004F6F02" w:rsidP="004F6F02">
            <w:pPr>
              <w:numPr>
                <w:ilvl w:val="0"/>
                <w:numId w:val="36"/>
              </w:numPr>
              <w:spacing w:line="259" w:lineRule="auto"/>
            </w:pPr>
            <w:r w:rsidRPr="005A3791">
              <w:t>To find what kind of posts people share — positive, negative, or neutral.</w:t>
            </w:r>
          </w:p>
          <w:p w14:paraId="3897E114" w14:textId="77777777" w:rsidR="004F6F02" w:rsidRPr="005A3791" w:rsidRDefault="004F6F02" w:rsidP="004F6F02">
            <w:pPr>
              <w:numPr>
                <w:ilvl w:val="0"/>
                <w:numId w:val="36"/>
              </w:numPr>
              <w:spacing w:line="259" w:lineRule="auto"/>
            </w:pPr>
            <w:r w:rsidRPr="005A3791">
              <w:t>To see which topics, words, or hashtags are most common.</w:t>
            </w:r>
          </w:p>
          <w:p w14:paraId="35A28E77" w14:textId="77777777" w:rsidR="004F6F02" w:rsidRPr="005A3791" w:rsidRDefault="004F6F02" w:rsidP="004F6F02">
            <w:pPr>
              <w:numPr>
                <w:ilvl w:val="0"/>
                <w:numId w:val="36"/>
              </w:numPr>
              <w:spacing w:line="259" w:lineRule="auto"/>
            </w:pPr>
            <w:r w:rsidRPr="005A3791">
              <w:t>To show the results clearly using charts and graphs.</w:t>
            </w:r>
          </w:p>
          <w:p w14:paraId="0C7136B9" w14:textId="7CE705D0" w:rsidR="004F6F02" w:rsidRPr="005E5C63" w:rsidRDefault="004F6F02" w:rsidP="004F6F02">
            <w:pPr>
              <w:pStyle w:val="TableParagraph"/>
              <w:spacing w:before="1" w:line="360" w:lineRule="auto"/>
              <w:ind w:right="102"/>
              <w:rPr>
                <w:sz w:val="24"/>
                <w:szCs w:val="24"/>
                <w:lang w:val="en-IN"/>
              </w:rPr>
            </w:pPr>
          </w:p>
        </w:tc>
        <w:tc>
          <w:tcPr>
            <w:tcW w:w="2570" w:type="dxa"/>
          </w:tcPr>
          <w:p w14:paraId="5064C2AB" w14:textId="77777777" w:rsidR="004F6F02" w:rsidRPr="007A5722" w:rsidRDefault="004F6F02" w:rsidP="004F6F02">
            <w:pPr>
              <w:spacing w:line="259" w:lineRule="auto"/>
            </w:pPr>
            <w:r w:rsidRPr="007A5722">
              <w:t xml:space="preserve"> </w:t>
            </w:r>
            <w:r w:rsidRPr="007A5722">
              <w:rPr>
                <w:b/>
                <w:bCs/>
              </w:rPr>
              <w:t>Data Collection:</w:t>
            </w:r>
          </w:p>
          <w:p w14:paraId="448D01D2" w14:textId="77777777" w:rsidR="004F6F02" w:rsidRPr="007A5722" w:rsidRDefault="004F6F02" w:rsidP="004F6F02">
            <w:pPr>
              <w:numPr>
                <w:ilvl w:val="0"/>
                <w:numId w:val="37"/>
              </w:numPr>
              <w:spacing w:line="259" w:lineRule="auto"/>
            </w:pPr>
            <w:r w:rsidRPr="007A5722">
              <w:t>Collect posts or tweets about climate change</w:t>
            </w:r>
            <w:r>
              <w:t>.</w:t>
            </w:r>
          </w:p>
          <w:p w14:paraId="708BBE1C" w14:textId="77777777" w:rsidR="004F6F02" w:rsidRPr="007A5722" w:rsidRDefault="004F6F02" w:rsidP="004F6F02">
            <w:pPr>
              <w:spacing w:line="259" w:lineRule="auto"/>
            </w:pPr>
            <w:r w:rsidRPr="007A5722">
              <w:t xml:space="preserve"> </w:t>
            </w:r>
            <w:r w:rsidRPr="007A5722">
              <w:rPr>
                <w:b/>
                <w:bCs/>
              </w:rPr>
              <w:t>Data Cleaning:</w:t>
            </w:r>
          </w:p>
          <w:p w14:paraId="3C093CCC" w14:textId="77777777" w:rsidR="004F6F02" w:rsidRPr="007A5722" w:rsidRDefault="004F6F02" w:rsidP="004F6F02">
            <w:pPr>
              <w:numPr>
                <w:ilvl w:val="0"/>
                <w:numId w:val="38"/>
              </w:numPr>
              <w:spacing w:line="259" w:lineRule="auto"/>
            </w:pPr>
            <w:r w:rsidRPr="007A5722">
              <w:t>Remove extra symbols, links, and repeated posts to make the data neat.</w:t>
            </w:r>
          </w:p>
          <w:p w14:paraId="496E2511" w14:textId="77777777" w:rsidR="004F6F02" w:rsidRPr="007A5722" w:rsidRDefault="004F6F02" w:rsidP="004F6F02">
            <w:pPr>
              <w:spacing w:line="259" w:lineRule="auto"/>
            </w:pPr>
            <w:r w:rsidRPr="007A5722">
              <w:t xml:space="preserve"> </w:t>
            </w:r>
            <w:r w:rsidRPr="007A5722">
              <w:rPr>
                <w:b/>
                <w:bCs/>
              </w:rPr>
              <w:t>Sentiment Analysis:</w:t>
            </w:r>
          </w:p>
          <w:p w14:paraId="2190D78B" w14:textId="77777777" w:rsidR="004F6F02" w:rsidRPr="007A5722" w:rsidRDefault="004F6F02" w:rsidP="004F6F02">
            <w:pPr>
              <w:numPr>
                <w:ilvl w:val="0"/>
                <w:numId w:val="39"/>
              </w:numPr>
              <w:spacing w:line="259" w:lineRule="auto"/>
            </w:pPr>
            <w:r w:rsidRPr="007A5722">
              <w:t xml:space="preserve">Check whether people’s posts are </w:t>
            </w:r>
            <w:r w:rsidRPr="007A5722">
              <w:rPr>
                <w:b/>
                <w:bCs/>
              </w:rPr>
              <w:t>positive, negative, or neutral</w:t>
            </w:r>
            <w:r w:rsidRPr="007A5722">
              <w:t xml:space="preserve"> about climate change.</w:t>
            </w:r>
          </w:p>
          <w:p w14:paraId="4CA9A538" w14:textId="77777777" w:rsidR="004F6F02" w:rsidRPr="007A5722" w:rsidRDefault="004F6F02" w:rsidP="004F6F02">
            <w:pPr>
              <w:spacing w:line="259" w:lineRule="auto"/>
            </w:pPr>
            <w:r w:rsidRPr="007A5722">
              <w:t xml:space="preserve"> </w:t>
            </w:r>
            <w:r w:rsidRPr="007A5722">
              <w:rPr>
                <w:b/>
                <w:bCs/>
              </w:rPr>
              <w:t>Keyword Analysis:</w:t>
            </w:r>
          </w:p>
          <w:p w14:paraId="23343840" w14:textId="77777777" w:rsidR="004F6F02" w:rsidRPr="007A5722" w:rsidRDefault="004F6F02" w:rsidP="004F6F02">
            <w:pPr>
              <w:numPr>
                <w:ilvl w:val="0"/>
                <w:numId w:val="40"/>
              </w:numPr>
              <w:spacing w:line="259" w:lineRule="auto"/>
            </w:pPr>
            <w:r w:rsidRPr="007A5722">
              <w:lastRenderedPageBreak/>
              <w:t>Find which words or hashtags are used the most.</w:t>
            </w:r>
          </w:p>
          <w:p w14:paraId="255EC019" w14:textId="77777777" w:rsidR="004F6F02" w:rsidRPr="007A5722" w:rsidRDefault="004F6F02" w:rsidP="004F6F02">
            <w:pPr>
              <w:numPr>
                <w:ilvl w:val="0"/>
                <w:numId w:val="40"/>
              </w:numPr>
              <w:spacing w:line="259" w:lineRule="auto"/>
            </w:pPr>
            <w:r w:rsidRPr="007A5722">
              <w:t xml:space="preserve">Show them using </w:t>
            </w:r>
            <w:r w:rsidRPr="007A5722">
              <w:rPr>
                <w:b/>
                <w:bCs/>
              </w:rPr>
              <w:t>word clouds</w:t>
            </w:r>
            <w:r w:rsidRPr="007A5722">
              <w:t xml:space="preserve"> or </w:t>
            </w:r>
            <w:r w:rsidRPr="007A5722">
              <w:rPr>
                <w:b/>
                <w:bCs/>
              </w:rPr>
              <w:t>bar graphs</w:t>
            </w:r>
            <w:r w:rsidRPr="007A5722">
              <w:t>.</w:t>
            </w:r>
          </w:p>
          <w:p w14:paraId="3EFC588C" w14:textId="77777777" w:rsidR="004F6F02" w:rsidRPr="007A5722" w:rsidRDefault="004F6F02" w:rsidP="004F6F02">
            <w:pPr>
              <w:spacing w:line="259" w:lineRule="auto"/>
            </w:pPr>
            <w:r w:rsidRPr="007A5722">
              <w:t xml:space="preserve"> </w:t>
            </w:r>
            <w:r w:rsidRPr="007A5722">
              <w:rPr>
                <w:b/>
                <w:bCs/>
              </w:rPr>
              <w:t>Visualization:</w:t>
            </w:r>
          </w:p>
          <w:p w14:paraId="71DDC80D" w14:textId="77777777" w:rsidR="004F6F02" w:rsidRPr="007A5722" w:rsidRDefault="004F6F02" w:rsidP="004F6F02">
            <w:pPr>
              <w:numPr>
                <w:ilvl w:val="0"/>
                <w:numId w:val="41"/>
              </w:numPr>
              <w:spacing w:line="259" w:lineRule="auto"/>
            </w:pPr>
            <w:r w:rsidRPr="007A5722">
              <w:t xml:space="preserve">Use tools like </w:t>
            </w:r>
            <w:r w:rsidRPr="007A5722">
              <w:rPr>
                <w:b/>
                <w:bCs/>
              </w:rPr>
              <w:t>Python, Tableau, or Power BI</w:t>
            </w:r>
            <w:r w:rsidRPr="007A5722">
              <w:t xml:space="preserve"> to make:</w:t>
            </w:r>
          </w:p>
          <w:p w14:paraId="645088B7" w14:textId="77777777" w:rsidR="004F6F02" w:rsidRPr="007A5722" w:rsidRDefault="004F6F02" w:rsidP="004F6F02">
            <w:pPr>
              <w:numPr>
                <w:ilvl w:val="1"/>
                <w:numId w:val="41"/>
              </w:numPr>
              <w:spacing w:line="259" w:lineRule="auto"/>
            </w:pPr>
            <w:r w:rsidRPr="007A5722">
              <w:t>Graphs showing how people feel</w:t>
            </w:r>
          </w:p>
          <w:p w14:paraId="0099C733" w14:textId="77777777" w:rsidR="004F6F02" w:rsidRPr="007A5722" w:rsidRDefault="004F6F02" w:rsidP="004F6F02">
            <w:pPr>
              <w:numPr>
                <w:ilvl w:val="1"/>
                <w:numId w:val="41"/>
              </w:numPr>
              <w:spacing w:line="259" w:lineRule="auto"/>
            </w:pPr>
            <w:r w:rsidRPr="007A5722">
              <w:t>Charts showing most used hashtags</w:t>
            </w:r>
          </w:p>
          <w:p w14:paraId="267BA687" w14:textId="77777777" w:rsidR="004F6F02" w:rsidRPr="007A5722" w:rsidRDefault="004F6F02" w:rsidP="004F6F02">
            <w:pPr>
              <w:numPr>
                <w:ilvl w:val="1"/>
                <w:numId w:val="41"/>
              </w:numPr>
              <w:spacing w:line="259" w:lineRule="auto"/>
            </w:pPr>
            <w:r w:rsidRPr="007A5722">
              <w:t>Maps showing where posts come from</w:t>
            </w:r>
          </w:p>
          <w:p w14:paraId="70B048F5" w14:textId="77777777" w:rsidR="004F6F02" w:rsidRPr="007A5722" w:rsidRDefault="004F6F02" w:rsidP="004F6F02">
            <w:pPr>
              <w:spacing w:line="259" w:lineRule="auto"/>
            </w:pPr>
            <w:r w:rsidRPr="007A5722">
              <w:rPr>
                <w:b/>
                <w:bCs/>
              </w:rPr>
              <w:t>Result Study:</w:t>
            </w:r>
          </w:p>
          <w:p w14:paraId="6E4D12EC" w14:textId="35EBC206" w:rsidR="004F6F02" w:rsidRPr="005E5C63" w:rsidRDefault="004F6F02" w:rsidP="004F6F02">
            <w:pPr>
              <w:pStyle w:val="TableParagraph"/>
              <w:spacing w:before="1" w:line="360" w:lineRule="auto"/>
              <w:rPr>
                <w:sz w:val="24"/>
                <w:szCs w:val="24"/>
                <w:lang w:val="en-IN"/>
              </w:rPr>
            </w:pPr>
            <w:r w:rsidRPr="007A5722">
              <w:rPr>
                <w:sz w:val="24"/>
              </w:rPr>
              <w:t>Look at the visuals to understand people’s opinions and awareness about climate change.</w:t>
            </w:r>
          </w:p>
        </w:tc>
        <w:tc>
          <w:tcPr>
            <w:tcW w:w="2693" w:type="dxa"/>
          </w:tcPr>
          <w:p w14:paraId="7D213A6A" w14:textId="77777777" w:rsidR="004F6F02" w:rsidRPr="00D23A45" w:rsidRDefault="004F6F02" w:rsidP="004F6F02">
            <w:pPr>
              <w:pStyle w:val="ListParagraph"/>
              <w:numPr>
                <w:ilvl w:val="0"/>
                <w:numId w:val="42"/>
              </w:numPr>
              <w:spacing w:line="259" w:lineRule="auto"/>
              <w:ind w:right="68"/>
            </w:pPr>
            <w:r w:rsidRPr="00D23A45">
              <w:lastRenderedPageBreak/>
              <w:t xml:space="preserve">Most people share </w:t>
            </w:r>
            <w:r w:rsidRPr="00D23A45">
              <w:rPr>
                <w:b/>
                <w:bCs/>
              </w:rPr>
              <w:t>positive and awareness-based posts</w:t>
            </w:r>
            <w:r w:rsidRPr="00D23A45">
              <w:t xml:space="preserve"> about climate change.</w:t>
            </w:r>
          </w:p>
          <w:p w14:paraId="7ECAFB3A" w14:textId="77777777" w:rsidR="004F6F02" w:rsidRPr="00D23A45" w:rsidRDefault="004F6F02" w:rsidP="004F6F02">
            <w:pPr>
              <w:pStyle w:val="ListParagraph"/>
              <w:numPr>
                <w:ilvl w:val="0"/>
                <w:numId w:val="42"/>
              </w:numPr>
              <w:spacing w:line="259" w:lineRule="auto"/>
              <w:ind w:right="68"/>
            </w:pPr>
            <w:r w:rsidRPr="00D23A45">
              <w:t xml:space="preserve">Common hashtags found were </w:t>
            </w:r>
            <w:r w:rsidRPr="00D23A45">
              <w:rPr>
                <w:b/>
                <w:bCs/>
              </w:rPr>
              <w:t>#ActOnClimate</w:t>
            </w:r>
            <w:r w:rsidRPr="00D23A45">
              <w:t xml:space="preserve">, </w:t>
            </w:r>
            <w:r w:rsidRPr="00D23A45">
              <w:rPr>
                <w:b/>
                <w:bCs/>
              </w:rPr>
              <w:t>#ClimateCrisis</w:t>
            </w:r>
            <w:r w:rsidRPr="00D23A45">
              <w:t xml:space="preserve">, and </w:t>
            </w:r>
            <w:r w:rsidRPr="00D23A45">
              <w:rPr>
                <w:b/>
                <w:bCs/>
              </w:rPr>
              <w:t>#SaveEarth</w:t>
            </w:r>
            <w:r w:rsidRPr="00D23A45">
              <w:t>.</w:t>
            </w:r>
          </w:p>
          <w:p w14:paraId="4C14D0B0" w14:textId="77777777" w:rsidR="004F6F02" w:rsidRPr="00D23A45" w:rsidRDefault="004F6F02" w:rsidP="004F6F02">
            <w:pPr>
              <w:pStyle w:val="ListParagraph"/>
              <w:numPr>
                <w:ilvl w:val="0"/>
                <w:numId w:val="42"/>
              </w:numPr>
              <w:spacing w:line="259" w:lineRule="auto"/>
              <w:ind w:right="68"/>
            </w:pPr>
            <w:r w:rsidRPr="00D23A45">
              <w:t xml:space="preserve">Engagement (likes, shares) increased during </w:t>
            </w:r>
            <w:r w:rsidRPr="00D23A45">
              <w:rPr>
                <w:b/>
                <w:bCs/>
              </w:rPr>
              <w:t>major climate events</w:t>
            </w:r>
            <w:r w:rsidRPr="00D23A45">
              <w:t>.</w:t>
            </w:r>
          </w:p>
          <w:p w14:paraId="5596CA13" w14:textId="77777777" w:rsidR="004F6F02" w:rsidRPr="00D23A45" w:rsidRDefault="004F6F02" w:rsidP="004F6F02">
            <w:pPr>
              <w:pStyle w:val="ListParagraph"/>
              <w:numPr>
                <w:ilvl w:val="0"/>
                <w:numId w:val="42"/>
              </w:numPr>
              <w:spacing w:line="259" w:lineRule="auto"/>
              <w:ind w:right="68"/>
            </w:pPr>
            <w:r w:rsidRPr="00D23A45">
              <w:t xml:space="preserve">The charts and visuals made the information </w:t>
            </w:r>
            <w:r w:rsidRPr="00D23A45">
              <w:rPr>
                <w:b/>
                <w:bCs/>
              </w:rPr>
              <w:t>easy to understand</w:t>
            </w:r>
            <w:r w:rsidRPr="00D23A45">
              <w:t xml:space="preserve"> and </w:t>
            </w:r>
            <w:r w:rsidRPr="00D23A45">
              <w:lastRenderedPageBreak/>
              <w:t>useful for awareness.</w:t>
            </w:r>
          </w:p>
          <w:p w14:paraId="6DDCD453" w14:textId="38F477C9" w:rsidR="004F6F02" w:rsidRPr="005E5C63" w:rsidRDefault="004F6F02" w:rsidP="004F6F02">
            <w:pPr>
              <w:pStyle w:val="TableParagraph"/>
              <w:spacing w:before="1" w:line="360" w:lineRule="auto"/>
              <w:ind w:left="106" w:right="138"/>
              <w:rPr>
                <w:sz w:val="24"/>
                <w:szCs w:val="24"/>
                <w:lang w:val="en-IN"/>
              </w:rPr>
            </w:pPr>
          </w:p>
        </w:tc>
      </w:tr>
      <w:tr w:rsidR="004F6F02" w:rsidRPr="005E5C63" w14:paraId="2B48F07B" w14:textId="77777777" w:rsidTr="007A2335">
        <w:trPr>
          <w:trHeight w:val="1842"/>
        </w:trPr>
        <w:tc>
          <w:tcPr>
            <w:tcW w:w="2127" w:type="dxa"/>
          </w:tcPr>
          <w:p w14:paraId="711867CD" w14:textId="77777777" w:rsidR="004F6F02" w:rsidRPr="002A7C9C" w:rsidRDefault="004F6F02" w:rsidP="004F6F02">
            <w:pPr>
              <w:spacing w:after="2" w:line="356" w:lineRule="auto"/>
            </w:pPr>
            <w:r>
              <w:rPr>
                <w:b/>
              </w:rPr>
              <w:lastRenderedPageBreak/>
              <w:t>2.</w:t>
            </w:r>
            <w:r>
              <w:t xml:space="preserve"> </w:t>
            </w:r>
            <w:r>
              <w:rPr>
                <w:b/>
              </w:rPr>
              <w:t>Title:</w:t>
            </w:r>
            <w:r>
              <w:t xml:space="preserve">  </w:t>
            </w:r>
            <w:r w:rsidRPr="002A7C9C">
              <w:t xml:space="preserve">Media Watch on Climate Change -- Visual Analytics for Aggregating and Managing Environmental </w:t>
            </w:r>
            <w:r w:rsidRPr="002A7C9C">
              <w:lastRenderedPageBreak/>
              <w:t>Knowledge from Online Sources</w:t>
            </w:r>
          </w:p>
          <w:p w14:paraId="50531237" w14:textId="77777777" w:rsidR="004F6F02" w:rsidRPr="002F74A0" w:rsidRDefault="004F6F02" w:rsidP="004F6F02">
            <w:pPr>
              <w:spacing w:after="115"/>
            </w:pPr>
            <w:r>
              <w:rPr>
                <w:b/>
              </w:rPr>
              <w:t>Authors:</w:t>
            </w:r>
            <w:r>
              <w:t xml:space="preserve">  </w:t>
            </w:r>
            <w:r w:rsidRPr="002F74A0">
              <w:t>Arno Scharl</w:t>
            </w:r>
          </w:p>
          <w:p w14:paraId="1DEEB3CE" w14:textId="77777777" w:rsidR="004F6F02" w:rsidRPr="007B4ABD" w:rsidRDefault="004F6F02" w:rsidP="004F6F02">
            <w:pPr>
              <w:spacing w:after="115" w:line="259" w:lineRule="auto"/>
            </w:pPr>
            <w:r w:rsidRPr="007B4ABD">
              <w:t>Alexander</w:t>
            </w:r>
            <w:r w:rsidRPr="002F74A0">
              <w:t xml:space="preserve"> </w:t>
            </w:r>
            <w:r w:rsidRPr="007B4ABD">
              <w:t>Hubmann-Haidvogel</w:t>
            </w:r>
          </w:p>
          <w:p w14:paraId="2B1E4B06" w14:textId="256364A2" w:rsidR="004F6F02" w:rsidRPr="002C1249" w:rsidRDefault="004F6F02" w:rsidP="004F6F02">
            <w:pPr>
              <w:pStyle w:val="TableParagraph"/>
              <w:spacing w:line="360" w:lineRule="auto"/>
              <w:ind w:right="304"/>
              <w:rPr>
                <w:sz w:val="24"/>
                <w:szCs w:val="24"/>
                <w:lang w:val="en-IN"/>
              </w:rPr>
            </w:pPr>
          </w:p>
        </w:tc>
        <w:tc>
          <w:tcPr>
            <w:tcW w:w="2533" w:type="dxa"/>
          </w:tcPr>
          <w:p w14:paraId="165CCF1F" w14:textId="77777777" w:rsidR="004F6F02" w:rsidRPr="00A01F69" w:rsidRDefault="004F6F02" w:rsidP="004F6F02">
            <w:pPr>
              <w:pStyle w:val="ListParagraph"/>
              <w:numPr>
                <w:ilvl w:val="0"/>
                <w:numId w:val="42"/>
              </w:numPr>
              <w:spacing w:line="259" w:lineRule="auto"/>
            </w:pPr>
            <w:r w:rsidRPr="00A01F69">
              <w:lastRenderedPageBreak/>
              <w:t>To collect climate change information from websites, news, and social media.</w:t>
            </w:r>
          </w:p>
          <w:p w14:paraId="0182A392" w14:textId="77777777" w:rsidR="004F6F02" w:rsidRPr="00A01F69" w:rsidRDefault="004F6F02" w:rsidP="004F6F02">
            <w:pPr>
              <w:pStyle w:val="ListParagraph"/>
              <w:numPr>
                <w:ilvl w:val="0"/>
                <w:numId w:val="42"/>
              </w:numPr>
              <w:spacing w:line="259" w:lineRule="auto"/>
            </w:pPr>
            <w:r w:rsidRPr="00A01F69">
              <w:t>To study what people and media are saying about climate and environment.</w:t>
            </w:r>
          </w:p>
          <w:p w14:paraId="0BC9BA36" w14:textId="77777777" w:rsidR="004F6F02" w:rsidRPr="00A01F69" w:rsidRDefault="004F6F02" w:rsidP="004F6F02">
            <w:pPr>
              <w:pStyle w:val="ListParagraph"/>
              <w:numPr>
                <w:ilvl w:val="0"/>
                <w:numId w:val="42"/>
              </w:numPr>
              <w:spacing w:line="259" w:lineRule="auto"/>
            </w:pPr>
            <w:r w:rsidRPr="00A01F69">
              <w:lastRenderedPageBreak/>
              <w:t>To use visual tools like graphs and charts to show this information clearly.</w:t>
            </w:r>
          </w:p>
          <w:p w14:paraId="54F95680" w14:textId="77777777" w:rsidR="004F6F02" w:rsidRPr="00A01F69" w:rsidRDefault="004F6F02" w:rsidP="004F6F02">
            <w:pPr>
              <w:pStyle w:val="ListParagraph"/>
              <w:numPr>
                <w:ilvl w:val="0"/>
                <w:numId w:val="42"/>
              </w:numPr>
              <w:spacing w:line="259" w:lineRule="auto"/>
            </w:pPr>
            <w:r w:rsidRPr="00A01F69">
              <w:t>To help people understand and track climate change topics easily.</w:t>
            </w:r>
          </w:p>
          <w:p w14:paraId="691D3A82" w14:textId="00C4648F" w:rsidR="004F6F02" w:rsidRPr="00472B97" w:rsidRDefault="004F6F02" w:rsidP="004F6F02">
            <w:pPr>
              <w:pStyle w:val="TableParagraph"/>
              <w:spacing w:before="1" w:line="360" w:lineRule="auto"/>
              <w:ind w:left="137" w:right="102"/>
              <w:rPr>
                <w:sz w:val="24"/>
                <w:szCs w:val="24"/>
                <w:lang w:val="en-IN"/>
              </w:rPr>
            </w:pPr>
          </w:p>
        </w:tc>
        <w:tc>
          <w:tcPr>
            <w:tcW w:w="2570" w:type="dxa"/>
          </w:tcPr>
          <w:p w14:paraId="66CB40E2" w14:textId="77777777" w:rsidR="004F6F02" w:rsidRPr="00CA2931" w:rsidRDefault="004F6F02" w:rsidP="004F6F02">
            <w:pPr>
              <w:numPr>
                <w:ilvl w:val="0"/>
                <w:numId w:val="43"/>
              </w:numPr>
              <w:spacing w:line="259" w:lineRule="auto"/>
            </w:pPr>
            <w:r w:rsidRPr="00CA2931">
              <w:rPr>
                <w:b/>
                <w:bCs/>
              </w:rPr>
              <w:lastRenderedPageBreak/>
              <w:t>Data Collection:</w:t>
            </w:r>
          </w:p>
          <w:p w14:paraId="1E8512D8" w14:textId="77777777" w:rsidR="004F6F02" w:rsidRPr="00CA2931" w:rsidRDefault="004F6F02" w:rsidP="004F6F02">
            <w:pPr>
              <w:spacing w:line="259" w:lineRule="auto"/>
            </w:pPr>
            <w:r w:rsidRPr="00CA2931">
              <w:t>Collect data from news sites, blogs, and social media related to climate change.</w:t>
            </w:r>
          </w:p>
          <w:p w14:paraId="72309BCB" w14:textId="77777777" w:rsidR="004F6F02" w:rsidRPr="00CA2931" w:rsidRDefault="004F6F02" w:rsidP="004F6F02">
            <w:pPr>
              <w:numPr>
                <w:ilvl w:val="0"/>
                <w:numId w:val="43"/>
              </w:numPr>
              <w:spacing w:line="259" w:lineRule="auto"/>
            </w:pPr>
            <w:r w:rsidRPr="00CA2931">
              <w:rPr>
                <w:b/>
                <w:bCs/>
              </w:rPr>
              <w:t>Data Cleaning:</w:t>
            </w:r>
          </w:p>
          <w:p w14:paraId="4DD5A4D8" w14:textId="77777777" w:rsidR="004F6F02" w:rsidRPr="00CA2931" w:rsidRDefault="004F6F02" w:rsidP="004F6F02">
            <w:pPr>
              <w:spacing w:line="259" w:lineRule="auto"/>
            </w:pPr>
            <w:r w:rsidRPr="00CA2931">
              <w:t>Remove unwanted, repeated, or unrelated data.</w:t>
            </w:r>
          </w:p>
          <w:p w14:paraId="1821D41A" w14:textId="77777777" w:rsidR="004F6F02" w:rsidRPr="00CA2931" w:rsidRDefault="004F6F02" w:rsidP="004F6F02">
            <w:pPr>
              <w:spacing w:line="259" w:lineRule="auto"/>
            </w:pPr>
            <w:r w:rsidRPr="00CA2931">
              <w:t>Combine all data into one proper file.</w:t>
            </w:r>
          </w:p>
          <w:p w14:paraId="64D2B6EB" w14:textId="77777777" w:rsidR="004F6F02" w:rsidRPr="00CA2931" w:rsidRDefault="004F6F02" w:rsidP="004F6F02">
            <w:pPr>
              <w:numPr>
                <w:ilvl w:val="0"/>
                <w:numId w:val="43"/>
              </w:numPr>
              <w:spacing w:line="259" w:lineRule="auto"/>
            </w:pPr>
            <w:r w:rsidRPr="00CA2931">
              <w:rPr>
                <w:b/>
                <w:bCs/>
              </w:rPr>
              <w:lastRenderedPageBreak/>
              <w:t>Data Analysis:</w:t>
            </w:r>
          </w:p>
          <w:p w14:paraId="02C04E89" w14:textId="77777777" w:rsidR="004F6F02" w:rsidRPr="00CA2931" w:rsidRDefault="004F6F02" w:rsidP="004F6F02">
            <w:pPr>
              <w:spacing w:line="259" w:lineRule="auto"/>
            </w:pPr>
            <w:r w:rsidRPr="00CA2931">
              <w:t>Use tools to check what topics are trending and how people feel (positive, negative, or neutral).</w:t>
            </w:r>
          </w:p>
          <w:p w14:paraId="2691863C" w14:textId="77777777" w:rsidR="004F6F02" w:rsidRPr="00CA2931" w:rsidRDefault="004F6F02" w:rsidP="004F6F02">
            <w:pPr>
              <w:spacing w:line="259" w:lineRule="auto"/>
            </w:pPr>
            <w:r w:rsidRPr="00CA2931">
              <w:t>Find the most common keywords, hashtags, and themes about climate change.</w:t>
            </w:r>
          </w:p>
          <w:p w14:paraId="37D76293" w14:textId="77777777" w:rsidR="004F6F02" w:rsidRPr="00CA2931" w:rsidRDefault="004F6F02" w:rsidP="004F6F02">
            <w:pPr>
              <w:numPr>
                <w:ilvl w:val="0"/>
                <w:numId w:val="43"/>
              </w:numPr>
              <w:spacing w:line="259" w:lineRule="auto"/>
            </w:pPr>
            <w:r w:rsidRPr="00CA2931">
              <w:rPr>
                <w:b/>
                <w:bCs/>
              </w:rPr>
              <w:t>Visualization:</w:t>
            </w:r>
          </w:p>
          <w:p w14:paraId="5CED636A" w14:textId="77777777" w:rsidR="004F6F02" w:rsidRPr="00CA2931" w:rsidRDefault="004F6F02" w:rsidP="004F6F02">
            <w:pPr>
              <w:spacing w:line="259" w:lineRule="auto"/>
            </w:pPr>
            <w:r w:rsidRPr="00CA2931">
              <w:t>Use Tableau, Power BI, or Python to make:</w:t>
            </w:r>
          </w:p>
          <w:p w14:paraId="1A0BB453" w14:textId="77777777" w:rsidR="004F6F02" w:rsidRPr="00CA2931" w:rsidRDefault="004F6F02" w:rsidP="004F6F02">
            <w:pPr>
              <w:spacing w:line="259" w:lineRule="auto"/>
            </w:pPr>
            <w:r w:rsidRPr="00CA2931">
              <w:t>Charts showing trends over time</w:t>
            </w:r>
          </w:p>
          <w:p w14:paraId="4E118D52" w14:textId="77777777" w:rsidR="004F6F02" w:rsidRPr="00CA2931" w:rsidRDefault="004F6F02" w:rsidP="004F6F02">
            <w:pPr>
              <w:spacing w:line="259" w:lineRule="auto"/>
            </w:pPr>
            <w:r w:rsidRPr="00CA2931">
              <w:t>Word clouds showing popular topics</w:t>
            </w:r>
          </w:p>
          <w:p w14:paraId="12677356" w14:textId="77777777" w:rsidR="004F6F02" w:rsidRPr="00CA2931" w:rsidRDefault="004F6F02" w:rsidP="004F6F02">
            <w:pPr>
              <w:spacing w:line="259" w:lineRule="auto"/>
            </w:pPr>
            <w:r w:rsidRPr="00CA2931">
              <w:t>Maps showing where the data comes from</w:t>
            </w:r>
          </w:p>
          <w:p w14:paraId="25C056FA" w14:textId="77777777" w:rsidR="004F6F02" w:rsidRPr="00CA2931" w:rsidRDefault="004F6F02" w:rsidP="004F6F02">
            <w:pPr>
              <w:numPr>
                <w:ilvl w:val="0"/>
                <w:numId w:val="43"/>
              </w:numPr>
              <w:spacing w:line="259" w:lineRule="auto"/>
            </w:pPr>
            <w:r w:rsidRPr="00CA2931">
              <w:rPr>
                <w:b/>
                <w:bCs/>
              </w:rPr>
              <w:t>Knowledge Management:</w:t>
            </w:r>
          </w:p>
          <w:p w14:paraId="5ED57927" w14:textId="77777777" w:rsidR="004F6F02" w:rsidRPr="00CA2931" w:rsidRDefault="004F6F02" w:rsidP="004F6F02">
            <w:pPr>
              <w:spacing w:line="259" w:lineRule="auto"/>
            </w:pPr>
            <w:r w:rsidRPr="00CA2931">
              <w:t>Create an interactive dashboard so users can easily explore and understand the information.</w:t>
            </w:r>
          </w:p>
          <w:p w14:paraId="3209C398" w14:textId="77777777" w:rsidR="004F6F02" w:rsidRPr="005E5C63" w:rsidRDefault="004F6F02" w:rsidP="004F6F02">
            <w:pPr>
              <w:pStyle w:val="TableParagraph"/>
              <w:spacing w:line="360" w:lineRule="auto"/>
              <w:ind w:left="158"/>
              <w:rPr>
                <w:sz w:val="24"/>
                <w:szCs w:val="24"/>
                <w:lang w:val="en-IN"/>
              </w:rPr>
            </w:pPr>
          </w:p>
        </w:tc>
        <w:tc>
          <w:tcPr>
            <w:tcW w:w="2693" w:type="dxa"/>
          </w:tcPr>
          <w:p w14:paraId="0F91FF61" w14:textId="77777777" w:rsidR="004F6F02" w:rsidRPr="001E71A0" w:rsidRDefault="004F6F02" w:rsidP="004F6F02">
            <w:pPr>
              <w:pStyle w:val="ListParagraph"/>
              <w:numPr>
                <w:ilvl w:val="0"/>
                <w:numId w:val="42"/>
              </w:numPr>
              <w:spacing w:line="259" w:lineRule="auto"/>
            </w:pPr>
            <w:r w:rsidRPr="001E71A0">
              <w:lastRenderedPageBreak/>
              <w:t>The system was able to collect and show online data about climate change clearly.</w:t>
            </w:r>
          </w:p>
          <w:p w14:paraId="6EFEEC73" w14:textId="77777777" w:rsidR="004F6F02" w:rsidRPr="001E71A0" w:rsidRDefault="004F6F02" w:rsidP="004F6F02">
            <w:pPr>
              <w:pStyle w:val="ListParagraph"/>
              <w:numPr>
                <w:ilvl w:val="0"/>
                <w:numId w:val="42"/>
              </w:numPr>
              <w:spacing w:line="259" w:lineRule="auto"/>
            </w:pPr>
            <w:r w:rsidRPr="001E71A0">
              <w:t>It helped to see public opinions and news trends quickly.</w:t>
            </w:r>
          </w:p>
          <w:p w14:paraId="44C1EB2B" w14:textId="77777777" w:rsidR="004F6F02" w:rsidRPr="001E71A0" w:rsidRDefault="004F6F02" w:rsidP="004F6F02">
            <w:pPr>
              <w:pStyle w:val="ListParagraph"/>
              <w:numPr>
                <w:ilvl w:val="0"/>
                <w:numId w:val="42"/>
              </w:numPr>
              <w:spacing w:line="259" w:lineRule="auto"/>
            </w:pPr>
            <w:r w:rsidRPr="001E71A0">
              <w:t xml:space="preserve">The visual charts made it easy to </w:t>
            </w:r>
            <w:r w:rsidRPr="001E71A0">
              <w:lastRenderedPageBreak/>
              <w:t>understand big data in a simple way.</w:t>
            </w:r>
          </w:p>
          <w:p w14:paraId="5E679FF8" w14:textId="77777777" w:rsidR="004F6F02" w:rsidRPr="001E71A0" w:rsidRDefault="004F6F02" w:rsidP="004F6F02">
            <w:pPr>
              <w:pStyle w:val="ListParagraph"/>
              <w:numPr>
                <w:ilvl w:val="0"/>
                <w:numId w:val="42"/>
              </w:numPr>
              <w:spacing w:line="259" w:lineRule="auto"/>
            </w:pPr>
            <w:r w:rsidRPr="001E71A0">
              <w:t>It can be made better by adding real-time updates and AI tools to analyze faster.</w:t>
            </w:r>
          </w:p>
          <w:p w14:paraId="4C0307A4" w14:textId="0FC96AAE" w:rsidR="004F6F02" w:rsidRPr="005E5C63" w:rsidRDefault="004F6F02" w:rsidP="004F6F02">
            <w:pPr>
              <w:pStyle w:val="TableParagraph"/>
              <w:spacing w:line="360" w:lineRule="auto"/>
              <w:ind w:left="106"/>
              <w:rPr>
                <w:sz w:val="24"/>
                <w:szCs w:val="24"/>
                <w:lang w:val="en-IN"/>
              </w:rPr>
            </w:pPr>
          </w:p>
        </w:tc>
      </w:tr>
      <w:tr w:rsidR="004F6F02" w:rsidRPr="005E5C63" w14:paraId="7881926D" w14:textId="77777777" w:rsidTr="007A2335">
        <w:trPr>
          <w:trHeight w:val="1842"/>
        </w:trPr>
        <w:tc>
          <w:tcPr>
            <w:tcW w:w="2127" w:type="dxa"/>
          </w:tcPr>
          <w:p w14:paraId="283E5742" w14:textId="6605545C" w:rsidR="004F6F02" w:rsidRPr="00541E63" w:rsidRDefault="00541E63" w:rsidP="004F6F02">
            <w:pPr>
              <w:pStyle w:val="TableParagraph"/>
              <w:spacing w:line="360" w:lineRule="auto"/>
              <w:ind w:right="97"/>
              <w:rPr>
                <w:sz w:val="24"/>
                <w:szCs w:val="24"/>
                <w:lang w:val="en-IN"/>
              </w:rPr>
            </w:pPr>
            <w:r w:rsidRPr="00541E63">
              <w:rPr>
                <w:i/>
                <w:iCs/>
                <w:sz w:val="24"/>
                <w:szCs w:val="24"/>
                <w:lang w:val="en-IN"/>
              </w:rPr>
              <w:lastRenderedPageBreak/>
              <w:t xml:space="preserve"> </w:t>
            </w:r>
            <w:r w:rsidRPr="00541E63">
              <w:rPr>
                <w:b/>
                <w:bCs/>
                <w:sz w:val="24"/>
                <w:szCs w:val="24"/>
              </w:rPr>
              <w:t>3. Title:</w:t>
            </w:r>
            <w:r w:rsidRPr="00541E63">
              <w:rPr>
                <w:sz w:val="24"/>
                <w:szCs w:val="24"/>
              </w:rPr>
              <w:t xml:space="preserve"> Visual Analytics for Climate Change Detection in Meteorological Time-Series </w:t>
            </w:r>
            <w:r w:rsidRPr="00541E63">
              <w:rPr>
                <w:sz w:val="24"/>
                <w:szCs w:val="24"/>
              </w:rPr>
              <w:br/>
            </w:r>
            <w:r w:rsidRPr="00541E63">
              <w:rPr>
                <w:b/>
                <w:bCs/>
                <w:sz w:val="24"/>
                <w:szCs w:val="24"/>
              </w:rPr>
              <w:t>Authors:</w:t>
            </w:r>
            <w:r w:rsidRPr="00541E63">
              <w:rPr>
                <w:sz w:val="24"/>
                <w:szCs w:val="24"/>
              </w:rPr>
              <w:t xml:space="preserve"> Milena Vuckovic, Johanna Schmidt</w:t>
            </w:r>
          </w:p>
          <w:p w14:paraId="55B674A1" w14:textId="0536BCB1" w:rsidR="004F6F02" w:rsidRPr="00541E63" w:rsidRDefault="004F6F02" w:rsidP="004F6F02">
            <w:pPr>
              <w:pStyle w:val="TableParagraph"/>
              <w:spacing w:line="360" w:lineRule="auto"/>
              <w:ind w:right="97"/>
              <w:rPr>
                <w:sz w:val="24"/>
                <w:szCs w:val="24"/>
                <w:lang w:val="en-IN"/>
              </w:rPr>
            </w:pPr>
            <w:r w:rsidRPr="00541E63">
              <w:rPr>
                <w:i/>
                <w:iCs/>
                <w:sz w:val="24"/>
                <w:szCs w:val="24"/>
                <w:lang w:val="en-IN"/>
              </w:rPr>
              <w:t xml:space="preserve"> </w:t>
            </w:r>
          </w:p>
          <w:p w14:paraId="53A52C43" w14:textId="77777777" w:rsidR="004F6F02" w:rsidRPr="00541E63" w:rsidRDefault="004F6F02" w:rsidP="004F6F02">
            <w:pPr>
              <w:pStyle w:val="TableParagraph"/>
              <w:spacing w:before="1" w:line="360" w:lineRule="auto"/>
              <w:ind w:right="97"/>
              <w:rPr>
                <w:b/>
                <w:sz w:val="24"/>
                <w:szCs w:val="24"/>
              </w:rPr>
            </w:pPr>
          </w:p>
        </w:tc>
        <w:tc>
          <w:tcPr>
            <w:tcW w:w="2533" w:type="dxa"/>
          </w:tcPr>
          <w:p w14:paraId="59319492" w14:textId="31E98DC6" w:rsidR="00541E63" w:rsidRPr="00541E63" w:rsidRDefault="00541E63" w:rsidP="00541E63">
            <w:pPr>
              <w:pStyle w:val="TableParagraph"/>
              <w:numPr>
                <w:ilvl w:val="0"/>
                <w:numId w:val="42"/>
              </w:numPr>
              <w:spacing w:line="360" w:lineRule="auto"/>
              <w:rPr>
                <w:sz w:val="24"/>
                <w:szCs w:val="24"/>
                <w:lang w:val="en-IN"/>
              </w:rPr>
            </w:pPr>
            <w:r w:rsidRPr="00541E63">
              <w:rPr>
                <w:sz w:val="24"/>
                <w:szCs w:val="24"/>
                <w:lang w:val="en-IN"/>
              </w:rPr>
              <w:t>To analyze long-term meteorological time-series data such as temperature, rainfall, and humidity.</w:t>
            </w:r>
          </w:p>
          <w:p w14:paraId="5E1D9521" w14:textId="67F0ADC2" w:rsidR="00541E63" w:rsidRPr="00541E63" w:rsidRDefault="00541E63" w:rsidP="00541E63">
            <w:pPr>
              <w:pStyle w:val="TableParagraph"/>
              <w:numPr>
                <w:ilvl w:val="0"/>
                <w:numId w:val="42"/>
              </w:numPr>
              <w:spacing w:line="360" w:lineRule="auto"/>
              <w:rPr>
                <w:sz w:val="24"/>
                <w:szCs w:val="24"/>
                <w:lang w:val="en-IN"/>
              </w:rPr>
            </w:pPr>
            <w:r w:rsidRPr="00541E63">
              <w:rPr>
                <w:sz w:val="24"/>
                <w:szCs w:val="24"/>
                <w:lang w:val="en-IN"/>
              </w:rPr>
              <w:t xml:space="preserve">To identify climate change patterns, trends, </w:t>
            </w:r>
            <w:r w:rsidRPr="00541E63">
              <w:rPr>
                <w:sz w:val="24"/>
                <w:szCs w:val="24"/>
                <w:lang w:val="en-IN"/>
              </w:rPr>
              <w:lastRenderedPageBreak/>
              <w:t>and anomalies using visual analytics techniques.</w:t>
            </w:r>
          </w:p>
          <w:p w14:paraId="2FEF0900" w14:textId="1746DA99" w:rsidR="00541E63" w:rsidRPr="00541E63" w:rsidRDefault="00541E63" w:rsidP="00541E63">
            <w:pPr>
              <w:pStyle w:val="TableParagraph"/>
              <w:numPr>
                <w:ilvl w:val="0"/>
                <w:numId w:val="42"/>
              </w:numPr>
              <w:spacing w:line="360" w:lineRule="auto"/>
              <w:rPr>
                <w:sz w:val="24"/>
                <w:szCs w:val="24"/>
                <w:lang w:val="en-IN"/>
              </w:rPr>
            </w:pPr>
            <w:r w:rsidRPr="00541E63">
              <w:rPr>
                <w:sz w:val="24"/>
                <w:szCs w:val="24"/>
                <w:lang w:val="en-IN"/>
              </w:rPr>
              <w:t>To help researchers and policymakers understand climate variations through intuitive visual representations.</w:t>
            </w:r>
          </w:p>
          <w:p w14:paraId="00392211" w14:textId="143CE15F" w:rsidR="00541E63" w:rsidRPr="00541E63" w:rsidRDefault="00541E63" w:rsidP="00541E63">
            <w:pPr>
              <w:pStyle w:val="TableParagraph"/>
              <w:numPr>
                <w:ilvl w:val="0"/>
                <w:numId w:val="42"/>
              </w:numPr>
              <w:spacing w:line="360" w:lineRule="auto"/>
              <w:rPr>
                <w:sz w:val="24"/>
                <w:szCs w:val="24"/>
                <w:lang w:val="en-IN"/>
              </w:rPr>
            </w:pPr>
            <w:r w:rsidRPr="00541E63">
              <w:rPr>
                <w:sz w:val="24"/>
                <w:szCs w:val="24"/>
                <w:lang w:val="en-IN"/>
              </w:rPr>
              <w:t>To support data-driven decision-making for climate monitoring and environmental planning.</w:t>
            </w:r>
          </w:p>
          <w:p w14:paraId="1E55CDAB" w14:textId="77777777" w:rsidR="004F6F02" w:rsidRPr="00541E63" w:rsidRDefault="004F6F02" w:rsidP="004F6F02">
            <w:pPr>
              <w:pStyle w:val="TableParagraph"/>
              <w:spacing w:line="360" w:lineRule="auto"/>
              <w:rPr>
                <w:sz w:val="24"/>
                <w:szCs w:val="24"/>
                <w:lang w:val="en-IN"/>
              </w:rPr>
            </w:pPr>
          </w:p>
        </w:tc>
        <w:tc>
          <w:tcPr>
            <w:tcW w:w="2570" w:type="dxa"/>
          </w:tcPr>
          <w:p w14:paraId="42620951" w14:textId="77777777" w:rsidR="00541E63" w:rsidRPr="00541E63" w:rsidRDefault="00541E63" w:rsidP="00541E63">
            <w:pPr>
              <w:pStyle w:val="TableParagraph"/>
              <w:numPr>
                <w:ilvl w:val="0"/>
                <w:numId w:val="54"/>
              </w:numPr>
              <w:spacing w:line="360" w:lineRule="auto"/>
              <w:rPr>
                <w:sz w:val="24"/>
                <w:szCs w:val="24"/>
                <w:lang w:val="en-IN"/>
              </w:rPr>
            </w:pPr>
            <w:r w:rsidRPr="00541E63">
              <w:rPr>
                <w:b/>
                <w:bCs/>
                <w:sz w:val="24"/>
                <w:szCs w:val="24"/>
                <w:lang w:val="en-IN"/>
              </w:rPr>
              <w:lastRenderedPageBreak/>
              <w:t>Data Collection:</w:t>
            </w:r>
            <w:r w:rsidRPr="00541E63">
              <w:rPr>
                <w:sz w:val="24"/>
                <w:szCs w:val="24"/>
                <w:lang w:val="en-IN"/>
              </w:rPr>
              <w:br/>
              <w:t>Historical meteorological time-series data (temperature, rainfall, etc.) is collected from reliable climate sources.</w:t>
            </w:r>
          </w:p>
          <w:p w14:paraId="460C4DCE" w14:textId="77777777" w:rsidR="00541E63" w:rsidRPr="00541E63" w:rsidRDefault="00541E63" w:rsidP="00541E63">
            <w:pPr>
              <w:pStyle w:val="TableParagraph"/>
              <w:numPr>
                <w:ilvl w:val="0"/>
                <w:numId w:val="54"/>
              </w:numPr>
              <w:spacing w:line="360" w:lineRule="auto"/>
              <w:rPr>
                <w:sz w:val="24"/>
                <w:szCs w:val="24"/>
                <w:lang w:val="en-IN"/>
              </w:rPr>
            </w:pPr>
            <w:r w:rsidRPr="00541E63">
              <w:rPr>
                <w:b/>
                <w:bCs/>
                <w:sz w:val="24"/>
                <w:szCs w:val="24"/>
                <w:lang w:val="en-IN"/>
              </w:rPr>
              <w:t>Data Preprocessing:</w:t>
            </w:r>
            <w:r w:rsidRPr="00541E63">
              <w:rPr>
                <w:sz w:val="24"/>
                <w:szCs w:val="24"/>
                <w:lang w:val="en-IN"/>
              </w:rPr>
              <w:br/>
            </w:r>
            <w:r w:rsidRPr="00541E63">
              <w:rPr>
                <w:sz w:val="24"/>
                <w:szCs w:val="24"/>
                <w:lang w:val="en-IN"/>
              </w:rPr>
              <w:lastRenderedPageBreak/>
              <w:t>The data is cleaned by handling missing values, removing noise, and normalizing values for consistency.</w:t>
            </w:r>
          </w:p>
          <w:p w14:paraId="6111A875" w14:textId="77777777" w:rsidR="00541E63" w:rsidRPr="00541E63" w:rsidRDefault="00541E63" w:rsidP="00541E63">
            <w:pPr>
              <w:pStyle w:val="TableParagraph"/>
              <w:numPr>
                <w:ilvl w:val="0"/>
                <w:numId w:val="54"/>
              </w:numPr>
              <w:spacing w:line="360" w:lineRule="auto"/>
              <w:rPr>
                <w:sz w:val="24"/>
                <w:szCs w:val="24"/>
                <w:lang w:val="en-IN"/>
              </w:rPr>
            </w:pPr>
            <w:r w:rsidRPr="00541E63">
              <w:rPr>
                <w:b/>
                <w:bCs/>
                <w:sz w:val="24"/>
                <w:szCs w:val="24"/>
                <w:lang w:val="en-IN"/>
              </w:rPr>
              <w:t>Time-Series Analysis:</w:t>
            </w:r>
            <w:r w:rsidRPr="00541E63">
              <w:rPr>
                <w:sz w:val="24"/>
                <w:szCs w:val="24"/>
                <w:lang w:val="en-IN"/>
              </w:rPr>
              <w:br/>
              <w:t>Statistical methods are applied to detect trends, seasonal patterns, and anomalies over time.</w:t>
            </w:r>
          </w:p>
          <w:p w14:paraId="7D787B6C" w14:textId="77777777" w:rsidR="00541E63" w:rsidRPr="00541E63" w:rsidRDefault="00541E63" w:rsidP="00541E63">
            <w:pPr>
              <w:pStyle w:val="TableParagraph"/>
              <w:numPr>
                <w:ilvl w:val="0"/>
                <w:numId w:val="54"/>
              </w:numPr>
              <w:spacing w:line="360" w:lineRule="auto"/>
              <w:rPr>
                <w:sz w:val="24"/>
                <w:szCs w:val="24"/>
                <w:lang w:val="en-IN"/>
              </w:rPr>
            </w:pPr>
            <w:r w:rsidRPr="00541E63">
              <w:rPr>
                <w:b/>
                <w:bCs/>
                <w:sz w:val="24"/>
                <w:szCs w:val="24"/>
                <w:lang w:val="en-IN"/>
              </w:rPr>
              <w:t>Visual Analytics:</w:t>
            </w:r>
            <w:r w:rsidRPr="00541E63">
              <w:rPr>
                <w:sz w:val="24"/>
                <w:szCs w:val="24"/>
                <w:lang w:val="en-IN"/>
              </w:rPr>
              <w:br/>
              <w:t>Interactive visualizations such as line charts, heatmaps, trend graphs, and anomaly plots are created to explore climate changes visually.</w:t>
            </w:r>
          </w:p>
          <w:p w14:paraId="1223E628" w14:textId="77777777" w:rsidR="00541E63" w:rsidRPr="00541E63" w:rsidRDefault="00541E63" w:rsidP="00541E63">
            <w:pPr>
              <w:pStyle w:val="TableParagraph"/>
              <w:numPr>
                <w:ilvl w:val="0"/>
                <w:numId w:val="54"/>
              </w:numPr>
              <w:spacing w:line="360" w:lineRule="auto"/>
              <w:rPr>
                <w:sz w:val="24"/>
                <w:szCs w:val="24"/>
                <w:lang w:val="en-IN"/>
              </w:rPr>
            </w:pPr>
            <w:r w:rsidRPr="00541E63">
              <w:rPr>
                <w:b/>
                <w:bCs/>
                <w:sz w:val="24"/>
                <w:szCs w:val="24"/>
                <w:lang w:val="en-IN"/>
              </w:rPr>
              <w:t>Pattern Detection:</w:t>
            </w:r>
            <w:r w:rsidRPr="00541E63">
              <w:rPr>
                <w:sz w:val="24"/>
                <w:szCs w:val="24"/>
                <w:lang w:val="en-IN"/>
              </w:rPr>
              <w:br/>
              <w:t xml:space="preserve">Visual comparisons across years and </w:t>
            </w:r>
            <w:r w:rsidRPr="00541E63">
              <w:rPr>
                <w:sz w:val="24"/>
                <w:szCs w:val="24"/>
                <w:lang w:val="en-IN"/>
              </w:rPr>
              <w:lastRenderedPageBreak/>
              <w:t>regions are performed to identify long-term climate change indicators.</w:t>
            </w:r>
          </w:p>
          <w:p w14:paraId="70466A0B" w14:textId="3C469B56" w:rsidR="004F6F02" w:rsidRPr="00541E63" w:rsidRDefault="004F6F02" w:rsidP="004F6F02">
            <w:pPr>
              <w:pStyle w:val="TableParagraph"/>
              <w:spacing w:line="360" w:lineRule="auto"/>
              <w:ind w:left="159"/>
              <w:rPr>
                <w:sz w:val="24"/>
                <w:szCs w:val="24"/>
                <w:lang w:val="en-IN"/>
              </w:rPr>
            </w:pPr>
          </w:p>
        </w:tc>
        <w:tc>
          <w:tcPr>
            <w:tcW w:w="2693" w:type="dxa"/>
          </w:tcPr>
          <w:p w14:paraId="3EBFED89" w14:textId="22F0B12E" w:rsidR="00541E63" w:rsidRPr="00541E63" w:rsidRDefault="00541E63" w:rsidP="00541E63">
            <w:pPr>
              <w:pStyle w:val="TableParagraph"/>
              <w:numPr>
                <w:ilvl w:val="0"/>
                <w:numId w:val="54"/>
              </w:numPr>
              <w:spacing w:line="360" w:lineRule="auto"/>
              <w:rPr>
                <w:sz w:val="24"/>
                <w:szCs w:val="24"/>
                <w:lang w:val="en-IN"/>
              </w:rPr>
            </w:pPr>
            <w:r w:rsidRPr="00541E63">
              <w:rPr>
                <w:sz w:val="24"/>
                <w:szCs w:val="24"/>
                <w:lang w:val="en-IN"/>
              </w:rPr>
              <w:lastRenderedPageBreak/>
              <w:t>The system efficiently processes large meteorological datasets.</w:t>
            </w:r>
          </w:p>
          <w:p w14:paraId="6408840C" w14:textId="06C9F826" w:rsidR="00541E63" w:rsidRPr="00541E63" w:rsidRDefault="00541E63" w:rsidP="00541E63">
            <w:pPr>
              <w:pStyle w:val="TableParagraph"/>
              <w:numPr>
                <w:ilvl w:val="0"/>
                <w:numId w:val="54"/>
              </w:numPr>
              <w:spacing w:line="360" w:lineRule="auto"/>
              <w:rPr>
                <w:sz w:val="24"/>
                <w:szCs w:val="24"/>
                <w:lang w:val="en-IN"/>
              </w:rPr>
            </w:pPr>
            <w:r w:rsidRPr="00541E63">
              <w:rPr>
                <w:sz w:val="24"/>
                <w:szCs w:val="24"/>
                <w:lang w:val="en-IN"/>
              </w:rPr>
              <w:t>Visualizations clearly highlight long-term climate trends and abnormal variations.</w:t>
            </w:r>
          </w:p>
          <w:p w14:paraId="35BEB40D" w14:textId="0D417365" w:rsidR="00541E63" w:rsidRPr="00541E63" w:rsidRDefault="00541E63" w:rsidP="00541E63">
            <w:pPr>
              <w:pStyle w:val="TableParagraph"/>
              <w:numPr>
                <w:ilvl w:val="0"/>
                <w:numId w:val="54"/>
              </w:numPr>
              <w:spacing w:line="360" w:lineRule="auto"/>
              <w:rPr>
                <w:sz w:val="24"/>
                <w:szCs w:val="24"/>
                <w:lang w:val="en-IN"/>
              </w:rPr>
            </w:pPr>
            <w:r w:rsidRPr="00541E63">
              <w:rPr>
                <w:sz w:val="24"/>
                <w:szCs w:val="24"/>
                <w:lang w:val="en-IN"/>
              </w:rPr>
              <w:t xml:space="preserve">Improves </w:t>
            </w:r>
            <w:r w:rsidRPr="00541E63">
              <w:rPr>
                <w:sz w:val="24"/>
                <w:szCs w:val="24"/>
                <w:lang w:val="en-IN"/>
              </w:rPr>
              <w:lastRenderedPageBreak/>
              <w:t>understanding of complex time-series data compared to numerical analysis alone.</w:t>
            </w:r>
          </w:p>
          <w:p w14:paraId="700E1B94" w14:textId="22F495E7" w:rsidR="00541E63" w:rsidRPr="00541E63" w:rsidRDefault="00541E63" w:rsidP="00541E63">
            <w:pPr>
              <w:pStyle w:val="TableParagraph"/>
              <w:numPr>
                <w:ilvl w:val="0"/>
                <w:numId w:val="54"/>
              </w:numPr>
              <w:spacing w:line="360" w:lineRule="auto"/>
              <w:rPr>
                <w:sz w:val="24"/>
                <w:szCs w:val="24"/>
                <w:lang w:val="en-IN"/>
              </w:rPr>
            </w:pPr>
            <w:r w:rsidRPr="00541E63">
              <w:rPr>
                <w:sz w:val="24"/>
                <w:szCs w:val="24"/>
                <w:lang w:val="en-IN"/>
              </w:rPr>
              <w:t>Enables faster detection of climate change signals with minimal computational overhead.</w:t>
            </w:r>
          </w:p>
          <w:p w14:paraId="6844FA32" w14:textId="1C2778D7" w:rsidR="00541E63" w:rsidRPr="00541E63" w:rsidRDefault="00541E63" w:rsidP="00541E63">
            <w:pPr>
              <w:pStyle w:val="TableParagraph"/>
              <w:numPr>
                <w:ilvl w:val="0"/>
                <w:numId w:val="54"/>
              </w:numPr>
              <w:spacing w:line="360" w:lineRule="auto"/>
              <w:rPr>
                <w:sz w:val="24"/>
                <w:szCs w:val="24"/>
                <w:lang w:val="en-IN"/>
              </w:rPr>
            </w:pPr>
            <w:r w:rsidRPr="00541E63">
              <w:rPr>
                <w:sz w:val="24"/>
                <w:szCs w:val="24"/>
                <w:lang w:val="en-IN"/>
              </w:rPr>
              <w:t>Provides scalable performance for multi-year and multi-parameter climate datasets.</w:t>
            </w:r>
          </w:p>
          <w:p w14:paraId="50701FD2" w14:textId="77777777" w:rsidR="004F6F02" w:rsidRPr="00541E63" w:rsidRDefault="004F6F02" w:rsidP="004F6F02">
            <w:pPr>
              <w:pStyle w:val="TableParagraph"/>
              <w:spacing w:line="360" w:lineRule="auto"/>
              <w:ind w:left="106"/>
              <w:rPr>
                <w:sz w:val="24"/>
                <w:szCs w:val="24"/>
                <w:lang w:val="en-IN"/>
              </w:rPr>
            </w:pPr>
          </w:p>
        </w:tc>
      </w:tr>
      <w:tr w:rsidR="004F6F02" w:rsidRPr="005E5C63" w14:paraId="3237BBEB" w14:textId="77777777" w:rsidTr="007A2335">
        <w:trPr>
          <w:trHeight w:val="1842"/>
        </w:trPr>
        <w:tc>
          <w:tcPr>
            <w:tcW w:w="2127" w:type="dxa"/>
          </w:tcPr>
          <w:p w14:paraId="1DDB6951" w14:textId="2CB7B00A" w:rsidR="004F6F02" w:rsidRPr="00541E63" w:rsidRDefault="00541E63" w:rsidP="004F6F02">
            <w:pPr>
              <w:pStyle w:val="TableParagraph"/>
              <w:spacing w:line="360" w:lineRule="auto"/>
              <w:rPr>
                <w:sz w:val="24"/>
                <w:szCs w:val="24"/>
              </w:rPr>
            </w:pPr>
            <w:r w:rsidRPr="00541E63">
              <w:rPr>
                <w:b/>
                <w:bCs/>
                <w:sz w:val="24"/>
                <w:szCs w:val="24"/>
              </w:rPr>
              <w:lastRenderedPageBreak/>
              <w:t>4. Title:</w:t>
            </w:r>
            <w:r w:rsidRPr="00541E63">
              <w:rPr>
                <w:sz w:val="24"/>
                <w:szCs w:val="24"/>
              </w:rPr>
              <w:t xml:space="preserve"> Review – Visual Analytics of Climate Networks </w:t>
            </w:r>
            <w:r w:rsidRPr="00541E63">
              <w:rPr>
                <w:sz w:val="24"/>
                <w:szCs w:val="24"/>
              </w:rPr>
              <w:br/>
            </w:r>
            <w:r w:rsidRPr="00541E63">
              <w:rPr>
                <w:b/>
                <w:bCs/>
                <w:sz w:val="24"/>
                <w:szCs w:val="24"/>
              </w:rPr>
              <w:t>Authors:</w:t>
            </w:r>
            <w:r w:rsidRPr="00541E63">
              <w:rPr>
                <w:sz w:val="24"/>
                <w:szCs w:val="24"/>
              </w:rPr>
              <w:t xml:space="preserve"> T. Nocke et al.</w:t>
            </w:r>
          </w:p>
          <w:p w14:paraId="05641CE0" w14:textId="2538C482" w:rsidR="004F6F02" w:rsidRPr="00541E63" w:rsidRDefault="004F6F02" w:rsidP="004F6F02">
            <w:pPr>
              <w:pStyle w:val="TableParagraph"/>
              <w:spacing w:line="360" w:lineRule="auto"/>
              <w:ind w:right="97"/>
              <w:rPr>
                <w:b/>
                <w:sz w:val="24"/>
                <w:szCs w:val="24"/>
              </w:rPr>
            </w:pPr>
          </w:p>
        </w:tc>
        <w:tc>
          <w:tcPr>
            <w:tcW w:w="2533" w:type="dxa"/>
          </w:tcPr>
          <w:p w14:paraId="59579182" w14:textId="77777777" w:rsidR="00541E63" w:rsidRPr="00541E63" w:rsidRDefault="00541E63" w:rsidP="00541E63">
            <w:pPr>
              <w:pStyle w:val="TableParagraph"/>
              <w:numPr>
                <w:ilvl w:val="0"/>
                <w:numId w:val="56"/>
              </w:numPr>
              <w:spacing w:line="360" w:lineRule="auto"/>
              <w:rPr>
                <w:sz w:val="24"/>
                <w:szCs w:val="24"/>
                <w:lang w:val="en-IN"/>
              </w:rPr>
            </w:pPr>
            <w:r w:rsidRPr="00541E63">
              <w:rPr>
                <w:sz w:val="24"/>
                <w:szCs w:val="24"/>
                <w:lang w:val="en-IN"/>
              </w:rPr>
              <w:t>To review existing research on climate networks and their role in climate data analysis.</w:t>
            </w:r>
          </w:p>
          <w:p w14:paraId="0F760A29" w14:textId="77777777" w:rsidR="00541E63" w:rsidRPr="00541E63" w:rsidRDefault="00541E63" w:rsidP="00541E63">
            <w:pPr>
              <w:pStyle w:val="TableParagraph"/>
              <w:numPr>
                <w:ilvl w:val="0"/>
                <w:numId w:val="56"/>
              </w:numPr>
              <w:spacing w:line="360" w:lineRule="auto"/>
              <w:rPr>
                <w:sz w:val="24"/>
                <w:szCs w:val="24"/>
                <w:lang w:val="en-IN"/>
              </w:rPr>
            </w:pPr>
            <w:r w:rsidRPr="00541E63">
              <w:rPr>
                <w:sz w:val="24"/>
                <w:szCs w:val="24"/>
                <w:lang w:val="en-IN"/>
              </w:rPr>
              <w:t>To study how visual analytics techniques are used to explore and interpret climate network structures.</w:t>
            </w:r>
          </w:p>
          <w:p w14:paraId="3E7089E1" w14:textId="77777777" w:rsidR="00541E63" w:rsidRPr="00541E63" w:rsidRDefault="00541E63" w:rsidP="00541E63">
            <w:pPr>
              <w:pStyle w:val="TableParagraph"/>
              <w:numPr>
                <w:ilvl w:val="0"/>
                <w:numId w:val="56"/>
              </w:numPr>
              <w:spacing w:line="360" w:lineRule="auto"/>
              <w:rPr>
                <w:sz w:val="24"/>
                <w:szCs w:val="24"/>
                <w:lang w:val="en-IN"/>
              </w:rPr>
            </w:pPr>
            <w:r w:rsidRPr="00541E63">
              <w:rPr>
                <w:sz w:val="24"/>
                <w:szCs w:val="24"/>
                <w:lang w:val="en-IN"/>
              </w:rPr>
              <w:t>To understand relationships and interactions among climate variables across different regions.</w:t>
            </w:r>
          </w:p>
          <w:p w14:paraId="7E666569" w14:textId="77777777" w:rsidR="00541E63" w:rsidRPr="00541E63" w:rsidRDefault="00541E63" w:rsidP="00541E63">
            <w:pPr>
              <w:pStyle w:val="TableParagraph"/>
              <w:numPr>
                <w:ilvl w:val="0"/>
                <w:numId w:val="56"/>
              </w:numPr>
              <w:spacing w:line="360" w:lineRule="auto"/>
              <w:rPr>
                <w:sz w:val="24"/>
                <w:szCs w:val="24"/>
                <w:lang w:val="en-IN"/>
              </w:rPr>
            </w:pPr>
            <w:r w:rsidRPr="00541E63">
              <w:rPr>
                <w:sz w:val="24"/>
                <w:szCs w:val="24"/>
                <w:lang w:val="en-IN"/>
              </w:rPr>
              <w:t xml:space="preserve">To highlight the importance of network-based visualization in detecting climate </w:t>
            </w:r>
            <w:r w:rsidRPr="00541E63">
              <w:rPr>
                <w:sz w:val="24"/>
                <w:szCs w:val="24"/>
                <w:lang w:val="en-IN"/>
              </w:rPr>
              <w:lastRenderedPageBreak/>
              <w:t>patterns and anomalies.</w:t>
            </w:r>
          </w:p>
          <w:p w14:paraId="713BE5F7" w14:textId="77777777" w:rsidR="004F6F02" w:rsidRPr="00541E63" w:rsidRDefault="004F6F02" w:rsidP="004F6F02">
            <w:pPr>
              <w:pStyle w:val="TableParagraph"/>
              <w:spacing w:line="360" w:lineRule="auto"/>
              <w:rPr>
                <w:sz w:val="24"/>
                <w:szCs w:val="24"/>
                <w:lang w:val="en-IN"/>
              </w:rPr>
            </w:pPr>
          </w:p>
        </w:tc>
        <w:tc>
          <w:tcPr>
            <w:tcW w:w="2570" w:type="dxa"/>
          </w:tcPr>
          <w:p w14:paraId="601F572B" w14:textId="04D61940" w:rsidR="00541E63" w:rsidRPr="00541E63" w:rsidRDefault="00541E63" w:rsidP="00541E63">
            <w:pPr>
              <w:pStyle w:val="TableParagraph"/>
              <w:numPr>
                <w:ilvl w:val="0"/>
                <w:numId w:val="56"/>
              </w:numPr>
              <w:spacing w:line="360" w:lineRule="auto"/>
              <w:rPr>
                <w:sz w:val="24"/>
                <w:szCs w:val="24"/>
                <w:lang w:val="en-IN"/>
              </w:rPr>
            </w:pPr>
            <w:r w:rsidRPr="00541E63">
              <w:rPr>
                <w:b/>
                <w:bCs/>
                <w:sz w:val="24"/>
                <w:szCs w:val="24"/>
                <w:lang w:val="en-IN"/>
              </w:rPr>
              <w:lastRenderedPageBreak/>
              <w:t>Climate Network Concepts:</w:t>
            </w:r>
            <w:r w:rsidRPr="00541E63">
              <w:rPr>
                <w:sz w:val="24"/>
                <w:szCs w:val="24"/>
                <w:lang w:val="en-IN"/>
              </w:rPr>
              <w:br/>
              <w:t>Studies are analyzed to understand how climate networks are constructed from meteorological data using nodes and edges.</w:t>
            </w:r>
          </w:p>
          <w:p w14:paraId="2D5FFDC4" w14:textId="24935550" w:rsidR="00541E63" w:rsidRPr="00541E63" w:rsidRDefault="00541E63" w:rsidP="00541E63">
            <w:pPr>
              <w:pStyle w:val="TableParagraph"/>
              <w:numPr>
                <w:ilvl w:val="0"/>
                <w:numId w:val="56"/>
              </w:numPr>
              <w:spacing w:line="360" w:lineRule="auto"/>
              <w:rPr>
                <w:sz w:val="24"/>
                <w:szCs w:val="24"/>
                <w:lang w:val="en-IN"/>
              </w:rPr>
            </w:pPr>
            <w:r w:rsidRPr="00541E63">
              <w:rPr>
                <w:b/>
                <w:bCs/>
                <w:sz w:val="24"/>
                <w:szCs w:val="24"/>
                <w:lang w:val="en-IN"/>
              </w:rPr>
              <w:t>Visual Analytics Techniques:</w:t>
            </w:r>
            <w:r w:rsidRPr="00541E63">
              <w:rPr>
                <w:sz w:val="24"/>
                <w:szCs w:val="24"/>
                <w:lang w:val="en-IN"/>
              </w:rPr>
              <w:br/>
              <w:t>Different visualization methods such as network graphs, heatmaps, and temporal network views are examined.</w:t>
            </w:r>
          </w:p>
          <w:p w14:paraId="56970651" w14:textId="433CA638" w:rsidR="00541E63" w:rsidRPr="00541E63" w:rsidRDefault="00541E63" w:rsidP="00541E63">
            <w:pPr>
              <w:pStyle w:val="TableParagraph"/>
              <w:numPr>
                <w:ilvl w:val="0"/>
                <w:numId w:val="56"/>
              </w:numPr>
              <w:spacing w:line="360" w:lineRule="auto"/>
              <w:rPr>
                <w:sz w:val="24"/>
                <w:szCs w:val="24"/>
                <w:lang w:val="en-IN"/>
              </w:rPr>
            </w:pPr>
            <w:r w:rsidRPr="00541E63">
              <w:rPr>
                <w:b/>
                <w:bCs/>
                <w:sz w:val="24"/>
                <w:szCs w:val="24"/>
                <w:lang w:val="en-IN"/>
              </w:rPr>
              <w:t>Comparative Analysis:</w:t>
            </w:r>
            <w:r w:rsidRPr="00541E63">
              <w:rPr>
                <w:sz w:val="24"/>
                <w:szCs w:val="24"/>
                <w:lang w:val="en-IN"/>
              </w:rPr>
              <w:br/>
              <w:t xml:space="preserve">Various tools, </w:t>
            </w:r>
            <w:r w:rsidRPr="00541E63">
              <w:rPr>
                <w:sz w:val="24"/>
                <w:szCs w:val="24"/>
                <w:lang w:val="en-IN"/>
              </w:rPr>
              <w:lastRenderedPageBreak/>
              <w:t>techniques, and frameworks are compared based on effectiveness, usability, and analytical capability.</w:t>
            </w:r>
          </w:p>
          <w:p w14:paraId="7ADA4184" w14:textId="08C1891D" w:rsidR="00541E63" w:rsidRPr="00541E63" w:rsidRDefault="00541E63" w:rsidP="00541E63">
            <w:pPr>
              <w:pStyle w:val="TableParagraph"/>
              <w:numPr>
                <w:ilvl w:val="0"/>
                <w:numId w:val="56"/>
              </w:numPr>
              <w:spacing w:line="360" w:lineRule="auto"/>
              <w:rPr>
                <w:sz w:val="24"/>
                <w:szCs w:val="24"/>
                <w:lang w:val="en-IN"/>
              </w:rPr>
            </w:pPr>
            <w:r w:rsidRPr="00541E63">
              <w:rPr>
                <w:b/>
                <w:bCs/>
                <w:sz w:val="24"/>
                <w:szCs w:val="24"/>
                <w:lang w:val="en-IN"/>
              </w:rPr>
              <w:t>Critical Evaluation:</w:t>
            </w:r>
            <w:r w:rsidRPr="00541E63">
              <w:rPr>
                <w:sz w:val="24"/>
                <w:szCs w:val="24"/>
                <w:lang w:val="en-IN"/>
              </w:rPr>
              <w:br/>
              <w:t>Strengths, limitations, and research gaps in existing visual analytics approaches for climate networks are identified.</w:t>
            </w:r>
          </w:p>
          <w:p w14:paraId="4680F319" w14:textId="571D2BA6" w:rsidR="004F6F02" w:rsidRPr="00541E63" w:rsidRDefault="004F6F02" w:rsidP="004F6F02">
            <w:pPr>
              <w:pStyle w:val="TableParagraph"/>
              <w:spacing w:line="360" w:lineRule="auto"/>
              <w:rPr>
                <w:sz w:val="24"/>
                <w:szCs w:val="24"/>
                <w:lang w:val="en-IN"/>
              </w:rPr>
            </w:pPr>
          </w:p>
        </w:tc>
        <w:tc>
          <w:tcPr>
            <w:tcW w:w="2693" w:type="dxa"/>
          </w:tcPr>
          <w:p w14:paraId="0A1426E3" w14:textId="77777777" w:rsidR="00541E63" w:rsidRPr="00541E63" w:rsidRDefault="00541E63" w:rsidP="00541E63">
            <w:pPr>
              <w:pStyle w:val="TableParagraph"/>
              <w:numPr>
                <w:ilvl w:val="0"/>
                <w:numId w:val="58"/>
              </w:numPr>
              <w:spacing w:line="360" w:lineRule="auto"/>
              <w:rPr>
                <w:sz w:val="24"/>
                <w:szCs w:val="24"/>
                <w:lang w:val="en-IN"/>
              </w:rPr>
            </w:pPr>
            <w:r w:rsidRPr="00541E63">
              <w:rPr>
                <w:sz w:val="24"/>
                <w:szCs w:val="24"/>
                <w:lang w:val="en-IN"/>
              </w:rPr>
              <w:lastRenderedPageBreak/>
              <w:t>Visual analytics improves interpretability of complex climate networks.</w:t>
            </w:r>
          </w:p>
          <w:p w14:paraId="422487D0" w14:textId="77777777" w:rsidR="00541E63" w:rsidRPr="00541E63" w:rsidRDefault="00541E63" w:rsidP="00541E63">
            <w:pPr>
              <w:pStyle w:val="TableParagraph"/>
              <w:numPr>
                <w:ilvl w:val="0"/>
                <w:numId w:val="58"/>
              </w:numPr>
              <w:spacing w:line="360" w:lineRule="auto"/>
              <w:rPr>
                <w:sz w:val="24"/>
                <w:szCs w:val="24"/>
                <w:lang w:val="en-IN"/>
              </w:rPr>
            </w:pPr>
            <w:r w:rsidRPr="00541E63">
              <w:rPr>
                <w:sz w:val="24"/>
                <w:szCs w:val="24"/>
                <w:lang w:val="en-IN"/>
              </w:rPr>
              <w:t>Network-based visualizations enable efficient identification of teleconnections and climate interactions.</w:t>
            </w:r>
          </w:p>
          <w:p w14:paraId="0E7B1CFE" w14:textId="77777777" w:rsidR="00541E63" w:rsidRPr="00541E63" w:rsidRDefault="00541E63" w:rsidP="00541E63">
            <w:pPr>
              <w:pStyle w:val="TableParagraph"/>
              <w:numPr>
                <w:ilvl w:val="0"/>
                <w:numId w:val="58"/>
              </w:numPr>
              <w:spacing w:line="360" w:lineRule="auto"/>
              <w:rPr>
                <w:sz w:val="24"/>
                <w:szCs w:val="24"/>
                <w:lang w:val="en-IN"/>
              </w:rPr>
            </w:pPr>
            <w:r w:rsidRPr="00541E63">
              <w:rPr>
                <w:sz w:val="24"/>
                <w:szCs w:val="24"/>
                <w:lang w:val="en-IN"/>
              </w:rPr>
              <w:t>Reviewed methods show effective performance in handling large-scale climate datasets.</w:t>
            </w:r>
          </w:p>
          <w:p w14:paraId="2413FB5D" w14:textId="77777777" w:rsidR="00541E63" w:rsidRPr="00541E63" w:rsidRDefault="00541E63" w:rsidP="00541E63">
            <w:pPr>
              <w:pStyle w:val="TableParagraph"/>
              <w:numPr>
                <w:ilvl w:val="0"/>
                <w:numId w:val="58"/>
              </w:numPr>
              <w:spacing w:line="360" w:lineRule="auto"/>
              <w:rPr>
                <w:sz w:val="24"/>
                <w:szCs w:val="24"/>
                <w:lang w:val="en-IN"/>
              </w:rPr>
            </w:pPr>
            <w:r w:rsidRPr="00541E63">
              <w:rPr>
                <w:sz w:val="24"/>
                <w:szCs w:val="24"/>
                <w:lang w:val="en-IN"/>
              </w:rPr>
              <w:t>Visual exploration reduces analysis time compared to purely statistical approaches.</w:t>
            </w:r>
          </w:p>
          <w:p w14:paraId="2D9EF661" w14:textId="77777777" w:rsidR="00541E63" w:rsidRPr="00541E63" w:rsidRDefault="00541E63" w:rsidP="00541E63">
            <w:pPr>
              <w:pStyle w:val="TableParagraph"/>
              <w:numPr>
                <w:ilvl w:val="0"/>
                <w:numId w:val="58"/>
              </w:numPr>
              <w:spacing w:line="360" w:lineRule="auto"/>
              <w:rPr>
                <w:sz w:val="24"/>
                <w:szCs w:val="24"/>
                <w:lang w:val="en-IN"/>
              </w:rPr>
            </w:pPr>
            <w:r w:rsidRPr="00541E63">
              <w:rPr>
                <w:sz w:val="24"/>
                <w:szCs w:val="24"/>
                <w:lang w:val="en-IN"/>
              </w:rPr>
              <w:t xml:space="preserve">Supports scalable analysis for multi-dimensional and </w:t>
            </w:r>
            <w:r w:rsidRPr="00541E63">
              <w:rPr>
                <w:sz w:val="24"/>
                <w:szCs w:val="24"/>
                <w:lang w:val="en-IN"/>
              </w:rPr>
              <w:lastRenderedPageBreak/>
              <w:t>long-term climate data.</w:t>
            </w:r>
          </w:p>
          <w:p w14:paraId="77632963" w14:textId="77777777" w:rsidR="004F6F02" w:rsidRPr="00541E63" w:rsidRDefault="004F6F02" w:rsidP="004F6F02">
            <w:pPr>
              <w:pStyle w:val="TableParagraph"/>
              <w:spacing w:line="360" w:lineRule="auto"/>
              <w:ind w:left="106"/>
              <w:rPr>
                <w:sz w:val="24"/>
                <w:szCs w:val="24"/>
                <w:lang w:val="en-IN"/>
              </w:rPr>
            </w:pPr>
          </w:p>
        </w:tc>
      </w:tr>
      <w:tr w:rsidR="004F6F02" w:rsidRPr="00541E63" w14:paraId="17634360" w14:textId="77777777" w:rsidTr="007A2335">
        <w:trPr>
          <w:trHeight w:val="1842"/>
        </w:trPr>
        <w:tc>
          <w:tcPr>
            <w:tcW w:w="2127" w:type="dxa"/>
          </w:tcPr>
          <w:p w14:paraId="549723B2" w14:textId="778FF704" w:rsidR="004F6F02" w:rsidRPr="005E5C63" w:rsidRDefault="004F6F02" w:rsidP="004F6F02">
            <w:pPr>
              <w:pStyle w:val="TableParagraph"/>
              <w:spacing w:line="360" w:lineRule="auto"/>
              <w:rPr>
                <w:b/>
                <w:sz w:val="24"/>
                <w:szCs w:val="24"/>
              </w:rPr>
            </w:pPr>
            <w:r>
              <w:rPr>
                <w:b/>
                <w:sz w:val="24"/>
                <w:szCs w:val="24"/>
              </w:rPr>
              <w:lastRenderedPageBreak/>
              <w:t>5.</w:t>
            </w:r>
            <w:r w:rsidR="00541E63" w:rsidRPr="00CF5FD5">
              <w:rPr>
                <w:b/>
                <w:bCs/>
                <w:sz w:val="24"/>
              </w:rPr>
              <w:t xml:space="preserve"> Title:</w:t>
            </w:r>
            <w:r w:rsidR="00541E63" w:rsidRPr="00CF5FD5">
              <w:rPr>
                <w:sz w:val="24"/>
              </w:rPr>
              <w:t xml:space="preserve"> Visual Analytics Approach to Comprehensive Meteorological Time-Series Analysis </w:t>
            </w:r>
            <w:r w:rsidR="00541E63" w:rsidRPr="00CF5FD5">
              <w:rPr>
                <w:sz w:val="24"/>
              </w:rPr>
              <w:br/>
            </w:r>
            <w:r w:rsidR="00541E63" w:rsidRPr="00CF5FD5">
              <w:rPr>
                <w:b/>
                <w:bCs/>
                <w:sz w:val="24"/>
              </w:rPr>
              <w:t>Authors:</w:t>
            </w:r>
            <w:r w:rsidR="00541E63" w:rsidRPr="00CF5FD5">
              <w:rPr>
                <w:sz w:val="24"/>
              </w:rPr>
              <w:t xml:space="preserve"> Milena Vuckovic, Johanna Schmidt</w:t>
            </w:r>
          </w:p>
        </w:tc>
        <w:tc>
          <w:tcPr>
            <w:tcW w:w="2533" w:type="dxa"/>
          </w:tcPr>
          <w:p w14:paraId="0E283E56" w14:textId="77777777" w:rsidR="00541E63" w:rsidRPr="00541E63" w:rsidRDefault="00541E63" w:rsidP="00541E63">
            <w:pPr>
              <w:pStyle w:val="TableParagraph"/>
              <w:numPr>
                <w:ilvl w:val="0"/>
                <w:numId w:val="59"/>
              </w:numPr>
              <w:spacing w:line="360" w:lineRule="auto"/>
              <w:rPr>
                <w:sz w:val="24"/>
                <w:szCs w:val="24"/>
                <w:lang w:val="en-IN"/>
              </w:rPr>
            </w:pPr>
            <w:r w:rsidRPr="00541E63">
              <w:rPr>
                <w:sz w:val="24"/>
                <w:szCs w:val="24"/>
                <w:lang w:val="en-IN"/>
              </w:rPr>
              <w:t>To analyze large-scale meteorological time-series data using visual analytics techniques.</w:t>
            </w:r>
          </w:p>
          <w:p w14:paraId="38EC1826" w14:textId="77777777" w:rsidR="00541E63" w:rsidRPr="00541E63" w:rsidRDefault="00541E63" w:rsidP="00541E63">
            <w:pPr>
              <w:pStyle w:val="TableParagraph"/>
              <w:numPr>
                <w:ilvl w:val="0"/>
                <w:numId w:val="59"/>
              </w:numPr>
              <w:spacing w:line="360" w:lineRule="auto"/>
              <w:rPr>
                <w:sz w:val="24"/>
                <w:szCs w:val="24"/>
                <w:lang w:val="en-IN"/>
              </w:rPr>
            </w:pPr>
            <w:r w:rsidRPr="00541E63">
              <w:rPr>
                <w:sz w:val="24"/>
                <w:szCs w:val="24"/>
                <w:lang w:val="en-IN"/>
              </w:rPr>
              <w:t xml:space="preserve">To identify trends, seasonal patterns, and anomalies in weather parameters such </w:t>
            </w:r>
            <w:r w:rsidRPr="00541E63">
              <w:rPr>
                <w:sz w:val="24"/>
                <w:szCs w:val="24"/>
                <w:lang w:val="en-IN"/>
              </w:rPr>
              <w:lastRenderedPageBreak/>
              <w:t>as temperature, rainfall, humidity, and wind speed.</w:t>
            </w:r>
          </w:p>
          <w:p w14:paraId="54673867" w14:textId="77777777" w:rsidR="00541E63" w:rsidRPr="00541E63" w:rsidRDefault="00541E63" w:rsidP="00541E63">
            <w:pPr>
              <w:pStyle w:val="TableParagraph"/>
              <w:numPr>
                <w:ilvl w:val="0"/>
                <w:numId w:val="59"/>
              </w:numPr>
              <w:spacing w:line="360" w:lineRule="auto"/>
              <w:rPr>
                <w:sz w:val="24"/>
                <w:szCs w:val="24"/>
                <w:lang w:val="en-IN"/>
              </w:rPr>
            </w:pPr>
            <w:r w:rsidRPr="00541E63">
              <w:rPr>
                <w:sz w:val="24"/>
                <w:szCs w:val="24"/>
                <w:lang w:val="en-IN"/>
              </w:rPr>
              <w:t>To simplify complex meteorological data and improve interpretability through interactive visualizations.</w:t>
            </w:r>
          </w:p>
          <w:p w14:paraId="16EBB604" w14:textId="77777777" w:rsidR="00541E63" w:rsidRPr="00541E63" w:rsidRDefault="00541E63" w:rsidP="00541E63">
            <w:pPr>
              <w:pStyle w:val="TableParagraph"/>
              <w:numPr>
                <w:ilvl w:val="0"/>
                <w:numId w:val="59"/>
              </w:numPr>
              <w:spacing w:line="360" w:lineRule="auto"/>
              <w:rPr>
                <w:sz w:val="24"/>
                <w:szCs w:val="24"/>
                <w:lang w:val="en-IN"/>
              </w:rPr>
            </w:pPr>
            <w:r w:rsidRPr="00541E63">
              <w:rPr>
                <w:sz w:val="24"/>
                <w:szCs w:val="24"/>
                <w:lang w:val="en-IN"/>
              </w:rPr>
              <w:t>To support accurate climate assessment and weather-related decision-making.</w:t>
            </w:r>
          </w:p>
          <w:p w14:paraId="47850318" w14:textId="77777777" w:rsidR="004F6F02" w:rsidRPr="00541E63" w:rsidRDefault="004F6F02" w:rsidP="004F6F02">
            <w:pPr>
              <w:pStyle w:val="TableParagraph"/>
              <w:spacing w:line="360" w:lineRule="auto"/>
              <w:rPr>
                <w:sz w:val="24"/>
                <w:szCs w:val="24"/>
                <w:lang w:val="en-IN"/>
              </w:rPr>
            </w:pPr>
          </w:p>
        </w:tc>
        <w:tc>
          <w:tcPr>
            <w:tcW w:w="2570" w:type="dxa"/>
          </w:tcPr>
          <w:p w14:paraId="301246D8" w14:textId="77777777" w:rsidR="00541E63" w:rsidRPr="00541E63" w:rsidRDefault="00541E63" w:rsidP="00541E63">
            <w:pPr>
              <w:pStyle w:val="TableParagraph"/>
              <w:numPr>
                <w:ilvl w:val="0"/>
                <w:numId w:val="60"/>
              </w:numPr>
              <w:spacing w:before="1" w:line="360" w:lineRule="auto"/>
              <w:rPr>
                <w:sz w:val="24"/>
                <w:szCs w:val="24"/>
                <w:lang w:val="en-IN"/>
              </w:rPr>
            </w:pPr>
            <w:r w:rsidRPr="00541E63">
              <w:rPr>
                <w:b/>
                <w:bCs/>
                <w:sz w:val="24"/>
                <w:szCs w:val="24"/>
                <w:lang w:val="en-IN"/>
              </w:rPr>
              <w:lastRenderedPageBreak/>
              <w:t>Data Acquisition:</w:t>
            </w:r>
            <w:r w:rsidRPr="00541E63">
              <w:rPr>
                <w:sz w:val="24"/>
                <w:szCs w:val="24"/>
                <w:lang w:val="en-IN"/>
              </w:rPr>
              <w:br/>
              <w:t>Historical meteorological time-series data is collected from reliable weather and climate data sources.</w:t>
            </w:r>
          </w:p>
          <w:p w14:paraId="483492AD" w14:textId="77777777" w:rsidR="00541E63" w:rsidRPr="00541E63" w:rsidRDefault="00541E63" w:rsidP="00541E63">
            <w:pPr>
              <w:pStyle w:val="TableParagraph"/>
              <w:numPr>
                <w:ilvl w:val="0"/>
                <w:numId w:val="60"/>
              </w:numPr>
              <w:spacing w:before="1" w:line="360" w:lineRule="auto"/>
              <w:rPr>
                <w:sz w:val="24"/>
                <w:szCs w:val="24"/>
                <w:lang w:val="en-IN"/>
              </w:rPr>
            </w:pPr>
            <w:r w:rsidRPr="00541E63">
              <w:rPr>
                <w:b/>
                <w:bCs/>
                <w:sz w:val="24"/>
                <w:szCs w:val="24"/>
                <w:lang w:val="en-IN"/>
              </w:rPr>
              <w:t>Data Preprocessing:</w:t>
            </w:r>
            <w:r w:rsidRPr="00541E63">
              <w:rPr>
                <w:sz w:val="24"/>
                <w:szCs w:val="24"/>
                <w:lang w:val="en-IN"/>
              </w:rPr>
              <w:br/>
              <w:t xml:space="preserve">Missing values, outliers, and noise </w:t>
            </w:r>
            <w:r w:rsidRPr="00541E63">
              <w:rPr>
                <w:sz w:val="24"/>
                <w:szCs w:val="24"/>
                <w:lang w:val="en-IN"/>
              </w:rPr>
              <w:lastRenderedPageBreak/>
              <w:t>are handled, and data normalization is performed to ensure consistency.</w:t>
            </w:r>
          </w:p>
          <w:p w14:paraId="23EBD842" w14:textId="77777777" w:rsidR="00541E63" w:rsidRPr="00541E63" w:rsidRDefault="00541E63" w:rsidP="00541E63">
            <w:pPr>
              <w:pStyle w:val="TableParagraph"/>
              <w:numPr>
                <w:ilvl w:val="0"/>
                <w:numId w:val="60"/>
              </w:numPr>
              <w:spacing w:before="1" w:line="360" w:lineRule="auto"/>
              <w:rPr>
                <w:sz w:val="24"/>
                <w:szCs w:val="24"/>
                <w:lang w:val="en-IN"/>
              </w:rPr>
            </w:pPr>
            <w:r w:rsidRPr="00541E63">
              <w:rPr>
                <w:b/>
                <w:bCs/>
                <w:sz w:val="24"/>
                <w:szCs w:val="24"/>
                <w:lang w:val="en-IN"/>
              </w:rPr>
              <w:t>Time-Series Processing:</w:t>
            </w:r>
            <w:r w:rsidRPr="00541E63">
              <w:rPr>
                <w:sz w:val="24"/>
                <w:szCs w:val="24"/>
                <w:lang w:val="en-IN"/>
              </w:rPr>
              <w:br/>
              <w:t>Statistical and analytical techniques are applied to detect long-term trends, seasonal variations, and abnormal events.</w:t>
            </w:r>
          </w:p>
          <w:p w14:paraId="29D4148D" w14:textId="77777777" w:rsidR="00541E63" w:rsidRPr="00541E63" w:rsidRDefault="00541E63" w:rsidP="00541E63">
            <w:pPr>
              <w:pStyle w:val="TableParagraph"/>
              <w:numPr>
                <w:ilvl w:val="0"/>
                <w:numId w:val="60"/>
              </w:numPr>
              <w:spacing w:before="1" w:line="360" w:lineRule="auto"/>
              <w:rPr>
                <w:sz w:val="24"/>
                <w:szCs w:val="24"/>
                <w:lang w:val="en-IN"/>
              </w:rPr>
            </w:pPr>
            <w:r w:rsidRPr="00541E63">
              <w:rPr>
                <w:b/>
                <w:bCs/>
                <w:sz w:val="24"/>
                <w:szCs w:val="24"/>
                <w:lang w:val="en-IN"/>
              </w:rPr>
              <w:t>Visual Analytics Design:</w:t>
            </w:r>
            <w:r w:rsidRPr="00541E63">
              <w:rPr>
                <w:sz w:val="24"/>
                <w:szCs w:val="24"/>
                <w:lang w:val="en-IN"/>
              </w:rPr>
              <w:br/>
              <w:t>Interactive visualizations such as line graphs, heatmaps, temporal plots, and correlation views are developed.</w:t>
            </w:r>
          </w:p>
          <w:p w14:paraId="48251E05" w14:textId="77777777" w:rsidR="00541E63" w:rsidRPr="00541E63" w:rsidRDefault="00541E63" w:rsidP="00541E63">
            <w:pPr>
              <w:pStyle w:val="TableParagraph"/>
              <w:numPr>
                <w:ilvl w:val="0"/>
                <w:numId w:val="60"/>
              </w:numPr>
              <w:spacing w:before="1" w:line="360" w:lineRule="auto"/>
              <w:rPr>
                <w:sz w:val="24"/>
                <w:szCs w:val="24"/>
                <w:lang w:val="en-IN"/>
              </w:rPr>
            </w:pPr>
            <w:r w:rsidRPr="00541E63">
              <w:rPr>
                <w:b/>
                <w:bCs/>
                <w:sz w:val="24"/>
                <w:szCs w:val="24"/>
                <w:lang w:val="en-IN"/>
              </w:rPr>
              <w:t>Insight Extraction:</w:t>
            </w:r>
            <w:r w:rsidRPr="00541E63">
              <w:rPr>
                <w:sz w:val="24"/>
                <w:szCs w:val="24"/>
                <w:lang w:val="en-IN"/>
              </w:rPr>
              <w:br/>
              <w:t xml:space="preserve">Visual exploration is used to compare different time </w:t>
            </w:r>
            <w:r w:rsidRPr="00541E63">
              <w:rPr>
                <w:sz w:val="24"/>
                <w:szCs w:val="24"/>
                <w:lang w:val="en-IN"/>
              </w:rPr>
              <w:lastRenderedPageBreak/>
              <w:t>periods and meteorological variables for deeper analysis.</w:t>
            </w:r>
          </w:p>
          <w:p w14:paraId="5026778D" w14:textId="2E89AA74" w:rsidR="004F6F02" w:rsidRPr="00541E63" w:rsidRDefault="004F6F02" w:rsidP="004F6F02">
            <w:pPr>
              <w:pStyle w:val="TableParagraph"/>
              <w:spacing w:before="1" w:line="360" w:lineRule="auto"/>
              <w:rPr>
                <w:sz w:val="24"/>
                <w:szCs w:val="24"/>
                <w:lang w:val="en-IN"/>
              </w:rPr>
            </w:pPr>
          </w:p>
        </w:tc>
        <w:tc>
          <w:tcPr>
            <w:tcW w:w="2693" w:type="dxa"/>
          </w:tcPr>
          <w:p w14:paraId="7BFF04E4" w14:textId="77777777" w:rsidR="00541E63" w:rsidRPr="00541E63" w:rsidRDefault="00541E63" w:rsidP="00541E63">
            <w:pPr>
              <w:pStyle w:val="TableParagraph"/>
              <w:numPr>
                <w:ilvl w:val="0"/>
                <w:numId w:val="61"/>
              </w:numPr>
              <w:spacing w:line="360" w:lineRule="auto"/>
              <w:rPr>
                <w:sz w:val="24"/>
                <w:szCs w:val="24"/>
                <w:lang w:val="en-IN"/>
              </w:rPr>
            </w:pPr>
            <w:r w:rsidRPr="00541E63">
              <w:rPr>
                <w:sz w:val="24"/>
                <w:szCs w:val="24"/>
                <w:lang w:val="en-IN"/>
              </w:rPr>
              <w:lastRenderedPageBreak/>
              <w:t>Handles large and multi-dimensional meteorological datasets efficiently.</w:t>
            </w:r>
          </w:p>
          <w:p w14:paraId="016BA0C2" w14:textId="77777777" w:rsidR="00541E63" w:rsidRPr="00541E63" w:rsidRDefault="00541E63" w:rsidP="00541E63">
            <w:pPr>
              <w:pStyle w:val="TableParagraph"/>
              <w:numPr>
                <w:ilvl w:val="0"/>
                <w:numId w:val="61"/>
              </w:numPr>
              <w:spacing w:line="360" w:lineRule="auto"/>
              <w:rPr>
                <w:sz w:val="24"/>
                <w:szCs w:val="24"/>
                <w:lang w:val="en-IN"/>
              </w:rPr>
            </w:pPr>
            <w:r w:rsidRPr="00541E63">
              <w:rPr>
                <w:sz w:val="24"/>
                <w:szCs w:val="24"/>
                <w:lang w:val="en-IN"/>
              </w:rPr>
              <w:t>Provides clear visualization of trends and climate variability over long periods.</w:t>
            </w:r>
          </w:p>
          <w:p w14:paraId="1902E4C2" w14:textId="77777777" w:rsidR="00541E63" w:rsidRPr="00541E63" w:rsidRDefault="00541E63" w:rsidP="00541E63">
            <w:pPr>
              <w:pStyle w:val="TableParagraph"/>
              <w:numPr>
                <w:ilvl w:val="0"/>
                <w:numId w:val="61"/>
              </w:numPr>
              <w:spacing w:line="360" w:lineRule="auto"/>
              <w:rPr>
                <w:sz w:val="24"/>
                <w:szCs w:val="24"/>
                <w:lang w:val="en-IN"/>
              </w:rPr>
            </w:pPr>
            <w:r w:rsidRPr="00541E63">
              <w:rPr>
                <w:sz w:val="24"/>
                <w:szCs w:val="24"/>
                <w:lang w:val="en-IN"/>
              </w:rPr>
              <w:t xml:space="preserve">Enables faster identification of anomalies and </w:t>
            </w:r>
            <w:r w:rsidRPr="00541E63">
              <w:rPr>
                <w:sz w:val="24"/>
                <w:szCs w:val="24"/>
                <w:lang w:val="en-IN"/>
              </w:rPr>
              <w:lastRenderedPageBreak/>
              <w:t>extreme weather patterns.</w:t>
            </w:r>
          </w:p>
          <w:p w14:paraId="1F0E9563" w14:textId="77777777" w:rsidR="00541E63" w:rsidRPr="00541E63" w:rsidRDefault="00541E63" w:rsidP="00541E63">
            <w:pPr>
              <w:pStyle w:val="TableParagraph"/>
              <w:numPr>
                <w:ilvl w:val="0"/>
                <w:numId w:val="61"/>
              </w:numPr>
              <w:spacing w:line="360" w:lineRule="auto"/>
              <w:rPr>
                <w:sz w:val="24"/>
                <w:szCs w:val="24"/>
                <w:lang w:val="en-IN"/>
              </w:rPr>
            </w:pPr>
            <w:r w:rsidRPr="00541E63">
              <w:rPr>
                <w:sz w:val="24"/>
                <w:szCs w:val="24"/>
                <w:lang w:val="en-IN"/>
              </w:rPr>
              <w:t>Enhances user understanding compared to traditional numerical analysis.</w:t>
            </w:r>
          </w:p>
          <w:p w14:paraId="0D85AAB5" w14:textId="77777777" w:rsidR="00541E63" w:rsidRPr="00541E63" w:rsidRDefault="00541E63" w:rsidP="00541E63">
            <w:pPr>
              <w:pStyle w:val="TableParagraph"/>
              <w:numPr>
                <w:ilvl w:val="0"/>
                <w:numId w:val="61"/>
              </w:numPr>
              <w:spacing w:line="360" w:lineRule="auto"/>
              <w:rPr>
                <w:sz w:val="24"/>
                <w:szCs w:val="24"/>
                <w:lang w:val="en-IN"/>
              </w:rPr>
            </w:pPr>
            <w:r w:rsidRPr="00541E63">
              <w:rPr>
                <w:sz w:val="24"/>
                <w:szCs w:val="24"/>
                <w:lang w:val="en-IN"/>
              </w:rPr>
              <w:t>Scales well with increasing data size and multiple weather parameters.</w:t>
            </w:r>
          </w:p>
          <w:p w14:paraId="22DD1B0B" w14:textId="3EFAACBA" w:rsidR="004F6F02" w:rsidRPr="00541E63" w:rsidRDefault="004F6F02" w:rsidP="004F6F02">
            <w:pPr>
              <w:pStyle w:val="TableParagraph"/>
              <w:spacing w:line="360" w:lineRule="auto"/>
              <w:ind w:left="140"/>
              <w:rPr>
                <w:sz w:val="24"/>
                <w:szCs w:val="24"/>
                <w:lang w:val="en-IN"/>
              </w:rPr>
            </w:pPr>
          </w:p>
        </w:tc>
      </w:tr>
      <w:tr w:rsidR="004F6F02" w:rsidRPr="00BF2E8A" w14:paraId="504D0186" w14:textId="77777777" w:rsidTr="007A2335">
        <w:trPr>
          <w:trHeight w:val="1842"/>
        </w:trPr>
        <w:tc>
          <w:tcPr>
            <w:tcW w:w="2127" w:type="dxa"/>
          </w:tcPr>
          <w:p w14:paraId="0CBF0DF5" w14:textId="523018CF" w:rsidR="004F6F02" w:rsidRPr="005E5C63" w:rsidRDefault="004F6F02" w:rsidP="004F6F02">
            <w:pPr>
              <w:pStyle w:val="TableParagraph"/>
              <w:spacing w:line="360" w:lineRule="auto"/>
              <w:ind w:right="225"/>
              <w:rPr>
                <w:b/>
                <w:sz w:val="24"/>
                <w:szCs w:val="24"/>
              </w:rPr>
            </w:pPr>
            <w:r>
              <w:rPr>
                <w:b/>
                <w:sz w:val="24"/>
                <w:szCs w:val="24"/>
              </w:rPr>
              <w:lastRenderedPageBreak/>
              <w:t>6.</w:t>
            </w:r>
            <w:r w:rsidR="00541E63" w:rsidRPr="00CF5FD5">
              <w:rPr>
                <w:b/>
                <w:bCs/>
                <w:sz w:val="24"/>
              </w:rPr>
              <w:t xml:space="preserve"> Title:</w:t>
            </w:r>
            <w:r w:rsidR="00541E63" w:rsidRPr="00CF5FD5">
              <w:rPr>
                <w:sz w:val="24"/>
              </w:rPr>
              <w:t xml:space="preserve"> A Visual Analytics Pipeline for Extreme Weather Events from Social Media Data </w:t>
            </w:r>
            <w:r w:rsidR="00541E63" w:rsidRPr="00CF5FD5">
              <w:rPr>
                <w:sz w:val="24"/>
              </w:rPr>
              <w:br/>
            </w:r>
            <w:r w:rsidR="00541E63" w:rsidRPr="00CF5FD5">
              <w:rPr>
                <w:b/>
                <w:bCs/>
                <w:sz w:val="24"/>
              </w:rPr>
              <w:t>Authors:</w:t>
            </w:r>
            <w:r w:rsidR="00541E63" w:rsidRPr="00CF5FD5">
              <w:rPr>
                <w:sz w:val="24"/>
              </w:rPr>
              <w:t xml:space="preserve"> Lise Styve et al.</w:t>
            </w:r>
          </w:p>
        </w:tc>
        <w:tc>
          <w:tcPr>
            <w:tcW w:w="2533" w:type="dxa"/>
          </w:tcPr>
          <w:p w14:paraId="73BF9BBC" w14:textId="77777777" w:rsidR="00541E63" w:rsidRPr="00541E63" w:rsidRDefault="00541E63" w:rsidP="00541E63">
            <w:pPr>
              <w:pStyle w:val="TableParagraph"/>
              <w:numPr>
                <w:ilvl w:val="0"/>
                <w:numId w:val="62"/>
              </w:numPr>
              <w:tabs>
                <w:tab w:val="left" w:pos="283"/>
              </w:tabs>
              <w:spacing w:before="160" w:line="360" w:lineRule="auto"/>
              <w:rPr>
                <w:sz w:val="24"/>
                <w:szCs w:val="24"/>
                <w:lang w:val="en-IN"/>
              </w:rPr>
            </w:pPr>
            <w:r w:rsidRPr="00541E63">
              <w:rPr>
                <w:sz w:val="24"/>
                <w:szCs w:val="24"/>
                <w:lang w:val="en-IN"/>
              </w:rPr>
              <w:t>To detect and analyze extreme weather events using social media data.</w:t>
            </w:r>
          </w:p>
          <w:p w14:paraId="18C67F9F" w14:textId="77777777" w:rsidR="00541E63" w:rsidRPr="00541E63" w:rsidRDefault="00541E63" w:rsidP="00541E63">
            <w:pPr>
              <w:pStyle w:val="TableParagraph"/>
              <w:numPr>
                <w:ilvl w:val="0"/>
                <w:numId w:val="62"/>
              </w:numPr>
              <w:tabs>
                <w:tab w:val="left" w:pos="283"/>
              </w:tabs>
              <w:spacing w:before="160" w:line="360" w:lineRule="auto"/>
              <w:rPr>
                <w:sz w:val="24"/>
                <w:szCs w:val="24"/>
                <w:lang w:val="en-IN"/>
              </w:rPr>
            </w:pPr>
            <w:r w:rsidRPr="00541E63">
              <w:rPr>
                <w:sz w:val="24"/>
                <w:szCs w:val="24"/>
                <w:lang w:val="en-IN"/>
              </w:rPr>
              <w:t>To extract real-time public reports and reactions related to events such as floods, cyclones, heatwaves, and heavy rainfall.</w:t>
            </w:r>
          </w:p>
          <w:p w14:paraId="121AC836" w14:textId="77777777" w:rsidR="00541E63" w:rsidRPr="00541E63" w:rsidRDefault="00541E63" w:rsidP="00541E63">
            <w:pPr>
              <w:pStyle w:val="TableParagraph"/>
              <w:numPr>
                <w:ilvl w:val="0"/>
                <w:numId w:val="62"/>
              </w:numPr>
              <w:tabs>
                <w:tab w:val="left" w:pos="283"/>
              </w:tabs>
              <w:spacing w:before="160" w:line="360" w:lineRule="auto"/>
              <w:rPr>
                <w:sz w:val="24"/>
                <w:szCs w:val="24"/>
                <w:lang w:val="en-IN"/>
              </w:rPr>
            </w:pPr>
            <w:r w:rsidRPr="00541E63">
              <w:rPr>
                <w:sz w:val="24"/>
                <w:szCs w:val="24"/>
                <w:lang w:val="en-IN"/>
              </w:rPr>
              <w:t>To use visual analytics for understanding the spatial and temporal patterns of extreme weather events.</w:t>
            </w:r>
          </w:p>
          <w:p w14:paraId="287F841A" w14:textId="77777777" w:rsidR="00541E63" w:rsidRPr="00541E63" w:rsidRDefault="00541E63" w:rsidP="00541E63">
            <w:pPr>
              <w:pStyle w:val="TableParagraph"/>
              <w:numPr>
                <w:ilvl w:val="0"/>
                <w:numId w:val="62"/>
              </w:numPr>
              <w:tabs>
                <w:tab w:val="left" w:pos="283"/>
              </w:tabs>
              <w:spacing w:before="160" w:line="360" w:lineRule="auto"/>
              <w:rPr>
                <w:sz w:val="24"/>
                <w:szCs w:val="24"/>
                <w:lang w:val="en-IN"/>
              </w:rPr>
            </w:pPr>
            <w:r w:rsidRPr="00541E63">
              <w:rPr>
                <w:sz w:val="24"/>
                <w:szCs w:val="24"/>
                <w:lang w:val="en-IN"/>
              </w:rPr>
              <w:t xml:space="preserve">To support early awareness and situational understanding for </w:t>
            </w:r>
            <w:r w:rsidRPr="00541E63">
              <w:rPr>
                <w:sz w:val="24"/>
                <w:szCs w:val="24"/>
                <w:lang w:val="en-IN"/>
              </w:rPr>
              <w:lastRenderedPageBreak/>
              <w:t>disaster management and response.</w:t>
            </w:r>
          </w:p>
          <w:p w14:paraId="139390AC" w14:textId="481604F8" w:rsidR="004F6F02" w:rsidRPr="00F64B97" w:rsidRDefault="004F6F02" w:rsidP="004F6F02">
            <w:pPr>
              <w:pStyle w:val="TableParagraph"/>
              <w:tabs>
                <w:tab w:val="left" w:pos="283"/>
              </w:tabs>
              <w:spacing w:before="160" w:line="360" w:lineRule="auto"/>
              <w:ind w:left="141"/>
              <w:rPr>
                <w:sz w:val="24"/>
                <w:szCs w:val="24"/>
                <w:lang w:val="en-IN"/>
              </w:rPr>
            </w:pPr>
          </w:p>
        </w:tc>
        <w:tc>
          <w:tcPr>
            <w:tcW w:w="2570" w:type="dxa"/>
          </w:tcPr>
          <w:p w14:paraId="578C85F8" w14:textId="0D03B1D8" w:rsidR="00541E63" w:rsidRPr="00541E63" w:rsidRDefault="00541E63" w:rsidP="00541E63">
            <w:pPr>
              <w:pStyle w:val="TableParagraph"/>
              <w:numPr>
                <w:ilvl w:val="0"/>
                <w:numId w:val="62"/>
              </w:numPr>
              <w:tabs>
                <w:tab w:val="left" w:pos="305"/>
              </w:tabs>
              <w:spacing w:before="148" w:line="360" w:lineRule="auto"/>
              <w:rPr>
                <w:sz w:val="24"/>
                <w:szCs w:val="24"/>
                <w:lang w:val="en-IN"/>
              </w:rPr>
            </w:pPr>
            <w:r w:rsidRPr="00541E63">
              <w:rPr>
                <w:b/>
                <w:bCs/>
                <w:sz w:val="24"/>
                <w:szCs w:val="24"/>
                <w:lang w:val="en-IN"/>
              </w:rPr>
              <w:lastRenderedPageBreak/>
              <w:t>Data Collection:</w:t>
            </w:r>
            <w:r w:rsidRPr="00541E63">
              <w:rPr>
                <w:sz w:val="24"/>
                <w:szCs w:val="24"/>
                <w:lang w:val="en-IN"/>
              </w:rPr>
              <w:br/>
              <w:t>Social media data related to weather events is collected using keywords, hashtags, and geolocation information.</w:t>
            </w:r>
          </w:p>
          <w:p w14:paraId="44FC5023" w14:textId="61CA7605" w:rsidR="00541E63" w:rsidRPr="00541E63" w:rsidRDefault="00541E63" w:rsidP="00541E63">
            <w:pPr>
              <w:pStyle w:val="TableParagraph"/>
              <w:numPr>
                <w:ilvl w:val="0"/>
                <w:numId w:val="62"/>
              </w:numPr>
              <w:tabs>
                <w:tab w:val="left" w:pos="305"/>
              </w:tabs>
              <w:spacing w:before="148" w:line="360" w:lineRule="auto"/>
              <w:rPr>
                <w:sz w:val="24"/>
                <w:szCs w:val="24"/>
                <w:lang w:val="en-IN"/>
              </w:rPr>
            </w:pPr>
            <w:r w:rsidRPr="00541E63">
              <w:rPr>
                <w:b/>
                <w:bCs/>
                <w:sz w:val="24"/>
                <w:szCs w:val="24"/>
                <w:lang w:val="en-IN"/>
              </w:rPr>
              <w:t>Data Preprocessing:</w:t>
            </w:r>
            <w:r w:rsidRPr="00541E63">
              <w:rPr>
                <w:sz w:val="24"/>
                <w:szCs w:val="24"/>
                <w:lang w:val="en-IN"/>
              </w:rPr>
              <w:br/>
              <w:t>The collected data is cleaned by removing noise, duplicates, and irrelevant posts, and text normalization is performed.</w:t>
            </w:r>
          </w:p>
          <w:p w14:paraId="1E9B2EC6" w14:textId="2F1E93C1" w:rsidR="00541E63" w:rsidRPr="00541E63" w:rsidRDefault="00541E63" w:rsidP="00541E63">
            <w:pPr>
              <w:pStyle w:val="TableParagraph"/>
              <w:numPr>
                <w:ilvl w:val="0"/>
                <w:numId w:val="62"/>
              </w:numPr>
              <w:tabs>
                <w:tab w:val="left" w:pos="305"/>
              </w:tabs>
              <w:spacing w:before="148" w:line="360" w:lineRule="auto"/>
              <w:rPr>
                <w:sz w:val="24"/>
                <w:szCs w:val="24"/>
                <w:lang w:val="en-IN"/>
              </w:rPr>
            </w:pPr>
            <w:r w:rsidRPr="00541E63">
              <w:rPr>
                <w:b/>
                <w:bCs/>
                <w:sz w:val="24"/>
                <w:szCs w:val="24"/>
                <w:lang w:val="en-IN"/>
              </w:rPr>
              <w:t>Event Detection:</w:t>
            </w:r>
            <w:r w:rsidRPr="00541E63">
              <w:rPr>
                <w:sz w:val="24"/>
                <w:szCs w:val="24"/>
                <w:lang w:val="en-IN"/>
              </w:rPr>
              <w:br/>
              <w:t xml:space="preserve">Natural language processing techniques are applied to identify weather-related </w:t>
            </w:r>
            <w:r w:rsidRPr="00541E63">
              <w:rPr>
                <w:sz w:val="24"/>
                <w:szCs w:val="24"/>
                <w:lang w:val="en-IN"/>
              </w:rPr>
              <w:lastRenderedPageBreak/>
              <w:t>events and classify extreme conditions.</w:t>
            </w:r>
          </w:p>
          <w:p w14:paraId="425E3686" w14:textId="43172935" w:rsidR="00541E63" w:rsidRPr="00541E63" w:rsidRDefault="00541E63" w:rsidP="00541E63">
            <w:pPr>
              <w:pStyle w:val="TableParagraph"/>
              <w:numPr>
                <w:ilvl w:val="0"/>
                <w:numId w:val="62"/>
              </w:numPr>
              <w:tabs>
                <w:tab w:val="left" w:pos="305"/>
              </w:tabs>
              <w:spacing w:before="148" w:line="360" w:lineRule="auto"/>
              <w:rPr>
                <w:sz w:val="24"/>
                <w:szCs w:val="24"/>
                <w:lang w:val="en-IN"/>
              </w:rPr>
            </w:pPr>
            <w:r w:rsidRPr="00541E63">
              <w:rPr>
                <w:b/>
                <w:bCs/>
                <w:sz w:val="24"/>
                <w:szCs w:val="24"/>
                <w:lang w:val="en-IN"/>
              </w:rPr>
              <w:t>Visual Analytics Pipeline:</w:t>
            </w:r>
            <w:r w:rsidRPr="00541E63">
              <w:rPr>
                <w:sz w:val="24"/>
                <w:szCs w:val="24"/>
                <w:lang w:val="en-IN"/>
              </w:rPr>
              <w:br/>
              <w:t>Visualizations such as timelines, geo-maps, word clouds, and event intensity graphs are generated.</w:t>
            </w:r>
          </w:p>
          <w:p w14:paraId="335E8F4B" w14:textId="6A94A4C7" w:rsidR="00541E63" w:rsidRPr="00541E63" w:rsidRDefault="00541E63" w:rsidP="00541E63">
            <w:pPr>
              <w:pStyle w:val="TableParagraph"/>
              <w:numPr>
                <w:ilvl w:val="0"/>
                <w:numId w:val="62"/>
              </w:numPr>
              <w:tabs>
                <w:tab w:val="left" w:pos="305"/>
              </w:tabs>
              <w:spacing w:before="148" w:line="360" w:lineRule="auto"/>
              <w:rPr>
                <w:lang w:val="en-IN"/>
              </w:rPr>
            </w:pPr>
            <w:r w:rsidRPr="00541E63">
              <w:rPr>
                <w:b/>
                <w:bCs/>
                <w:sz w:val="24"/>
                <w:szCs w:val="24"/>
                <w:lang w:val="en-IN"/>
              </w:rPr>
              <w:t>Pattern Analysis:</w:t>
            </w:r>
            <w:r w:rsidRPr="00541E63">
              <w:rPr>
                <w:sz w:val="24"/>
                <w:szCs w:val="24"/>
                <w:lang w:val="en-IN"/>
              </w:rPr>
              <w:br/>
              <w:t>Temporal and spatial analysis is carried out to correlate social media activity with extreme weather occurrences</w:t>
            </w:r>
            <w:r w:rsidRPr="00541E63">
              <w:rPr>
                <w:lang w:val="en-IN"/>
              </w:rPr>
              <w:t>.</w:t>
            </w:r>
          </w:p>
          <w:p w14:paraId="4BEECA94" w14:textId="36AAD3F2" w:rsidR="004F6F02" w:rsidRPr="00F64B97" w:rsidRDefault="004F6F02" w:rsidP="004F6F02">
            <w:pPr>
              <w:pStyle w:val="TableParagraph"/>
              <w:tabs>
                <w:tab w:val="left" w:pos="305"/>
              </w:tabs>
              <w:spacing w:before="148" w:line="360" w:lineRule="auto"/>
              <w:rPr>
                <w:sz w:val="24"/>
                <w:szCs w:val="24"/>
                <w:lang w:val="en-IN"/>
              </w:rPr>
            </w:pPr>
          </w:p>
        </w:tc>
        <w:tc>
          <w:tcPr>
            <w:tcW w:w="2693" w:type="dxa"/>
          </w:tcPr>
          <w:p w14:paraId="58DECF28" w14:textId="77777777" w:rsidR="00B57590" w:rsidRPr="00B57590" w:rsidRDefault="00B57590" w:rsidP="00B57590">
            <w:pPr>
              <w:pStyle w:val="TableParagraph"/>
              <w:numPr>
                <w:ilvl w:val="0"/>
                <w:numId w:val="64"/>
              </w:numPr>
              <w:spacing w:line="360" w:lineRule="auto"/>
              <w:ind w:right="138"/>
              <w:rPr>
                <w:sz w:val="24"/>
                <w:szCs w:val="24"/>
                <w:lang w:val="en-IN"/>
              </w:rPr>
            </w:pPr>
            <w:r w:rsidRPr="00B57590">
              <w:rPr>
                <w:sz w:val="24"/>
                <w:szCs w:val="24"/>
                <w:lang w:val="en-IN"/>
              </w:rPr>
              <w:lastRenderedPageBreak/>
              <w:t>Enables near real-time detection of extreme weather events.</w:t>
            </w:r>
          </w:p>
          <w:p w14:paraId="76BE0C57" w14:textId="77777777" w:rsidR="00B57590" w:rsidRPr="00B57590" w:rsidRDefault="00B57590" w:rsidP="00B57590">
            <w:pPr>
              <w:pStyle w:val="TableParagraph"/>
              <w:numPr>
                <w:ilvl w:val="0"/>
                <w:numId w:val="64"/>
              </w:numPr>
              <w:spacing w:line="360" w:lineRule="auto"/>
              <w:ind w:right="138"/>
              <w:rPr>
                <w:sz w:val="24"/>
                <w:szCs w:val="24"/>
                <w:lang w:val="en-IN"/>
              </w:rPr>
            </w:pPr>
            <w:r w:rsidRPr="00B57590">
              <w:rPr>
                <w:sz w:val="24"/>
                <w:szCs w:val="24"/>
                <w:lang w:val="en-IN"/>
              </w:rPr>
              <w:t>Effectively handles large volumes of unstructured social media data.</w:t>
            </w:r>
          </w:p>
          <w:p w14:paraId="73EC6B80" w14:textId="77777777" w:rsidR="00B57590" w:rsidRPr="00B57590" w:rsidRDefault="00B57590" w:rsidP="00B57590">
            <w:pPr>
              <w:pStyle w:val="TableParagraph"/>
              <w:numPr>
                <w:ilvl w:val="0"/>
                <w:numId w:val="64"/>
              </w:numPr>
              <w:spacing w:line="360" w:lineRule="auto"/>
              <w:ind w:right="138"/>
              <w:rPr>
                <w:sz w:val="24"/>
                <w:szCs w:val="24"/>
                <w:lang w:val="en-IN"/>
              </w:rPr>
            </w:pPr>
            <w:r w:rsidRPr="00B57590">
              <w:rPr>
                <w:sz w:val="24"/>
                <w:szCs w:val="24"/>
                <w:lang w:val="en-IN"/>
              </w:rPr>
              <w:t>Visual analytics improves situational awareness and interpretability.</w:t>
            </w:r>
          </w:p>
          <w:p w14:paraId="4FE4FE1E" w14:textId="77777777" w:rsidR="00B57590" w:rsidRPr="00B57590" w:rsidRDefault="00B57590" w:rsidP="00B57590">
            <w:pPr>
              <w:pStyle w:val="TableParagraph"/>
              <w:numPr>
                <w:ilvl w:val="0"/>
                <w:numId w:val="64"/>
              </w:numPr>
              <w:spacing w:line="360" w:lineRule="auto"/>
              <w:ind w:right="138"/>
              <w:rPr>
                <w:sz w:val="24"/>
                <w:szCs w:val="24"/>
                <w:lang w:val="en-IN"/>
              </w:rPr>
            </w:pPr>
            <w:r w:rsidRPr="00B57590">
              <w:rPr>
                <w:sz w:val="24"/>
                <w:szCs w:val="24"/>
                <w:lang w:val="en-IN"/>
              </w:rPr>
              <w:t>Supports rapid identification of affected regions and event severity.</w:t>
            </w:r>
          </w:p>
          <w:p w14:paraId="1EF59F0A" w14:textId="77777777" w:rsidR="00B57590" w:rsidRPr="00B57590" w:rsidRDefault="00B57590" w:rsidP="00B57590">
            <w:pPr>
              <w:pStyle w:val="TableParagraph"/>
              <w:numPr>
                <w:ilvl w:val="0"/>
                <w:numId w:val="64"/>
              </w:numPr>
              <w:spacing w:line="360" w:lineRule="auto"/>
              <w:ind w:right="138"/>
              <w:rPr>
                <w:sz w:val="24"/>
                <w:szCs w:val="24"/>
                <w:lang w:val="en-IN"/>
              </w:rPr>
            </w:pPr>
            <w:r w:rsidRPr="00B57590">
              <w:rPr>
                <w:sz w:val="24"/>
                <w:szCs w:val="24"/>
                <w:lang w:val="en-IN"/>
              </w:rPr>
              <w:t>Enhances disaster response planning with minimal computational delay.</w:t>
            </w:r>
          </w:p>
          <w:p w14:paraId="6DB19278" w14:textId="0B4F66B6" w:rsidR="004F6F02" w:rsidRPr="00F64B97" w:rsidRDefault="004F6F02" w:rsidP="004F6F02">
            <w:pPr>
              <w:pStyle w:val="TableParagraph"/>
              <w:spacing w:line="360" w:lineRule="auto"/>
              <w:ind w:left="140" w:right="138"/>
              <w:rPr>
                <w:sz w:val="24"/>
                <w:szCs w:val="24"/>
                <w:lang w:val="en-IN"/>
              </w:rPr>
            </w:pPr>
          </w:p>
        </w:tc>
      </w:tr>
    </w:tbl>
    <w:p w14:paraId="2DA309B9" w14:textId="77777777" w:rsidR="00E36D8F" w:rsidRPr="007B0766" w:rsidRDefault="00E36D8F" w:rsidP="006B7845">
      <w:pPr>
        <w:tabs>
          <w:tab w:val="left" w:pos="5578"/>
        </w:tabs>
        <w:spacing w:line="360" w:lineRule="auto"/>
        <w:rPr>
          <w:lang w:val="en-IN"/>
        </w:rPr>
      </w:pPr>
    </w:p>
    <w:p w14:paraId="692CDC21" w14:textId="77777777" w:rsidR="00254810" w:rsidRDefault="00254810" w:rsidP="00C65885">
      <w:pPr>
        <w:tabs>
          <w:tab w:val="left" w:pos="5578"/>
        </w:tabs>
        <w:spacing w:line="360" w:lineRule="auto"/>
        <w:ind w:left="-142"/>
        <w:rPr>
          <w:b/>
          <w:bCs/>
          <w:sz w:val="28"/>
          <w:szCs w:val="28"/>
          <w:lang w:val="en-IN"/>
        </w:rPr>
      </w:pPr>
    </w:p>
    <w:p w14:paraId="6CA36397" w14:textId="77777777" w:rsidR="00254810" w:rsidRDefault="00254810" w:rsidP="00C65885">
      <w:pPr>
        <w:tabs>
          <w:tab w:val="left" w:pos="5578"/>
        </w:tabs>
        <w:spacing w:line="360" w:lineRule="auto"/>
        <w:ind w:left="-142"/>
        <w:rPr>
          <w:b/>
          <w:bCs/>
          <w:sz w:val="28"/>
          <w:szCs w:val="28"/>
          <w:lang w:val="en-IN"/>
        </w:rPr>
      </w:pPr>
    </w:p>
    <w:p w14:paraId="062478CB" w14:textId="77777777" w:rsidR="00254810" w:rsidRDefault="00254810">
      <w:pPr>
        <w:rPr>
          <w:b/>
          <w:bCs/>
          <w:sz w:val="28"/>
          <w:szCs w:val="28"/>
          <w:lang w:val="en-IN"/>
        </w:rPr>
      </w:pPr>
      <w:r>
        <w:rPr>
          <w:b/>
          <w:bCs/>
          <w:sz w:val="28"/>
          <w:szCs w:val="28"/>
          <w:lang w:val="en-IN"/>
        </w:rPr>
        <w:br w:type="page"/>
      </w:r>
    </w:p>
    <w:p w14:paraId="73B71C3A" w14:textId="53307C7C" w:rsidR="00C65885" w:rsidRDefault="00E139C7" w:rsidP="00C65885">
      <w:pPr>
        <w:tabs>
          <w:tab w:val="left" w:pos="5578"/>
        </w:tabs>
        <w:spacing w:line="360" w:lineRule="auto"/>
        <w:ind w:left="-142"/>
        <w:rPr>
          <w:b/>
          <w:bCs/>
          <w:sz w:val="28"/>
          <w:szCs w:val="28"/>
          <w:lang w:val="en-IN"/>
        </w:rPr>
      </w:pPr>
      <w:r w:rsidRPr="007B0766">
        <w:rPr>
          <w:b/>
          <w:bCs/>
          <w:sz w:val="28"/>
          <w:szCs w:val="28"/>
          <w:lang w:val="en-IN"/>
        </w:rPr>
        <w:lastRenderedPageBreak/>
        <w:t xml:space="preserve">3. </w:t>
      </w:r>
      <w:r w:rsidR="00295DF9" w:rsidRPr="007B0766">
        <w:rPr>
          <w:b/>
          <w:bCs/>
          <w:sz w:val="28"/>
          <w:szCs w:val="28"/>
          <w:lang w:val="en-IN"/>
        </w:rPr>
        <w:t>PROJECT REQUIREMENT</w:t>
      </w:r>
      <w:r w:rsidR="004A2BC8" w:rsidRPr="007B0766">
        <w:rPr>
          <w:b/>
          <w:bCs/>
          <w:sz w:val="28"/>
          <w:szCs w:val="28"/>
          <w:lang w:val="en-IN"/>
        </w:rPr>
        <w:t>S</w:t>
      </w:r>
    </w:p>
    <w:p w14:paraId="3188CB8B" w14:textId="77777777" w:rsidR="00513FA3" w:rsidRDefault="00E139C7" w:rsidP="00EA67C9">
      <w:pPr>
        <w:pStyle w:val="ListParagraph"/>
        <w:numPr>
          <w:ilvl w:val="1"/>
          <w:numId w:val="19"/>
        </w:numPr>
        <w:tabs>
          <w:tab w:val="left" w:pos="5578"/>
        </w:tabs>
        <w:spacing w:line="360" w:lineRule="auto"/>
        <w:rPr>
          <w:b/>
          <w:bCs/>
          <w:sz w:val="28"/>
          <w:szCs w:val="28"/>
          <w:lang w:val="en-IN"/>
        </w:rPr>
      </w:pPr>
      <w:r w:rsidRPr="00513FA3">
        <w:rPr>
          <w:b/>
          <w:bCs/>
          <w:sz w:val="28"/>
          <w:szCs w:val="28"/>
          <w:lang w:val="en-IN"/>
        </w:rPr>
        <w:t>SOFTWARE REQUIREMENTS</w:t>
      </w:r>
    </w:p>
    <w:p w14:paraId="2A722374" w14:textId="77777777" w:rsidR="00CB4047" w:rsidRDefault="00CB4047" w:rsidP="00CB4047">
      <w:pPr>
        <w:tabs>
          <w:tab w:val="left" w:pos="5578"/>
        </w:tabs>
        <w:spacing w:line="360" w:lineRule="auto"/>
        <w:ind w:left="-142"/>
        <w:rPr>
          <w:lang w:val="en-IN"/>
        </w:rPr>
      </w:pPr>
    </w:p>
    <w:p w14:paraId="7A7F5685" w14:textId="77777777" w:rsidR="00CB4047" w:rsidRPr="00210874" w:rsidRDefault="00CB4047" w:rsidP="00B57590">
      <w:pPr>
        <w:numPr>
          <w:ilvl w:val="0"/>
          <w:numId w:val="44"/>
        </w:numPr>
        <w:tabs>
          <w:tab w:val="left" w:pos="5578"/>
        </w:tabs>
        <w:spacing w:line="360" w:lineRule="auto"/>
        <w:rPr>
          <w:lang w:val="en-IN"/>
        </w:rPr>
      </w:pPr>
      <w:r w:rsidRPr="00210874">
        <w:rPr>
          <w:b/>
          <w:bCs/>
          <w:lang w:val="en-IN"/>
        </w:rPr>
        <w:t>Operating System (Windows / Linux / macOS):</w:t>
      </w:r>
      <w:r w:rsidRPr="00210874">
        <w:rPr>
          <w:lang w:val="en-IN"/>
        </w:rPr>
        <w:br/>
        <w:t>The system requires a standard operating system to run the application smoothly. Windows 10 or higher is commonly used, but Linux or macOS can also support the project.</w:t>
      </w:r>
    </w:p>
    <w:p w14:paraId="0227263B" w14:textId="77777777" w:rsidR="00CB4047" w:rsidRPr="00210874" w:rsidRDefault="00CB4047" w:rsidP="00B57590">
      <w:pPr>
        <w:numPr>
          <w:ilvl w:val="0"/>
          <w:numId w:val="44"/>
        </w:numPr>
        <w:tabs>
          <w:tab w:val="left" w:pos="5578"/>
        </w:tabs>
        <w:spacing w:line="360" w:lineRule="auto"/>
        <w:rPr>
          <w:lang w:val="en-IN"/>
        </w:rPr>
      </w:pPr>
      <w:r w:rsidRPr="00210874">
        <w:rPr>
          <w:b/>
          <w:bCs/>
          <w:lang w:val="en-IN"/>
        </w:rPr>
        <w:t>Programming Language (Python):</w:t>
      </w:r>
      <w:r w:rsidRPr="00210874">
        <w:rPr>
          <w:lang w:val="en-IN"/>
        </w:rPr>
        <w:br/>
        <w:t>Python is used for this project because it is easy to learn and widely used for data analysis and visualization. It helps in processing climate data and creating visual outputs.</w:t>
      </w:r>
    </w:p>
    <w:p w14:paraId="4294320F" w14:textId="77777777" w:rsidR="00CB4047" w:rsidRPr="00210874" w:rsidRDefault="00CB4047" w:rsidP="00B57590">
      <w:pPr>
        <w:numPr>
          <w:ilvl w:val="0"/>
          <w:numId w:val="44"/>
        </w:numPr>
        <w:tabs>
          <w:tab w:val="left" w:pos="5578"/>
        </w:tabs>
        <w:spacing w:line="360" w:lineRule="auto"/>
        <w:rPr>
          <w:lang w:val="en-IN"/>
        </w:rPr>
      </w:pPr>
      <w:r w:rsidRPr="00210874">
        <w:rPr>
          <w:b/>
          <w:bCs/>
          <w:lang w:val="en-IN"/>
        </w:rPr>
        <w:t>Data Analysis Libraries (Pandas, NumPy):</w:t>
      </w:r>
      <w:r w:rsidRPr="00210874">
        <w:rPr>
          <w:lang w:val="en-IN"/>
        </w:rPr>
        <w:br/>
        <w:t>These libraries help in cleaning, organizing, and analyzing climate data efficiently.</w:t>
      </w:r>
    </w:p>
    <w:p w14:paraId="4A5147C9" w14:textId="77777777" w:rsidR="00CB4047" w:rsidRPr="00210874" w:rsidRDefault="00CB4047" w:rsidP="00B57590">
      <w:pPr>
        <w:numPr>
          <w:ilvl w:val="0"/>
          <w:numId w:val="44"/>
        </w:numPr>
        <w:tabs>
          <w:tab w:val="left" w:pos="5578"/>
        </w:tabs>
        <w:spacing w:line="360" w:lineRule="auto"/>
        <w:rPr>
          <w:lang w:val="en-IN"/>
        </w:rPr>
      </w:pPr>
      <w:r w:rsidRPr="00210874">
        <w:rPr>
          <w:b/>
          <w:bCs/>
          <w:lang w:val="en-IN"/>
        </w:rPr>
        <w:t>Visualization Libraries (Matplotlib, Seaborn, Plotly):</w:t>
      </w:r>
      <w:r w:rsidRPr="00210874">
        <w:rPr>
          <w:lang w:val="en-IN"/>
        </w:rPr>
        <w:br/>
        <w:t>These tools are used to create graphs, charts, and maps that visually explain climate trends and patterns.</w:t>
      </w:r>
    </w:p>
    <w:p w14:paraId="2B3BB7CC" w14:textId="77777777" w:rsidR="00CB4047" w:rsidRPr="00210874" w:rsidRDefault="00CB4047" w:rsidP="00B57590">
      <w:pPr>
        <w:numPr>
          <w:ilvl w:val="0"/>
          <w:numId w:val="44"/>
        </w:numPr>
        <w:tabs>
          <w:tab w:val="left" w:pos="5578"/>
        </w:tabs>
        <w:spacing w:line="360" w:lineRule="auto"/>
        <w:rPr>
          <w:lang w:val="en-IN"/>
        </w:rPr>
      </w:pPr>
      <w:r w:rsidRPr="00210874">
        <w:rPr>
          <w:b/>
          <w:bCs/>
          <w:lang w:val="en-IN"/>
        </w:rPr>
        <w:t>Machine Learning Libraries (Scikit-learn – Optional):</w:t>
      </w:r>
      <w:r w:rsidRPr="00210874">
        <w:rPr>
          <w:lang w:val="en-IN"/>
        </w:rPr>
        <w:br/>
        <w:t>Used to find patterns and trends in climate data and improve analysis accuracy.</w:t>
      </w:r>
    </w:p>
    <w:p w14:paraId="2D06D56B" w14:textId="77777777" w:rsidR="00CB4047" w:rsidRPr="00210874" w:rsidRDefault="00CB4047" w:rsidP="00B57590">
      <w:pPr>
        <w:numPr>
          <w:ilvl w:val="0"/>
          <w:numId w:val="44"/>
        </w:numPr>
        <w:tabs>
          <w:tab w:val="left" w:pos="5578"/>
        </w:tabs>
        <w:spacing w:line="360" w:lineRule="auto"/>
        <w:rPr>
          <w:lang w:val="en-IN"/>
        </w:rPr>
      </w:pPr>
      <w:r w:rsidRPr="00210874">
        <w:rPr>
          <w:b/>
          <w:bCs/>
          <w:lang w:val="en-IN"/>
        </w:rPr>
        <w:t>Web Browser (Chrome / Firefox):</w:t>
      </w:r>
      <w:r w:rsidRPr="00210874">
        <w:rPr>
          <w:lang w:val="en-IN"/>
        </w:rPr>
        <w:br/>
        <w:t>Required to view interactive dashboards and visual reports.</w:t>
      </w:r>
    </w:p>
    <w:p w14:paraId="7A362835" w14:textId="77777777" w:rsidR="00CB4047" w:rsidRPr="00210874" w:rsidRDefault="00CB4047" w:rsidP="00B57590">
      <w:pPr>
        <w:numPr>
          <w:ilvl w:val="0"/>
          <w:numId w:val="44"/>
        </w:numPr>
        <w:tabs>
          <w:tab w:val="left" w:pos="5578"/>
        </w:tabs>
        <w:spacing w:line="360" w:lineRule="auto"/>
        <w:rPr>
          <w:lang w:val="en-IN"/>
        </w:rPr>
      </w:pPr>
      <w:r w:rsidRPr="00210874">
        <w:rPr>
          <w:b/>
          <w:bCs/>
          <w:lang w:val="en-IN"/>
        </w:rPr>
        <w:t>Internet Connection:</w:t>
      </w:r>
      <w:r w:rsidRPr="00210874">
        <w:rPr>
          <w:lang w:val="en-IN"/>
        </w:rPr>
        <w:br/>
        <w:t>Needed to collect climate data from online sources and update datasets when required.</w:t>
      </w:r>
    </w:p>
    <w:p w14:paraId="1F6BA4ED" w14:textId="77777777" w:rsidR="00CB4047" w:rsidRDefault="00CB4047" w:rsidP="00B57590">
      <w:pPr>
        <w:tabs>
          <w:tab w:val="left" w:pos="5578"/>
        </w:tabs>
        <w:spacing w:line="360" w:lineRule="auto"/>
        <w:ind w:left="-142"/>
        <w:rPr>
          <w:lang w:val="en-IN"/>
        </w:rPr>
      </w:pPr>
    </w:p>
    <w:p w14:paraId="27B4A0A8" w14:textId="77777777" w:rsidR="00CB4047" w:rsidRPr="00CB4047" w:rsidRDefault="00CB4047" w:rsidP="005A43E8">
      <w:pPr>
        <w:tabs>
          <w:tab w:val="left" w:pos="5578"/>
        </w:tabs>
        <w:spacing w:line="360" w:lineRule="auto"/>
        <w:rPr>
          <w:lang w:val="en-IN"/>
        </w:rPr>
      </w:pPr>
    </w:p>
    <w:p w14:paraId="0F2D199A" w14:textId="1E87621E" w:rsidR="00A7492C" w:rsidRDefault="00E139C7" w:rsidP="006B7845">
      <w:pPr>
        <w:tabs>
          <w:tab w:val="left" w:pos="5578"/>
        </w:tabs>
        <w:spacing w:line="360" w:lineRule="auto"/>
        <w:rPr>
          <w:b/>
          <w:bCs/>
          <w:sz w:val="28"/>
          <w:szCs w:val="28"/>
          <w:lang w:val="en-IN"/>
        </w:rPr>
      </w:pPr>
      <w:r w:rsidRPr="007B0766">
        <w:rPr>
          <w:b/>
          <w:bCs/>
          <w:sz w:val="28"/>
          <w:szCs w:val="28"/>
          <w:lang w:val="en-IN"/>
        </w:rPr>
        <w:t>3.2 HARDWARE REQUIREMENTS</w:t>
      </w:r>
    </w:p>
    <w:p w14:paraId="3AFAFA9F" w14:textId="50ABAEE9" w:rsidR="00CB4047" w:rsidRPr="00CB4047" w:rsidRDefault="00CB4047" w:rsidP="00CB4047">
      <w:pPr>
        <w:pStyle w:val="ListParagraph"/>
        <w:numPr>
          <w:ilvl w:val="0"/>
          <w:numId w:val="44"/>
        </w:numPr>
        <w:tabs>
          <w:tab w:val="left" w:pos="5578"/>
        </w:tabs>
        <w:spacing w:line="360" w:lineRule="auto"/>
        <w:rPr>
          <w:lang w:val="en-IN"/>
        </w:rPr>
      </w:pPr>
      <w:r w:rsidRPr="00CB4047">
        <w:rPr>
          <w:b/>
          <w:bCs/>
          <w:lang w:val="en-IN"/>
        </w:rPr>
        <w:t>Processor (CPU):</w:t>
      </w:r>
      <w:r w:rsidRPr="00CB4047">
        <w:rPr>
          <w:lang w:val="en-IN"/>
        </w:rPr>
        <w:br/>
        <w:t>A minimum of Intel Core i3 or equivalent processor is required to handle data processing and visualization tasks smoothly.</w:t>
      </w:r>
    </w:p>
    <w:p w14:paraId="496D891E" w14:textId="093F4FF9" w:rsidR="00CB4047" w:rsidRPr="00CB4047" w:rsidRDefault="00CB4047" w:rsidP="00CB4047">
      <w:pPr>
        <w:pStyle w:val="ListParagraph"/>
        <w:numPr>
          <w:ilvl w:val="0"/>
          <w:numId w:val="44"/>
        </w:numPr>
        <w:tabs>
          <w:tab w:val="left" w:pos="5578"/>
        </w:tabs>
        <w:spacing w:line="360" w:lineRule="auto"/>
        <w:rPr>
          <w:lang w:val="en-IN"/>
        </w:rPr>
      </w:pPr>
      <w:r w:rsidRPr="00CB4047">
        <w:rPr>
          <w:b/>
          <w:bCs/>
          <w:lang w:val="en-IN"/>
        </w:rPr>
        <w:t>RAM:</w:t>
      </w:r>
      <w:r w:rsidRPr="00CB4047">
        <w:rPr>
          <w:lang w:val="en-IN"/>
        </w:rPr>
        <w:br/>
        <w:t>At least 4 GB RAM is needed for basic data analysis. 8 GB RAM or more is recommended for working with large climate datasets.</w:t>
      </w:r>
    </w:p>
    <w:p w14:paraId="0A321832" w14:textId="64C3B202" w:rsidR="00CB4047" w:rsidRPr="00CB4047" w:rsidRDefault="00CB4047" w:rsidP="00CB4047">
      <w:pPr>
        <w:pStyle w:val="ListParagraph"/>
        <w:numPr>
          <w:ilvl w:val="0"/>
          <w:numId w:val="44"/>
        </w:numPr>
        <w:tabs>
          <w:tab w:val="left" w:pos="5578"/>
        </w:tabs>
        <w:spacing w:line="360" w:lineRule="auto"/>
        <w:rPr>
          <w:lang w:val="en-IN"/>
        </w:rPr>
      </w:pPr>
      <w:r w:rsidRPr="00CB4047">
        <w:rPr>
          <w:b/>
          <w:bCs/>
          <w:lang w:val="en-IN"/>
        </w:rPr>
        <w:lastRenderedPageBreak/>
        <w:t>Hard Disk / Storage:</w:t>
      </w:r>
      <w:r w:rsidRPr="00CB4047">
        <w:rPr>
          <w:lang w:val="en-IN"/>
        </w:rPr>
        <w:br/>
        <w:t>A minimum of 20 GB free storage is required to store datasets, software tools, and project files.</w:t>
      </w:r>
    </w:p>
    <w:p w14:paraId="3ED6F6E7" w14:textId="6F0A895E" w:rsidR="00CB4047" w:rsidRPr="00CB4047" w:rsidRDefault="00CB4047" w:rsidP="00CB4047">
      <w:pPr>
        <w:pStyle w:val="ListParagraph"/>
        <w:numPr>
          <w:ilvl w:val="0"/>
          <w:numId w:val="44"/>
        </w:numPr>
        <w:tabs>
          <w:tab w:val="left" w:pos="5578"/>
        </w:tabs>
        <w:spacing w:line="360" w:lineRule="auto"/>
        <w:rPr>
          <w:lang w:val="en-IN"/>
        </w:rPr>
      </w:pPr>
      <w:r w:rsidRPr="00CB4047">
        <w:rPr>
          <w:b/>
          <w:bCs/>
          <w:lang w:val="en-IN"/>
        </w:rPr>
        <w:t>System Type:</w:t>
      </w:r>
      <w:r w:rsidRPr="00CB4047">
        <w:rPr>
          <w:lang w:val="en-IN"/>
        </w:rPr>
        <w:br/>
        <w:t>A 64-bit system is preferred for better performance and compatibility with data analysis tools.</w:t>
      </w:r>
    </w:p>
    <w:p w14:paraId="57CAD35C" w14:textId="3E7691E6" w:rsidR="00CB4047" w:rsidRPr="00CB4047" w:rsidRDefault="00CB4047" w:rsidP="00CB4047">
      <w:pPr>
        <w:pStyle w:val="ListParagraph"/>
        <w:numPr>
          <w:ilvl w:val="0"/>
          <w:numId w:val="44"/>
        </w:numPr>
        <w:tabs>
          <w:tab w:val="left" w:pos="5578"/>
        </w:tabs>
        <w:spacing w:line="360" w:lineRule="auto"/>
        <w:rPr>
          <w:lang w:val="en-IN"/>
        </w:rPr>
      </w:pPr>
      <w:r w:rsidRPr="00CB4047">
        <w:rPr>
          <w:b/>
          <w:bCs/>
          <w:lang w:val="en-IN"/>
        </w:rPr>
        <w:t>Display:</w:t>
      </w:r>
      <w:r w:rsidRPr="00CB4047">
        <w:rPr>
          <w:lang w:val="en-IN"/>
        </w:rPr>
        <w:br/>
        <w:t>A standard monitor with good resolution is needed to clearly view graphs, charts, and dashboards.</w:t>
      </w:r>
    </w:p>
    <w:p w14:paraId="1B1B494A" w14:textId="6657B5F7" w:rsidR="00CB4047" w:rsidRPr="00CB4047" w:rsidRDefault="00CB4047" w:rsidP="00CB4047">
      <w:pPr>
        <w:pStyle w:val="ListParagraph"/>
        <w:numPr>
          <w:ilvl w:val="0"/>
          <w:numId w:val="44"/>
        </w:numPr>
        <w:tabs>
          <w:tab w:val="left" w:pos="5578"/>
        </w:tabs>
        <w:spacing w:line="360" w:lineRule="auto"/>
        <w:rPr>
          <w:lang w:val="en-IN"/>
        </w:rPr>
      </w:pPr>
      <w:r w:rsidRPr="00CB4047">
        <w:rPr>
          <w:b/>
          <w:bCs/>
          <w:lang w:val="en-IN"/>
        </w:rPr>
        <w:t>Keyboard and Mouse:</w:t>
      </w:r>
      <w:r w:rsidRPr="00CB4047">
        <w:rPr>
          <w:lang w:val="en-IN"/>
        </w:rPr>
        <w:br/>
        <w:t>Required for user interaction, data input, and navigation.</w:t>
      </w:r>
    </w:p>
    <w:p w14:paraId="00D75FB2" w14:textId="1BC0CAF4" w:rsidR="00CB4047" w:rsidRPr="00CB4047" w:rsidRDefault="00CB4047" w:rsidP="00CB4047">
      <w:pPr>
        <w:pStyle w:val="ListParagraph"/>
        <w:numPr>
          <w:ilvl w:val="0"/>
          <w:numId w:val="44"/>
        </w:numPr>
        <w:tabs>
          <w:tab w:val="left" w:pos="5578"/>
        </w:tabs>
        <w:spacing w:line="360" w:lineRule="auto"/>
        <w:rPr>
          <w:lang w:val="en-IN"/>
        </w:rPr>
      </w:pPr>
      <w:r w:rsidRPr="00CB4047">
        <w:rPr>
          <w:b/>
          <w:bCs/>
          <w:lang w:val="en-IN"/>
        </w:rPr>
        <w:t>Internet Connectivity:</w:t>
      </w:r>
      <w:r w:rsidRPr="00CB4047">
        <w:rPr>
          <w:lang w:val="en-IN"/>
        </w:rPr>
        <w:br/>
        <w:t>Required to download climate datasets, libraries, and access online data sources.</w:t>
      </w:r>
    </w:p>
    <w:p w14:paraId="712E41D0" w14:textId="77777777" w:rsidR="00CB4047" w:rsidRPr="00CB4047" w:rsidRDefault="00CB4047" w:rsidP="006B7845">
      <w:pPr>
        <w:tabs>
          <w:tab w:val="left" w:pos="5578"/>
        </w:tabs>
        <w:spacing w:line="360" w:lineRule="auto"/>
        <w:rPr>
          <w:lang w:val="en-IN"/>
        </w:rPr>
      </w:pPr>
    </w:p>
    <w:p w14:paraId="3447482A" w14:textId="51388B96" w:rsidR="008F4A7A" w:rsidRPr="007B0766" w:rsidRDefault="00E139C7" w:rsidP="006B7845">
      <w:pPr>
        <w:tabs>
          <w:tab w:val="left" w:pos="5578"/>
        </w:tabs>
        <w:spacing w:line="360" w:lineRule="auto"/>
        <w:rPr>
          <w:b/>
          <w:bCs/>
          <w:sz w:val="28"/>
          <w:szCs w:val="28"/>
          <w:lang w:val="en-IN"/>
        </w:rPr>
      </w:pPr>
      <w:r w:rsidRPr="007B0766">
        <w:rPr>
          <w:b/>
          <w:bCs/>
          <w:sz w:val="28"/>
          <w:szCs w:val="28"/>
          <w:lang w:val="en-IN"/>
        </w:rPr>
        <w:t>3.</w:t>
      </w:r>
      <w:r w:rsidR="00D33679" w:rsidRPr="007B0766">
        <w:rPr>
          <w:b/>
          <w:bCs/>
          <w:sz w:val="28"/>
          <w:szCs w:val="28"/>
          <w:lang w:val="en-IN"/>
        </w:rPr>
        <w:t>3 FUNCTIONAL REQUIREMENTS</w:t>
      </w:r>
    </w:p>
    <w:p w14:paraId="42B65976" w14:textId="77777777" w:rsidR="00CB4047" w:rsidRPr="00CB4047" w:rsidRDefault="00CB4047" w:rsidP="00CB4047">
      <w:pPr>
        <w:tabs>
          <w:tab w:val="left" w:pos="5578"/>
        </w:tabs>
        <w:spacing w:line="360" w:lineRule="auto"/>
        <w:ind w:right="-227"/>
        <w:jc w:val="both"/>
        <w:rPr>
          <w:b/>
          <w:bCs/>
          <w:lang w:val="en-IN"/>
        </w:rPr>
      </w:pPr>
      <w:r w:rsidRPr="00CB4047">
        <w:rPr>
          <w:b/>
          <w:bCs/>
          <w:lang w:val="en-IN"/>
        </w:rPr>
        <w:t>Objective 1: Interactive Climate Data Exploration</w:t>
      </w:r>
    </w:p>
    <w:p w14:paraId="6892E75F" w14:textId="77777777" w:rsidR="00CB4047" w:rsidRPr="00CB4047" w:rsidRDefault="00CB4047" w:rsidP="00CB4047">
      <w:pPr>
        <w:numPr>
          <w:ilvl w:val="0"/>
          <w:numId w:val="46"/>
        </w:numPr>
        <w:tabs>
          <w:tab w:val="left" w:pos="5578"/>
        </w:tabs>
        <w:spacing w:line="360" w:lineRule="auto"/>
        <w:ind w:right="-227"/>
        <w:jc w:val="both"/>
        <w:rPr>
          <w:lang w:val="en-IN"/>
        </w:rPr>
      </w:pPr>
      <w:r w:rsidRPr="00CB4047">
        <w:rPr>
          <w:lang w:val="en-IN"/>
        </w:rPr>
        <w:t>The system provides an interactive visual environment to explore climate change data easily.</w:t>
      </w:r>
    </w:p>
    <w:p w14:paraId="66C309BE" w14:textId="77777777" w:rsidR="00CB4047" w:rsidRPr="00CB4047" w:rsidRDefault="00CB4047" w:rsidP="00CB4047">
      <w:pPr>
        <w:numPr>
          <w:ilvl w:val="0"/>
          <w:numId w:val="46"/>
        </w:numPr>
        <w:tabs>
          <w:tab w:val="left" w:pos="5578"/>
        </w:tabs>
        <w:spacing w:line="360" w:lineRule="auto"/>
        <w:ind w:right="-227"/>
        <w:jc w:val="both"/>
        <w:rPr>
          <w:lang w:val="en-IN"/>
        </w:rPr>
      </w:pPr>
      <w:r w:rsidRPr="00CB4047">
        <w:rPr>
          <w:lang w:val="en-IN"/>
        </w:rPr>
        <w:t>Users can select parameters such as temperature, rainfall, carbon emissions, and time periods.</w:t>
      </w:r>
    </w:p>
    <w:p w14:paraId="63599CE1" w14:textId="77777777" w:rsidR="00CB4047" w:rsidRPr="00CB4047" w:rsidRDefault="00CB4047" w:rsidP="00CB4047">
      <w:pPr>
        <w:numPr>
          <w:ilvl w:val="0"/>
          <w:numId w:val="46"/>
        </w:numPr>
        <w:tabs>
          <w:tab w:val="left" w:pos="5578"/>
        </w:tabs>
        <w:spacing w:line="360" w:lineRule="auto"/>
        <w:ind w:right="-227"/>
        <w:jc w:val="both"/>
        <w:rPr>
          <w:lang w:val="en-IN"/>
        </w:rPr>
      </w:pPr>
      <w:r w:rsidRPr="00CB4047">
        <w:rPr>
          <w:lang w:val="en-IN"/>
        </w:rPr>
        <w:t>Visual outputs are shown clearly without complex technical terms.</w:t>
      </w:r>
    </w:p>
    <w:p w14:paraId="7FE4624A" w14:textId="77777777" w:rsidR="00CB4047" w:rsidRPr="00CB4047" w:rsidRDefault="00CB4047" w:rsidP="00CB4047">
      <w:pPr>
        <w:numPr>
          <w:ilvl w:val="0"/>
          <w:numId w:val="46"/>
        </w:numPr>
        <w:tabs>
          <w:tab w:val="left" w:pos="5578"/>
        </w:tabs>
        <w:spacing w:line="360" w:lineRule="auto"/>
        <w:ind w:right="-227"/>
        <w:jc w:val="both"/>
        <w:rPr>
          <w:lang w:val="en-IN"/>
        </w:rPr>
      </w:pPr>
      <w:r w:rsidRPr="00CB4047">
        <w:rPr>
          <w:lang w:val="en-IN"/>
        </w:rPr>
        <w:t>The system supports smooth interaction across different devices and screen sizes.</w:t>
      </w:r>
    </w:p>
    <w:p w14:paraId="779BA911" w14:textId="37DB2A51" w:rsidR="00CB4047" w:rsidRPr="00CB4047" w:rsidRDefault="00CB4047" w:rsidP="00CB4047">
      <w:pPr>
        <w:tabs>
          <w:tab w:val="left" w:pos="5578"/>
        </w:tabs>
        <w:spacing w:line="360" w:lineRule="auto"/>
        <w:ind w:right="-227"/>
        <w:jc w:val="both"/>
        <w:rPr>
          <w:lang w:val="en-IN"/>
        </w:rPr>
      </w:pPr>
    </w:p>
    <w:p w14:paraId="29B1D881" w14:textId="77777777" w:rsidR="00CB4047" w:rsidRPr="00CB4047" w:rsidRDefault="00CB4047" w:rsidP="00CB4047">
      <w:pPr>
        <w:tabs>
          <w:tab w:val="left" w:pos="5578"/>
        </w:tabs>
        <w:spacing w:line="360" w:lineRule="auto"/>
        <w:ind w:right="-227"/>
        <w:jc w:val="both"/>
        <w:rPr>
          <w:b/>
          <w:bCs/>
          <w:lang w:val="en-IN"/>
        </w:rPr>
      </w:pPr>
      <w:r w:rsidRPr="00CB4047">
        <w:rPr>
          <w:b/>
          <w:bCs/>
          <w:lang w:val="en-IN"/>
        </w:rPr>
        <w:t>Objective 2: Climate Dataset Handling and Preparation</w:t>
      </w:r>
    </w:p>
    <w:p w14:paraId="26CB92EC" w14:textId="77777777" w:rsidR="00CB4047" w:rsidRPr="00CB4047" w:rsidRDefault="00CB4047" w:rsidP="00CB4047">
      <w:pPr>
        <w:numPr>
          <w:ilvl w:val="0"/>
          <w:numId w:val="47"/>
        </w:numPr>
        <w:tabs>
          <w:tab w:val="left" w:pos="5578"/>
        </w:tabs>
        <w:spacing w:line="360" w:lineRule="auto"/>
        <w:ind w:right="-227"/>
        <w:jc w:val="both"/>
        <w:rPr>
          <w:lang w:val="en-IN"/>
        </w:rPr>
      </w:pPr>
      <w:r w:rsidRPr="00CB4047">
        <w:rPr>
          <w:lang w:val="en-IN"/>
        </w:rPr>
        <w:t>The system accepts climate datasets from files or online repositories.</w:t>
      </w:r>
    </w:p>
    <w:p w14:paraId="6AD03B34" w14:textId="77777777" w:rsidR="00CB4047" w:rsidRPr="00CB4047" w:rsidRDefault="00CB4047" w:rsidP="00CB4047">
      <w:pPr>
        <w:numPr>
          <w:ilvl w:val="0"/>
          <w:numId w:val="47"/>
        </w:numPr>
        <w:tabs>
          <w:tab w:val="left" w:pos="5578"/>
        </w:tabs>
        <w:spacing w:line="360" w:lineRule="auto"/>
        <w:ind w:right="-227"/>
        <w:jc w:val="both"/>
        <w:rPr>
          <w:lang w:val="en-IN"/>
        </w:rPr>
      </w:pPr>
      <w:r w:rsidRPr="00CB4047">
        <w:rPr>
          <w:lang w:val="en-IN"/>
        </w:rPr>
        <w:t>Raw climate data is cleaned by removing missing values, duplicates, and incorrect entries.</w:t>
      </w:r>
    </w:p>
    <w:p w14:paraId="517C2111" w14:textId="77777777" w:rsidR="00CB4047" w:rsidRPr="00CB4047" w:rsidRDefault="00CB4047" w:rsidP="00CB4047">
      <w:pPr>
        <w:numPr>
          <w:ilvl w:val="0"/>
          <w:numId w:val="47"/>
        </w:numPr>
        <w:tabs>
          <w:tab w:val="left" w:pos="5578"/>
        </w:tabs>
        <w:spacing w:line="360" w:lineRule="auto"/>
        <w:ind w:right="-227"/>
        <w:jc w:val="both"/>
        <w:rPr>
          <w:lang w:val="en-IN"/>
        </w:rPr>
      </w:pPr>
      <w:r w:rsidRPr="00CB4047">
        <w:rPr>
          <w:lang w:val="en-IN"/>
        </w:rPr>
        <w:t>Data formatting and normalization are applied to maintain consistency.</w:t>
      </w:r>
    </w:p>
    <w:p w14:paraId="220D67AA" w14:textId="77777777" w:rsidR="00CB4047" w:rsidRPr="00CB4047" w:rsidRDefault="00CB4047" w:rsidP="00CB4047">
      <w:pPr>
        <w:numPr>
          <w:ilvl w:val="0"/>
          <w:numId w:val="47"/>
        </w:numPr>
        <w:tabs>
          <w:tab w:val="left" w:pos="5578"/>
        </w:tabs>
        <w:spacing w:line="360" w:lineRule="auto"/>
        <w:ind w:right="-227"/>
        <w:jc w:val="both"/>
        <w:rPr>
          <w:lang w:val="en-IN"/>
        </w:rPr>
      </w:pPr>
      <w:r w:rsidRPr="00CB4047">
        <w:rPr>
          <w:lang w:val="en-IN"/>
        </w:rPr>
        <w:t>Prepared data is validated before further analysis and visualization.</w:t>
      </w:r>
    </w:p>
    <w:p w14:paraId="774E9A1B" w14:textId="208C0CFE" w:rsidR="00CB4047" w:rsidRPr="00CB4047" w:rsidRDefault="00CB4047" w:rsidP="00CB4047">
      <w:pPr>
        <w:tabs>
          <w:tab w:val="left" w:pos="5578"/>
        </w:tabs>
        <w:spacing w:line="360" w:lineRule="auto"/>
        <w:ind w:right="-227"/>
        <w:jc w:val="both"/>
        <w:rPr>
          <w:lang w:val="en-IN"/>
        </w:rPr>
      </w:pPr>
    </w:p>
    <w:p w14:paraId="1D7AE43D" w14:textId="77777777" w:rsidR="00CB4047" w:rsidRPr="00CB4047" w:rsidRDefault="00CB4047" w:rsidP="00CB4047">
      <w:pPr>
        <w:tabs>
          <w:tab w:val="left" w:pos="5578"/>
        </w:tabs>
        <w:spacing w:line="360" w:lineRule="auto"/>
        <w:ind w:right="-227"/>
        <w:jc w:val="both"/>
        <w:rPr>
          <w:b/>
          <w:bCs/>
          <w:lang w:val="en-IN"/>
        </w:rPr>
      </w:pPr>
      <w:r w:rsidRPr="00CB4047">
        <w:rPr>
          <w:b/>
          <w:bCs/>
          <w:lang w:val="en-IN"/>
        </w:rPr>
        <w:t>Objective 3: Trend Detection and Climate Pattern Analysis</w:t>
      </w:r>
    </w:p>
    <w:p w14:paraId="0E92B754" w14:textId="77777777" w:rsidR="00CB4047" w:rsidRPr="00CB4047" w:rsidRDefault="00CB4047" w:rsidP="00CB4047">
      <w:pPr>
        <w:numPr>
          <w:ilvl w:val="0"/>
          <w:numId w:val="48"/>
        </w:numPr>
        <w:tabs>
          <w:tab w:val="left" w:pos="5578"/>
        </w:tabs>
        <w:spacing w:line="360" w:lineRule="auto"/>
        <w:ind w:right="-227"/>
        <w:jc w:val="both"/>
        <w:rPr>
          <w:lang w:val="en-IN"/>
        </w:rPr>
      </w:pPr>
      <w:r w:rsidRPr="00CB4047">
        <w:rPr>
          <w:lang w:val="en-IN"/>
        </w:rPr>
        <w:t>The system identifies long-term and short-term climate trends.</w:t>
      </w:r>
    </w:p>
    <w:p w14:paraId="2D8FC9B7" w14:textId="77777777" w:rsidR="00CB4047" w:rsidRPr="00CB4047" w:rsidRDefault="00CB4047" w:rsidP="00CB4047">
      <w:pPr>
        <w:numPr>
          <w:ilvl w:val="0"/>
          <w:numId w:val="48"/>
        </w:numPr>
        <w:tabs>
          <w:tab w:val="left" w:pos="5578"/>
        </w:tabs>
        <w:spacing w:line="360" w:lineRule="auto"/>
        <w:ind w:right="-227"/>
        <w:jc w:val="both"/>
        <w:rPr>
          <w:lang w:val="en-IN"/>
        </w:rPr>
      </w:pPr>
      <w:r w:rsidRPr="00CB4047">
        <w:rPr>
          <w:lang w:val="en-IN"/>
        </w:rPr>
        <w:t>It compares climate conditions across different years and geographical regions.</w:t>
      </w:r>
    </w:p>
    <w:p w14:paraId="003A2DCD" w14:textId="77777777" w:rsidR="00CB4047" w:rsidRPr="00CB4047" w:rsidRDefault="00CB4047" w:rsidP="00CB4047">
      <w:pPr>
        <w:numPr>
          <w:ilvl w:val="0"/>
          <w:numId w:val="48"/>
        </w:numPr>
        <w:tabs>
          <w:tab w:val="left" w:pos="5578"/>
        </w:tabs>
        <w:spacing w:line="360" w:lineRule="auto"/>
        <w:ind w:right="-227"/>
        <w:jc w:val="both"/>
        <w:rPr>
          <w:lang w:val="en-IN"/>
        </w:rPr>
      </w:pPr>
      <w:r w:rsidRPr="00CB4047">
        <w:rPr>
          <w:lang w:val="en-IN"/>
        </w:rPr>
        <w:lastRenderedPageBreak/>
        <w:t>Significant variations such as rising temperatures or changing rainfall patterns are highlighted.</w:t>
      </w:r>
    </w:p>
    <w:p w14:paraId="52FBCD6A" w14:textId="77777777" w:rsidR="00CB4047" w:rsidRPr="00CB4047" w:rsidRDefault="00CB4047" w:rsidP="00CB4047">
      <w:pPr>
        <w:numPr>
          <w:ilvl w:val="0"/>
          <w:numId w:val="48"/>
        </w:numPr>
        <w:tabs>
          <w:tab w:val="left" w:pos="5578"/>
        </w:tabs>
        <w:spacing w:line="360" w:lineRule="auto"/>
        <w:ind w:right="-227"/>
        <w:jc w:val="both"/>
        <w:rPr>
          <w:lang w:val="en-IN"/>
        </w:rPr>
      </w:pPr>
      <w:r w:rsidRPr="00CB4047">
        <w:rPr>
          <w:lang w:val="en-IN"/>
        </w:rPr>
        <w:t>Analytical results are structured for clear visual presentation.</w:t>
      </w:r>
    </w:p>
    <w:p w14:paraId="21044157" w14:textId="2F3F0ABF" w:rsidR="00CB4047" w:rsidRPr="00CB4047" w:rsidRDefault="00CB4047" w:rsidP="00CB4047">
      <w:pPr>
        <w:tabs>
          <w:tab w:val="left" w:pos="5578"/>
        </w:tabs>
        <w:spacing w:line="360" w:lineRule="auto"/>
        <w:ind w:right="-227"/>
        <w:jc w:val="both"/>
        <w:rPr>
          <w:lang w:val="en-IN"/>
        </w:rPr>
      </w:pPr>
    </w:p>
    <w:p w14:paraId="3B4B62B3" w14:textId="77777777" w:rsidR="00CB4047" w:rsidRPr="00CB4047" w:rsidRDefault="00CB4047" w:rsidP="00CB4047">
      <w:pPr>
        <w:tabs>
          <w:tab w:val="left" w:pos="5578"/>
        </w:tabs>
        <w:spacing w:line="360" w:lineRule="auto"/>
        <w:ind w:right="-227"/>
        <w:jc w:val="both"/>
        <w:rPr>
          <w:b/>
          <w:bCs/>
          <w:lang w:val="en-IN"/>
        </w:rPr>
      </w:pPr>
      <w:r w:rsidRPr="00CB4047">
        <w:rPr>
          <w:b/>
          <w:bCs/>
          <w:lang w:val="en-IN"/>
        </w:rPr>
        <w:t>Objective 4: Visual Representation of Climate Indicators</w:t>
      </w:r>
    </w:p>
    <w:p w14:paraId="56163A6D" w14:textId="77777777" w:rsidR="00CB4047" w:rsidRPr="00CB4047" w:rsidRDefault="00CB4047" w:rsidP="00CB4047">
      <w:pPr>
        <w:numPr>
          <w:ilvl w:val="0"/>
          <w:numId w:val="49"/>
        </w:numPr>
        <w:tabs>
          <w:tab w:val="left" w:pos="5578"/>
        </w:tabs>
        <w:spacing w:line="360" w:lineRule="auto"/>
        <w:ind w:right="-227"/>
        <w:jc w:val="both"/>
        <w:rPr>
          <w:lang w:val="en-IN"/>
        </w:rPr>
      </w:pPr>
      <w:r w:rsidRPr="00CB4047">
        <w:rPr>
          <w:lang w:val="en-IN"/>
        </w:rPr>
        <w:t>Climate indicators are displayed using graphs, charts, heat maps, and geographical maps.</w:t>
      </w:r>
    </w:p>
    <w:p w14:paraId="2DCC59CA" w14:textId="77777777" w:rsidR="00CB4047" w:rsidRPr="00CB4047" w:rsidRDefault="00CB4047" w:rsidP="00CB4047">
      <w:pPr>
        <w:numPr>
          <w:ilvl w:val="0"/>
          <w:numId w:val="49"/>
        </w:numPr>
        <w:tabs>
          <w:tab w:val="left" w:pos="5578"/>
        </w:tabs>
        <w:spacing w:line="360" w:lineRule="auto"/>
        <w:ind w:right="-227"/>
        <w:jc w:val="both"/>
        <w:rPr>
          <w:lang w:val="en-IN"/>
        </w:rPr>
      </w:pPr>
      <w:r w:rsidRPr="00CB4047">
        <w:rPr>
          <w:lang w:val="en-IN"/>
        </w:rPr>
        <w:t>Visual elements are designed to make climate changes easy to understand.</w:t>
      </w:r>
    </w:p>
    <w:p w14:paraId="139D6D55" w14:textId="77777777" w:rsidR="00CB4047" w:rsidRPr="00CB4047" w:rsidRDefault="00CB4047" w:rsidP="00CB4047">
      <w:pPr>
        <w:numPr>
          <w:ilvl w:val="0"/>
          <w:numId w:val="49"/>
        </w:numPr>
        <w:tabs>
          <w:tab w:val="left" w:pos="5578"/>
        </w:tabs>
        <w:spacing w:line="360" w:lineRule="auto"/>
        <w:ind w:right="-227"/>
        <w:jc w:val="both"/>
        <w:rPr>
          <w:lang w:val="en-IN"/>
        </w:rPr>
      </w:pPr>
      <w:r w:rsidRPr="00CB4047">
        <w:rPr>
          <w:lang w:val="en-IN"/>
        </w:rPr>
        <w:t>Color coding and labels are used to clearly represent variations.</w:t>
      </w:r>
    </w:p>
    <w:p w14:paraId="19780C48" w14:textId="77777777" w:rsidR="00CB4047" w:rsidRPr="00CB4047" w:rsidRDefault="00CB4047" w:rsidP="00CB4047">
      <w:pPr>
        <w:numPr>
          <w:ilvl w:val="0"/>
          <w:numId w:val="49"/>
        </w:numPr>
        <w:tabs>
          <w:tab w:val="left" w:pos="5578"/>
        </w:tabs>
        <w:spacing w:line="360" w:lineRule="auto"/>
        <w:ind w:right="-227"/>
        <w:jc w:val="both"/>
        <w:rPr>
          <w:lang w:val="en-IN"/>
        </w:rPr>
      </w:pPr>
      <w:r w:rsidRPr="00CB4047">
        <w:rPr>
          <w:lang w:val="en-IN"/>
        </w:rPr>
        <w:t>Visuals help users quickly interpret complex climate information.</w:t>
      </w:r>
    </w:p>
    <w:p w14:paraId="2D7BD4B0" w14:textId="3BE3DA6B" w:rsidR="00CB4047" w:rsidRPr="00CB4047" w:rsidRDefault="00CB4047" w:rsidP="00CB4047">
      <w:pPr>
        <w:tabs>
          <w:tab w:val="left" w:pos="5578"/>
        </w:tabs>
        <w:spacing w:line="360" w:lineRule="auto"/>
        <w:ind w:right="-227"/>
        <w:jc w:val="both"/>
        <w:rPr>
          <w:lang w:val="en-IN"/>
        </w:rPr>
      </w:pPr>
    </w:p>
    <w:p w14:paraId="029B3610" w14:textId="77777777" w:rsidR="00CB4047" w:rsidRPr="00CB4047" w:rsidRDefault="00CB4047" w:rsidP="00CB4047">
      <w:pPr>
        <w:tabs>
          <w:tab w:val="left" w:pos="5578"/>
        </w:tabs>
        <w:spacing w:line="360" w:lineRule="auto"/>
        <w:ind w:right="-227"/>
        <w:jc w:val="both"/>
        <w:rPr>
          <w:b/>
          <w:bCs/>
          <w:lang w:val="en-IN"/>
        </w:rPr>
      </w:pPr>
      <w:r w:rsidRPr="00CB4047">
        <w:rPr>
          <w:b/>
          <w:bCs/>
          <w:lang w:val="en-IN"/>
        </w:rPr>
        <w:t>Objective 5: System Stability and Error Handling</w:t>
      </w:r>
    </w:p>
    <w:p w14:paraId="1775BA4A" w14:textId="77777777" w:rsidR="00CB4047" w:rsidRPr="00CB4047" w:rsidRDefault="00CB4047" w:rsidP="00CB4047">
      <w:pPr>
        <w:numPr>
          <w:ilvl w:val="0"/>
          <w:numId w:val="50"/>
        </w:numPr>
        <w:tabs>
          <w:tab w:val="left" w:pos="5578"/>
        </w:tabs>
        <w:spacing w:line="360" w:lineRule="auto"/>
        <w:ind w:right="-227"/>
        <w:jc w:val="both"/>
        <w:rPr>
          <w:lang w:val="en-IN"/>
        </w:rPr>
      </w:pPr>
      <w:r w:rsidRPr="00CB4047">
        <w:rPr>
          <w:lang w:val="en-IN"/>
        </w:rPr>
        <w:t>The system operates smoothly during data loading, analysis, and visualization.</w:t>
      </w:r>
    </w:p>
    <w:p w14:paraId="1A785E63" w14:textId="77777777" w:rsidR="00CB4047" w:rsidRPr="00CB4047" w:rsidRDefault="00CB4047" w:rsidP="00CB4047">
      <w:pPr>
        <w:numPr>
          <w:ilvl w:val="0"/>
          <w:numId w:val="50"/>
        </w:numPr>
        <w:tabs>
          <w:tab w:val="left" w:pos="5578"/>
        </w:tabs>
        <w:spacing w:line="360" w:lineRule="auto"/>
        <w:ind w:right="-227"/>
        <w:jc w:val="both"/>
        <w:rPr>
          <w:lang w:val="en-IN"/>
        </w:rPr>
      </w:pPr>
      <w:r w:rsidRPr="00CB4047">
        <w:rPr>
          <w:lang w:val="en-IN"/>
        </w:rPr>
        <w:t>It handles missing data or incorrect input without system failure.</w:t>
      </w:r>
    </w:p>
    <w:p w14:paraId="16C9BA9C" w14:textId="77777777" w:rsidR="00CB4047" w:rsidRPr="00CB4047" w:rsidRDefault="00CB4047" w:rsidP="00CB4047">
      <w:pPr>
        <w:numPr>
          <w:ilvl w:val="0"/>
          <w:numId w:val="50"/>
        </w:numPr>
        <w:tabs>
          <w:tab w:val="left" w:pos="5578"/>
        </w:tabs>
        <w:spacing w:line="360" w:lineRule="auto"/>
        <w:ind w:right="-227"/>
        <w:jc w:val="both"/>
        <w:rPr>
          <w:lang w:val="en-IN"/>
        </w:rPr>
      </w:pPr>
      <w:r w:rsidRPr="00CB4047">
        <w:rPr>
          <w:lang w:val="en-IN"/>
        </w:rPr>
        <w:t>Validation checks are used to ensure accurate and consistent results.</w:t>
      </w:r>
    </w:p>
    <w:p w14:paraId="5408A074" w14:textId="77777777" w:rsidR="00CB4047" w:rsidRPr="00CB4047" w:rsidRDefault="00CB4047" w:rsidP="00CB4047">
      <w:pPr>
        <w:numPr>
          <w:ilvl w:val="0"/>
          <w:numId w:val="50"/>
        </w:numPr>
        <w:tabs>
          <w:tab w:val="left" w:pos="5578"/>
        </w:tabs>
        <w:spacing w:line="360" w:lineRule="auto"/>
        <w:ind w:right="-227"/>
        <w:jc w:val="both"/>
        <w:rPr>
          <w:lang w:val="en-IN"/>
        </w:rPr>
      </w:pPr>
      <w:r w:rsidRPr="00CB4047">
        <w:rPr>
          <w:lang w:val="en-IN"/>
        </w:rPr>
        <w:t>The system maintains stable performance during repeated usage.</w:t>
      </w:r>
    </w:p>
    <w:p w14:paraId="6A005B4E" w14:textId="3B68BB3D" w:rsidR="00CB4047" w:rsidRPr="00CB4047" w:rsidRDefault="00CB4047" w:rsidP="00CB4047">
      <w:pPr>
        <w:tabs>
          <w:tab w:val="left" w:pos="5578"/>
        </w:tabs>
        <w:spacing w:line="360" w:lineRule="auto"/>
        <w:ind w:right="-227"/>
        <w:jc w:val="both"/>
        <w:rPr>
          <w:lang w:val="en-IN"/>
        </w:rPr>
      </w:pPr>
    </w:p>
    <w:p w14:paraId="2ABB9F05" w14:textId="77777777" w:rsidR="00CB4047" w:rsidRPr="00CB4047" w:rsidRDefault="00CB4047" w:rsidP="00CB4047">
      <w:pPr>
        <w:tabs>
          <w:tab w:val="left" w:pos="5578"/>
        </w:tabs>
        <w:spacing w:line="360" w:lineRule="auto"/>
        <w:ind w:right="-227"/>
        <w:jc w:val="both"/>
        <w:rPr>
          <w:b/>
          <w:bCs/>
          <w:lang w:val="en-IN"/>
        </w:rPr>
      </w:pPr>
      <w:r w:rsidRPr="00CB4047">
        <w:rPr>
          <w:b/>
          <w:bCs/>
          <w:lang w:val="en-IN"/>
        </w:rPr>
        <w:t>Objective 6: Educational Value and Real-World Use</w:t>
      </w:r>
    </w:p>
    <w:p w14:paraId="7AD05AEE" w14:textId="77777777" w:rsidR="00CB4047" w:rsidRPr="00CB4047" w:rsidRDefault="00CB4047" w:rsidP="00CB4047">
      <w:pPr>
        <w:numPr>
          <w:ilvl w:val="0"/>
          <w:numId w:val="51"/>
        </w:numPr>
        <w:tabs>
          <w:tab w:val="left" w:pos="5578"/>
        </w:tabs>
        <w:spacing w:line="360" w:lineRule="auto"/>
        <w:ind w:right="-227"/>
        <w:jc w:val="both"/>
        <w:rPr>
          <w:lang w:val="en-IN"/>
        </w:rPr>
      </w:pPr>
      <w:r w:rsidRPr="00CB4047">
        <w:rPr>
          <w:lang w:val="en-IN"/>
        </w:rPr>
        <w:t>The project demonstrates how visual analytics can be applied to climate data analysis.</w:t>
      </w:r>
    </w:p>
    <w:p w14:paraId="263D4DAE" w14:textId="77777777" w:rsidR="00CB4047" w:rsidRPr="00CB4047" w:rsidRDefault="00CB4047" w:rsidP="00CB4047">
      <w:pPr>
        <w:numPr>
          <w:ilvl w:val="0"/>
          <w:numId w:val="51"/>
        </w:numPr>
        <w:tabs>
          <w:tab w:val="left" w:pos="5578"/>
        </w:tabs>
        <w:spacing w:line="360" w:lineRule="auto"/>
        <w:ind w:right="-227"/>
        <w:jc w:val="both"/>
        <w:rPr>
          <w:lang w:val="en-IN"/>
        </w:rPr>
      </w:pPr>
      <w:r w:rsidRPr="00CB4047">
        <w:rPr>
          <w:lang w:val="en-IN"/>
        </w:rPr>
        <w:t>It helps students and users understand climate change through visual learning.</w:t>
      </w:r>
    </w:p>
    <w:p w14:paraId="18D9D15F" w14:textId="77777777" w:rsidR="00CB4047" w:rsidRPr="00CB4047" w:rsidRDefault="00CB4047" w:rsidP="00CB4047">
      <w:pPr>
        <w:numPr>
          <w:ilvl w:val="0"/>
          <w:numId w:val="51"/>
        </w:numPr>
        <w:tabs>
          <w:tab w:val="left" w:pos="5578"/>
        </w:tabs>
        <w:spacing w:line="360" w:lineRule="auto"/>
        <w:ind w:right="-227"/>
        <w:jc w:val="both"/>
        <w:rPr>
          <w:lang w:val="en-IN"/>
        </w:rPr>
      </w:pPr>
      <w:r w:rsidRPr="00CB4047">
        <w:rPr>
          <w:lang w:val="en-IN"/>
        </w:rPr>
        <w:t>The system supports awareness creation and informed discussions on environmental issues.</w:t>
      </w:r>
    </w:p>
    <w:p w14:paraId="7741F616" w14:textId="77777777" w:rsidR="00CB4047" w:rsidRPr="00CB4047" w:rsidRDefault="00CB4047" w:rsidP="00CB4047">
      <w:pPr>
        <w:numPr>
          <w:ilvl w:val="0"/>
          <w:numId w:val="51"/>
        </w:numPr>
        <w:tabs>
          <w:tab w:val="left" w:pos="5578"/>
        </w:tabs>
        <w:spacing w:line="360" w:lineRule="auto"/>
        <w:ind w:right="-227"/>
        <w:jc w:val="both"/>
        <w:rPr>
          <w:lang w:val="en-IN"/>
        </w:rPr>
      </w:pPr>
      <w:r w:rsidRPr="00CB4047">
        <w:rPr>
          <w:lang w:val="en-IN"/>
        </w:rPr>
        <w:t>The model can be extended for research, monitoring, and policy support systems.</w:t>
      </w:r>
    </w:p>
    <w:p w14:paraId="7AA9608C" w14:textId="77777777" w:rsidR="00156C8C" w:rsidRPr="00CB4047" w:rsidRDefault="00156C8C" w:rsidP="00D415FF">
      <w:pPr>
        <w:tabs>
          <w:tab w:val="left" w:pos="5578"/>
        </w:tabs>
        <w:spacing w:line="360" w:lineRule="auto"/>
        <w:ind w:right="-227"/>
        <w:jc w:val="both"/>
        <w:rPr>
          <w:sz w:val="28"/>
          <w:szCs w:val="28"/>
          <w:lang w:val="en-IN"/>
        </w:rPr>
      </w:pPr>
    </w:p>
    <w:p w14:paraId="13D1D826" w14:textId="77777777" w:rsidR="00727A53" w:rsidRDefault="00727A53" w:rsidP="00D415FF">
      <w:pPr>
        <w:tabs>
          <w:tab w:val="left" w:pos="5578"/>
        </w:tabs>
        <w:spacing w:line="360" w:lineRule="auto"/>
        <w:ind w:right="-227"/>
        <w:jc w:val="both"/>
        <w:rPr>
          <w:b/>
          <w:bCs/>
          <w:sz w:val="28"/>
          <w:szCs w:val="28"/>
          <w:lang w:val="en-IN"/>
        </w:rPr>
      </w:pPr>
    </w:p>
    <w:p w14:paraId="36D7D79E" w14:textId="2FCE2E45" w:rsidR="002C5E42" w:rsidRPr="00D415FF" w:rsidRDefault="00E139C7" w:rsidP="00D415FF">
      <w:pPr>
        <w:tabs>
          <w:tab w:val="left" w:pos="5578"/>
        </w:tabs>
        <w:spacing w:line="360" w:lineRule="auto"/>
        <w:ind w:right="-227"/>
        <w:jc w:val="both"/>
        <w:rPr>
          <w:sz w:val="28"/>
          <w:szCs w:val="28"/>
          <w:lang w:val="en-IN"/>
        </w:rPr>
      </w:pPr>
      <w:r w:rsidRPr="007B0766">
        <w:rPr>
          <w:b/>
          <w:bCs/>
          <w:sz w:val="28"/>
          <w:szCs w:val="28"/>
          <w:lang w:val="en-IN"/>
        </w:rPr>
        <w:t>3.4 NON-FUNCTIONAL REQUIREMENTS</w:t>
      </w:r>
    </w:p>
    <w:p w14:paraId="37B062E5" w14:textId="77777777" w:rsidR="00727A53" w:rsidRPr="00727A53" w:rsidRDefault="00727A53" w:rsidP="00727A53">
      <w:pPr>
        <w:numPr>
          <w:ilvl w:val="0"/>
          <w:numId w:val="52"/>
        </w:numPr>
        <w:spacing w:line="360" w:lineRule="auto"/>
        <w:rPr>
          <w:lang w:val="en-IN"/>
        </w:rPr>
      </w:pPr>
      <w:r w:rsidRPr="00727A53">
        <w:rPr>
          <w:b/>
          <w:bCs/>
          <w:lang w:val="en-IN"/>
        </w:rPr>
        <w:t>Usability:</w:t>
      </w:r>
      <w:r w:rsidRPr="00727A53">
        <w:rPr>
          <w:lang w:val="en-IN"/>
        </w:rPr>
        <w:br/>
        <w:t>The system should be easy to use and understand, even for users with no technical background.</w:t>
      </w:r>
    </w:p>
    <w:p w14:paraId="04CECC14" w14:textId="77777777" w:rsidR="00727A53" w:rsidRPr="00727A53" w:rsidRDefault="00727A53" w:rsidP="00727A53">
      <w:pPr>
        <w:numPr>
          <w:ilvl w:val="0"/>
          <w:numId w:val="52"/>
        </w:numPr>
        <w:spacing w:line="360" w:lineRule="auto"/>
        <w:rPr>
          <w:lang w:val="en-IN"/>
        </w:rPr>
      </w:pPr>
      <w:r w:rsidRPr="00727A53">
        <w:rPr>
          <w:b/>
          <w:bCs/>
          <w:lang w:val="en-IN"/>
        </w:rPr>
        <w:t>Performance:</w:t>
      </w:r>
      <w:r w:rsidRPr="00727A53">
        <w:rPr>
          <w:lang w:val="en-IN"/>
        </w:rPr>
        <w:br/>
        <w:t>The system should load data and display visualizations within a reasonable time, even for large climate datasets.</w:t>
      </w:r>
    </w:p>
    <w:p w14:paraId="0C77C96D" w14:textId="77777777" w:rsidR="00727A53" w:rsidRPr="00727A53" w:rsidRDefault="00727A53" w:rsidP="00727A53">
      <w:pPr>
        <w:numPr>
          <w:ilvl w:val="0"/>
          <w:numId w:val="52"/>
        </w:numPr>
        <w:spacing w:line="360" w:lineRule="auto"/>
        <w:rPr>
          <w:lang w:val="en-IN"/>
        </w:rPr>
      </w:pPr>
      <w:r w:rsidRPr="00727A53">
        <w:rPr>
          <w:b/>
          <w:bCs/>
          <w:lang w:val="en-IN"/>
        </w:rPr>
        <w:lastRenderedPageBreak/>
        <w:t>Reliability:</w:t>
      </w:r>
      <w:r w:rsidRPr="00727A53">
        <w:rPr>
          <w:lang w:val="en-IN"/>
        </w:rPr>
        <w:br/>
        <w:t>The system should work correctly without crashing and provide consistent results during repeated use.</w:t>
      </w:r>
    </w:p>
    <w:p w14:paraId="6A7709E0" w14:textId="77777777" w:rsidR="00727A53" w:rsidRPr="00727A53" w:rsidRDefault="00727A53" w:rsidP="00727A53">
      <w:pPr>
        <w:numPr>
          <w:ilvl w:val="0"/>
          <w:numId w:val="52"/>
        </w:numPr>
        <w:spacing w:line="360" w:lineRule="auto"/>
        <w:rPr>
          <w:lang w:val="en-IN"/>
        </w:rPr>
      </w:pPr>
      <w:r w:rsidRPr="00727A53">
        <w:rPr>
          <w:b/>
          <w:bCs/>
          <w:lang w:val="en-IN"/>
        </w:rPr>
        <w:t>Scalability:</w:t>
      </w:r>
      <w:r w:rsidRPr="00727A53">
        <w:rPr>
          <w:lang w:val="en-IN"/>
        </w:rPr>
        <w:br/>
        <w:t>The system should be able to handle increasing amounts of climate data in the future.</w:t>
      </w:r>
    </w:p>
    <w:p w14:paraId="73C2C7D0" w14:textId="77777777" w:rsidR="00727A53" w:rsidRPr="00727A53" w:rsidRDefault="00727A53" w:rsidP="00727A53">
      <w:pPr>
        <w:numPr>
          <w:ilvl w:val="0"/>
          <w:numId w:val="52"/>
        </w:numPr>
        <w:spacing w:line="360" w:lineRule="auto"/>
        <w:rPr>
          <w:lang w:val="en-IN"/>
        </w:rPr>
      </w:pPr>
      <w:r w:rsidRPr="00727A53">
        <w:rPr>
          <w:b/>
          <w:bCs/>
          <w:lang w:val="en-IN"/>
        </w:rPr>
        <w:t>Security:</w:t>
      </w:r>
      <w:r w:rsidRPr="00727A53">
        <w:rPr>
          <w:lang w:val="en-IN"/>
        </w:rPr>
        <w:br/>
        <w:t>The system should protect stored data and prevent unauthorized access to datasets.</w:t>
      </w:r>
    </w:p>
    <w:p w14:paraId="127876EB" w14:textId="77777777" w:rsidR="00727A53" w:rsidRPr="00727A53" w:rsidRDefault="00727A53" w:rsidP="00727A53">
      <w:pPr>
        <w:numPr>
          <w:ilvl w:val="0"/>
          <w:numId w:val="52"/>
        </w:numPr>
        <w:spacing w:line="360" w:lineRule="auto"/>
        <w:rPr>
          <w:lang w:val="en-IN"/>
        </w:rPr>
      </w:pPr>
      <w:r w:rsidRPr="00727A53">
        <w:rPr>
          <w:b/>
          <w:bCs/>
          <w:lang w:val="en-IN"/>
        </w:rPr>
        <w:t>Portability:</w:t>
      </w:r>
      <w:r w:rsidRPr="00727A53">
        <w:rPr>
          <w:lang w:val="en-IN"/>
        </w:rPr>
        <w:br/>
        <w:t>The system should work on different operating systems and devices without major changes.</w:t>
      </w:r>
    </w:p>
    <w:p w14:paraId="3276CEB1" w14:textId="77777777" w:rsidR="00727A53" w:rsidRPr="00727A53" w:rsidRDefault="00727A53" w:rsidP="00727A53">
      <w:pPr>
        <w:numPr>
          <w:ilvl w:val="0"/>
          <w:numId w:val="52"/>
        </w:numPr>
        <w:spacing w:line="360" w:lineRule="auto"/>
        <w:rPr>
          <w:lang w:val="en-IN"/>
        </w:rPr>
      </w:pPr>
      <w:r w:rsidRPr="00727A53">
        <w:rPr>
          <w:b/>
          <w:bCs/>
          <w:lang w:val="en-IN"/>
        </w:rPr>
        <w:t>Maintainability:</w:t>
      </w:r>
      <w:r w:rsidRPr="00727A53">
        <w:rPr>
          <w:lang w:val="en-IN"/>
        </w:rPr>
        <w:br/>
        <w:t>The system should be easy to update, modify, and maintain when new features or datasets are added.</w:t>
      </w:r>
    </w:p>
    <w:p w14:paraId="12E4346B" w14:textId="77777777" w:rsidR="00727A53" w:rsidRPr="00727A53" w:rsidRDefault="00727A53" w:rsidP="00727A53">
      <w:pPr>
        <w:numPr>
          <w:ilvl w:val="0"/>
          <w:numId w:val="52"/>
        </w:numPr>
        <w:spacing w:line="360" w:lineRule="auto"/>
        <w:rPr>
          <w:lang w:val="en-IN"/>
        </w:rPr>
      </w:pPr>
      <w:r w:rsidRPr="00727A53">
        <w:rPr>
          <w:b/>
          <w:bCs/>
          <w:lang w:val="en-IN"/>
        </w:rPr>
        <w:t>Availability:</w:t>
      </w:r>
      <w:r w:rsidRPr="00727A53">
        <w:rPr>
          <w:lang w:val="en-IN"/>
        </w:rPr>
        <w:br/>
        <w:t>The system should be available for use whenever required, with minimal downtime.</w:t>
      </w:r>
    </w:p>
    <w:p w14:paraId="16023595" w14:textId="77777777" w:rsidR="008D429D" w:rsidRPr="00727A53" w:rsidRDefault="008D429D" w:rsidP="008D429D">
      <w:pPr>
        <w:spacing w:line="360" w:lineRule="auto"/>
        <w:rPr>
          <w:lang w:val="en-IN"/>
        </w:rPr>
      </w:pPr>
    </w:p>
    <w:p w14:paraId="20117979" w14:textId="77777777" w:rsidR="008D429D" w:rsidRDefault="008D429D" w:rsidP="008D429D">
      <w:pPr>
        <w:spacing w:line="360" w:lineRule="auto"/>
        <w:rPr>
          <w:b/>
          <w:bCs/>
          <w:sz w:val="28"/>
          <w:szCs w:val="28"/>
          <w:lang w:val="en-IN"/>
        </w:rPr>
      </w:pPr>
    </w:p>
    <w:p w14:paraId="36177058" w14:textId="77777777" w:rsidR="0043661E" w:rsidRDefault="0043661E" w:rsidP="008D429D">
      <w:pPr>
        <w:spacing w:line="360" w:lineRule="auto"/>
        <w:rPr>
          <w:b/>
          <w:bCs/>
          <w:sz w:val="28"/>
          <w:szCs w:val="28"/>
          <w:lang w:val="en-IN"/>
        </w:rPr>
      </w:pPr>
    </w:p>
    <w:p w14:paraId="63CDD810" w14:textId="77777777" w:rsidR="008D429D" w:rsidRDefault="008D429D" w:rsidP="008D429D">
      <w:pPr>
        <w:spacing w:line="360" w:lineRule="auto"/>
        <w:rPr>
          <w:b/>
          <w:bCs/>
          <w:sz w:val="28"/>
          <w:szCs w:val="28"/>
          <w:lang w:val="en-IN"/>
        </w:rPr>
      </w:pPr>
    </w:p>
    <w:p w14:paraId="5004A492" w14:textId="77777777" w:rsidR="00727A53" w:rsidRDefault="00727A53" w:rsidP="008D429D">
      <w:pPr>
        <w:spacing w:line="360" w:lineRule="auto"/>
        <w:rPr>
          <w:b/>
          <w:bCs/>
          <w:sz w:val="28"/>
          <w:szCs w:val="28"/>
          <w:lang w:val="en-IN"/>
        </w:rPr>
      </w:pPr>
    </w:p>
    <w:p w14:paraId="7FD0AECB" w14:textId="77777777" w:rsidR="00674882" w:rsidRDefault="00674882" w:rsidP="008D429D">
      <w:pPr>
        <w:spacing w:line="360" w:lineRule="auto"/>
        <w:rPr>
          <w:b/>
          <w:bCs/>
          <w:sz w:val="28"/>
          <w:szCs w:val="28"/>
          <w:lang w:val="en-IN"/>
        </w:rPr>
      </w:pPr>
    </w:p>
    <w:p w14:paraId="28BA7DF1" w14:textId="77777777" w:rsidR="00674882" w:rsidRDefault="00674882" w:rsidP="008D429D">
      <w:pPr>
        <w:spacing w:line="360" w:lineRule="auto"/>
        <w:rPr>
          <w:b/>
          <w:bCs/>
          <w:sz w:val="28"/>
          <w:szCs w:val="28"/>
          <w:lang w:val="en-IN"/>
        </w:rPr>
      </w:pPr>
    </w:p>
    <w:p w14:paraId="27F7BF89" w14:textId="77777777" w:rsidR="00674882" w:rsidRDefault="00674882" w:rsidP="008D429D">
      <w:pPr>
        <w:spacing w:line="360" w:lineRule="auto"/>
        <w:rPr>
          <w:b/>
          <w:bCs/>
          <w:sz w:val="28"/>
          <w:szCs w:val="28"/>
          <w:lang w:val="en-IN"/>
        </w:rPr>
      </w:pPr>
    </w:p>
    <w:p w14:paraId="30333FE5" w14:textId="77777777" w:rsidR="00674882" w:rsidRDefault="00674882" w:rsidP="008D429D">
      <w:pPr>
        <w:spacing w:line="360" w:lineRule="auto"/>
        <w:rPr>
          <w:b/>
          <w:bCs/>
          <w:sz w:val="28"/>
          <w:szCs w:val="28"/>
          <w:lang w:val="en-IN"/>
        </w:rPr>
      </w:pPr>
    </w:p>
    <w:p w14:paraId="39D36E6A" w14:textId="77777777" w:rsidR="00727A53" w:rsidRDefault="00727A53" w:rsidP="008D429D">
      <w:pPr>
        <w:spacing w:line="360" w:lineRule="auto"/>
        <w:rPr>
          <w:b/>
          <w:bCs/>
          <w:sz w:val="28"/>
          <w:szCs w:val="28"/>
          <w:lang w:val="en-IN"/>
        </w:rPr>
      </w:pPr>
    </w:p>
    <w:p w14:paraId="467F3679" w14:textId="77777777" w:rsidR="00727A53" w:rsidRDefault="00727A53" w:rsidP="008D429D">
      <w:pPr>
        <w:spacing w:line="360" w:lineRule="auto"/>
        <w:rPr>
          <w:b/>
          <w:bCs/>
          <w:sz w:val="28"/>
          <w:szCs w:val="28"/>
          <w:lang w:val="en-IN"/>
        </w:rPr>
      </w:pPr>
    </w:p>
    <w:p w14:paraId="4B0EAF76" w14:textId="596DC93C" w:rsidR="0059391F" w:rsidRPr="008D429D" w:rsidRDefault="00935FD6" w:rsidP="008D429D">
      <w:pPr>
        <w:spacing w:line="360" w:lineRule="auto"/>
        <w:rPr>
          <w:lang w:val="en-IN"/>
        </w:rPr>
      </w:pPr>
      <w:r w:rsidRPr="007B0766">
        <w:rPr>
          <w:b/>
          <w:bCs/>
          <w:sz w:val="28"/>
          <w:szCs w:val="28"/>
          <w:lang w:val="en-IN"/>
        </w:rPr>
        <w:t>4. PROJECT DESIGN</w:t>
      </w:r>
    </w:p>
    <w:p w14:paraId="6951FEFF" w14:textId="1959A497" w:rsidR="003D557F" w:rsidRDefault="003D557F" w:rsidP="003D557F">
      <w:pPr>
        <w:tabs>
          <w:tab w:val="left" w:pos="5578"/>
        </w:tabs>
        <w:spacing w:line="360" w:lineRule="auto"/>
        <w:ind w:right="-227"/>
        <w:jc w:val="center"/>
        <w:rPr>
          <w:noProof/>
        </w:rPr>
      </w:pPr>
    </w:p>
    <w:p w14:paraId="7E7E267D" w14:textId="77777777" w:rsidR="00AB7597" w:rsidRDefault="00AB7597" w:rsidP="003D557F">
      <w:pPr>
        <w:tabs>
          <w:tab w:val="left" w:pos="5578"/>
        </w:tabs>
        <w:spacing w:line="360" w:lineRule="auto"/>
        <w:ind w:right="-227"/>
        <w:jc w:val="center"/>
        <w:rPr>
          <w:noProof/>
        </w:rPr>
      </w:pPr>
    </w:p>
    <w:p w14:paraId="79FCCCF7" w14:textId="70B6B058" w:rsidR="00AB7597" w:rsidRDefault="000D3FE8" w:rsidP="003D557F">
      <w:pPr>
        <w:tabs>
          <w:tab w:val="left" w:pos="5578"/>
        </w:tabs>
        <w:spacing w:line="360" w:lineRule="auto"/>
        <w:ind w:right="-227"/>
        <w:jc w:val="center"/>
        <w:rPr>
          <w:noProof/>
        </w:rPr>
      </w:pPr>
      <w:r w:rsidRPr="000D3FE8">
        <w:rPr>
          <w:noProof/>
        </w:rPr>
        <w:lastRenderedPageBreak/>
        <w:drawing>
          <wp:inline distT="0" distB="0" distL="0" distR="0" wp14:anchorId="2B981070" wp14:editId="03BB64E5">
            <wp:extent cx="4505954" cy="6258798"/>
            <wp:effectExtent l="0" t="0" r="9525" b="0"/>
            <wp:docPr id="44395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57700" name=""/>
                    <pic:cNvPicPr/>
                  </pic:nvPicPr>
                  <pic:blipFill>
                    <a:blip r:embed="rId33"/>
                    <a:stretch>
                      <a:fillRect/>
                    </a:stretch>
                  </pic:blipFill>
                  <pic:spPr>
                    <a:xfrm>
                      <a:off x="0" y="0"/>
                      <a:ext cx="4505954" cy="6258798"/>
                    </a:xfrm>
                    <a:prstGeom prst="rect">
                      <a:avLst/>
                    </a:prstGeom>
                  </pic:spPr>
                </pic:pic>
              </a:graphicData>
            </a:graphic>
          </wp:inline>
        </w:drawing>
      </w:r>
    </w:p>
    <w:p w14:paraId="0813B7EC" w14:textId="77777777" w:rsidR="00AB7597" w:rsidRDefault="00AB7597" w:rsidP="003D557F">
      <w:pPr>
        <w:tabs>
          <w:tab w:val="left" w:pos="5578"/>
        </w:tabs>
        <w:spacing w:line="360" w:lineRule="auto"/>
        <w:ind w:right="-227"/>
        <w:jc w:val="center"/>
        <w:rPr>
          <w:noProof/>
        </w:rPr>
      </w:pPr>
    </w:p>
    <w:p w14:paraId="4E6BEFB8" w14:textId="77777777" w:rsidR="00AB7597" w:rsidRDefault="00AB7597" w:rsidP="00037177">
      <w:pPr>
        <w:tabs>
          <w:tab w:val="left" w:pos="5578"/>
        </w:tabs>
        <w:spacing w:line="360" w:lineRule="auto"/>
        <w:ind w:right="-227"/>
        <w:rPr>
          <w:noProof/>
        </w:rPr>
      </w:pPr>
    </w:p>
    <w:p w14:paraId="291E886B" w14:textId="77777777" w:rsidR="00674882" w:rsidRDefault="00674882" w:rsidP="00037177">
      <w:pPr>
        <w:tabs>
          <w:tab w:val="left" w:pos="5578"/>
        </w:tabs>
        <w:spacing w:line="360" w:lineRule="auto"/>
        <w:ind w:right="-227"/>
        <w:rPr>
          <w:noProof/>
        </w:rPr>
      </w:pPr>
    </w:p>
    <w:p w14:paraId="39CFB0E7" w14:textId="77777777" w:rsidR="00E601C8" w:rsidRPr="00E601C8" w:rsidRDefault="00E601C8" w:rsidP="00E601C8">
      <w:pPr>
        <w:tabs>
          <w:tab w:val="left" w:pos="5578"/>
        </w:tabs>
        <w:spacing w:line="360" w:lineRule="auto"/>
        <w:ind w:right="-227"/>
        <w:rPr>
          <w:b/>
          <w:bCs/>
          <w:noProof/>
          <w:lang w:val="en-IN"/>
        </w:rPr>
      </w:pPr>
      <w:r w:rsidRPr="00E601C8">
        <w:rPr>
          <w:b/>
          <w:bCs/>
          <w:noProof/>
          <w:lang w:val="en-IN"/>
        </w:rPr>
        <w:t>5. METHODOLOGY</w:t>
      </w:r>
    </w:p>
    <w:p w14:paraId="6FC270E5" w14:textId="77777777" w:rsidR="00E601C8" w:rsidRPr="00E601C8" w:rsidRDefault="00E601C8" w:rsidP="00E601C8">
      <w:pPr>
        <w:tabs>
          <w:tab w:val="left" w:pos="5578"/>
        </w:tabs>
        <w:spacing w:line="360" w:lineRule="auto"/>
        <w:ind w:right="-227"/>
        <w:rPr>
          <w:noProof/>
          <w:lang w:val="en-IN"/>
        </w:rPr>
      </w:pPr>
      <w:r w:rsidRPr="00E601C8">
        <w:rPr>
          <w:noProof/>
          <w:lang w:val="en-IN"/>
        </w:rPr>
        <w:lastRenderedPageBreak/>
        <w:t xml:space="preserve">The methodology explains the step-by-step process followed to analyze climate change data using visual analytics. The goal of this project is to understand the relationship between </w:t>
      </w:r>
      <w:r w:rsidRPr="00E601C8">
        <w:rPr>
          <w:b/>
          <w:bCs/>
          <w:noProof/>
          <w:lang w:val="en-IN"/>
        </w:rPr>
        <w:t>CO₂ emissions, sea level rise, and temperature changes</w:t>
      </w:r>
      <w:r w:rsidRPr="00E601C8">
        <w:rPr>
          <w:noProof/>
          <w:lang w:val="en-IN"/>
        </w:rPr>
        <w:t xml:space="preserve"> through clear visual representations.</w:t>
      </w:r>
    </w:p>
    <w:p w14:paraId="1171FF60" w14:textId="3A0F51A1" w:rsidR="00E601C8" w:rsidRPr="00E601C8" w:rsidRDefault="00E601C8" w:rsidP="00E601C8">
      <w:pPr>
        <w:tabs>
          <w:tab w:val="left" w:pos="5578"/>
        </w:tabs>
        <w:spacing w:line="360" w:lineRule="auto"/>
        <w:ind w:right="-227"/>
        <w:rPr>
          <w:b/>
          <w:bCs/>
          <w:noProof/>
          <w:lang w:val="en-IN"/>
        </w:rPr>
      </w:pPr>
      <w:r w:rsidRPr="00E601C8">
        <w:rPr>
          <w:b/>
          <w:bCs/>
          <w:noProof/>
          <w:lang w:val="en-IN"/>
        </w:rPr>
        <w:t xml:space="preserve"> 1</w:t>
      </w:r>
      <w:r>
        <w:rPr>
          <w:b/>
          <w:bCs/>
          <w:noProof/>
          <w:lang w:val="en-IN"/>
        </w:rPr>
        <w:t>.</w:t>
      </w:r>
      <w:r w:rsidRPr="00E601C8">
        <w:rPr>
          <w:b/>
          <w:bCs/>
          <w:noProof/>
          <w:lang w:val="en-IN"/>
        </w:rPr>
        <w:t xml:space="preserve"> Data Collection</w:t>
      </w:r>
    </w:p>
    <w:p w14:paraId="5D5EB4DB" w14:textId="77777777" w:rsidR="00E601C8" w:rsidRPr="00E601C8" w:rsidRDefault="00E601C8" w:rsidP="00E601C8">
      <w:pPr>
        <w:tabs>
          <w:tab w:val="left" w:pos="5578"/>
        </w:tabs>
        <w:spacing w:line="360" w:lineRule="auto"/>
        <w:ind w:right="-227"/>
        <w:rPr>
          <w:noProof/>
          <w:lang w:val="en-IN"/>
        </w:rPr>
      </w:pPr>
      <w:r w:rsidRPr="00E601C8">
        <w:rPr>
          <w:noProof/>
          <w:lang w:val="en-IN"/>
        </w:rPr>
        <w:t>Climate change data is collected from reliable and publicly available sources. The datasets include information related to CO₂ emissions, global temperature levels, and sea level measurements over several years. The data is obtained in CSV format and contains both historical and recent records.</w:t>
      </w:r>
    </w:p>
    <w:p w14:paraId="154D0B21" w14:textId="08E29047" w:rsidR="00E601C8" w:rsidRPr="00E601C8" w:rsidRDefault="00E601C8" w:rsidP="00E601C8">
      <w:pPr>
        <w:tabs>
          <w:tab w:val="left" w:pos="5578"/>
        </w:tabs>
        <w:spacing w:line="360" w:lineRule="auto"/>
        <w:ind w:right="-227"/>
        <w:rPr>
          <w:b/>
          <w:bCs/>
          <w:noProof/>
          <w:lang w:val="en-IN"/>
        </w:rPr>
      </w:pPr>
      <w:r w:rsidRPr="00E601C8">
        <w:rPr>
          <w:b/>
          <w:bCs/>
          <w:noProof/>
          <w:lang w:val="en-IN"/>
        </w:rPr>
        <w:t xml:space="preserve"> 2</w:t>
      </w:r>
      <w:r>
        <w:rPr>
          <w:b/>
          <w:bCs/>
          <w:noProof/>
          <w:lang w:val="en-IN"/>
        </w:rPr>
        <w:t>.</w:t>
      </w:r>
      <w:r w:rsidRPr="00E601C8">
        <w:rPr>
          <w:b/>
          <w:bCs/>
          <w:noProof/>
          <w:lang w:val="en-IN"/>
        </w:rPr>
        <w:t xml:space="preserve"> Data Cleaning and Preprocessing</w:t>
      </w:r>
    </w:p>
    <w:p w14:paraId="47B0B519" w14:textId="77777777" w:rsidR="00E601C8" w:rsidRPr="00E601C8" w:rsidRDefault="00E601C8" w:rsidP="00E601C8">
      <w:pPr>
        <w:tabs>
          <w:tab w:val="left" w:pos="5578"/>
        </w:tabs>
        <w:spacing w:line="360" w:lineRule="auto"/>
        <w:ind w:right="-227"/>
        <w:rPr>
          <w:noProof/>
          <w:lang w:val="en-IN"/>
        </w:rPr>
      </w:pPr>
      <w:r w:rsidRPr="00E601C8">
        <w:rPr>
          <w:noProof/>
          <w:lang w:val="en-IN"/>
        </w:rPr>
        <w:t>The collected data may contain missing values, duplicate entries, or inconsistencies. In this step:</w:t>
      </w:r>
    </w:p>
    <w:p w14:paraId="61205E31" w14:textId="77777777" w:rsidR="00E601C8" w:rsidRPr="00E601C8" w:rsidRDefault="00E601C8" w:rsidP="00E601C8">
      <w:pPr>
        <w:numPr>
          <w:ilvl w:val="0"/>
          <w:numId w:val="67"/>
        </w:numPr>
        <w:tabs>
          <w:tab w:val="left" w:pos="5578"/>
        </w:tabs>
        <w:spacing w:line="360" w:lineRule="auto"/>
        <w:ind w:right="-227"/>
        <w:rPr>
          <w:noProof/>
          <w:lang w:val="en-IN"/>
        </w:rPr>
      </w:pPr>
      <w:r w:rsidRPr="00E601C8">
        <w:rPr>
          <w:noProof/>
          <w:lang w:val="en-IN"/>
        </w:rPr>
        <w:t>Missing and incorrect values are removed or corrected</w:t>
      </w:r>
    </w:p>
    <w:p w14:paraId="31CA5D09" w14:textId="77777777" w:rsidR="00E601C8" w:rsidRPr="00E601C8" w:rsidRDefault="00E601C8" w:rsidP="00E601C8">
      <w:pPr>
        <w:numPr>
          <w:ilvl w:val="0"/>
          <w:numId w:val="67"/>
        </w:numPr>
        <w:tabs>
          <w:tab w:val="left" w:pos="5578"/>
        </w:tabs>
        <w:spacing w:line="360" w:lineRule="auto"/>
        <w:ind w:right="-227"/>
        <w:rPr>
          <w:noProof/>
          <w:lang w:val="en-IN"/>
        </w:rPr>
      </w:pPr>
      <w:r w:rsidRPr="00E601C8">
        <w:rPr>
          <w:noProof/>
          <w:lang w:val="en-IN"/>
        </w:rPr>
        <w:t>Duplicate records are eliminated</w:t>
      </w:r>
    </w:p>
    <w:p w14:paraId="3B5FF6F0" w14:textId="77777777" w:rsidR="00E601C8" w:rsidRPr="00E601C8" w:rsidRDefault="00E601C8" w:rsidP="00E601C8">
      <w:pPr>
        <w:numPr>
          <w:ilvl w:val="0"/>
          <w:numId w:val="67"/>
        </w:numPr>
        <w:tabs>
          <w:tab w:val="left" w:pos="5578"/>
        </w:tabs>
        <w:spacing w:line="360" w:lineRule="auto"/>
        <w:ind w:right="-227"/>
        <w:rPr>
          <w:noProof/>
          <w:lang w:val="en-IN"/>
        </w:rPr>
      </w:pPr>
      <w:r w:rsidRPr="00E601C8">
        <w:rPr>
          <w:noProof/>
          <w:lang w:val="en-IN"/>
        </w:rPr>
        <w:t>Data is formatted properly for analysis</w:t>
      </w:r>
      <w:r w:rsidRPr="00E601C8">
        <w:rPr>
          <w:noProof/>
          <w:lang w:val="en-IN"/>
        </w:rPr>
        <w:br/>
        <w:t>This ensures the data is accurate and ready for further processing.</w:t>
      </w:r>
    </w:p>
    <w:p w14:paraId="6B9138C4" w14:textId="4CA95EB4" w:rsidR="00E601C8" w:rsidRPr="00E601C8" w:rsidRDefault="00E601C8" w:rsidP="00E601C8">
      <w:pPr>
        <w:tabs>
          <w:tab w:val="left" w:pos="5578"/>
        </w:tabs>
        <w:spacing w:line="360" w:lineRule="auto"/>
        <w:ind w:right="-227"/>
        <w:rPr>
          <w:b/>
          <w:bCs/>
          <w:noProof/>
          <w:lang w:val="en-IN"/>
        </w:rPr>
      </w:pPr>
      <w:r w:rsidRPr="00E601C8">
        <w:rPr>
          <w:b/>
          <w:bCs/>
          <w:noProof/>
          <w:lang w:val="en-IN"/>
        </w:rPr>
        <w:t xml:space="preserve"> 3</w:t>
      </w:r>
      <w:r>
        <w:rPr>
          <w:b/>
          <w:bCs/>
          <w:noProof/>
          <w:lang w:val="en-IN"/>
        </w:rPr>
        <w:t>.</w:t>
      </w:r>
      <w:r w:rsidRPr="00E601C8">
        <w:rPr>
          <w:b/>
          <w:bCs/>
          <w:noProof/>
          <w:lang w:val="en-IN"/>
        </w:rPr>
        <w:t xml:space="preserve"> Data Organization</w:t>
      </w:r>
    </w:p>
    <w:p w14:paraId="3D3BA067" w14:textId="77777777" w:rsidR="00E601C8" w:rsidRPr="00E601C8" w:rsidRDefault="00E601C8" w:rsidP="00E601C8">
      <w:pPr>
        <w:tabs>
          <w:tab w:val="left" w:pos="5578"/>
        </w:tabs>
        <w:spacing w:line="360" w:lineRule="auto"/>
        <w:ind w:right="-227"/>
        <w:rPr>
          <w:noProof/>
          <w:lang w:val="en-IN"/>
        </w:rPr>
      </w:pPr>
      <w:r w:rsidRPr="00E601C8">
        <w:rPr>
          <w:noProof/>
          <w:lang w:val="en-IN"/>
        </w:rPr>
        <w:t>After cleaning, the data is organized into separate categories such as:</w:t>
      </w:r>
    </w:p>
    <w:p w14:paraId="33856A28" w14:textId="77777777" w:rsidR="00E601C8" w:rsidRPr="00E601C8" w:rsidRDefault="00E601C8" w:rsidP="00E601C8">
      <w:pPr>
        <w:numPr>
          <w:ilvl w:val="0"/>
          <w:numId w:val="68"/>
        </w:numPr>
        <w:tabs>
          <w:tab w:val="left" w:pos="5578"/>
        </w:tabs>
        <w:spacing w:line="360" w:lineRule="auto"/>
        <w:ind w:right="-227"/>
        <w:rPr>
          <w:noProof/>
          <w:lang w:val="en-IN"/>
        </w:rPr>
      </w:pPr>
      <w:r w:rsidRPr="00E601C8">
        <w:rPr>
          <w:noProof/>
          <w:lang w:val="en-IN"/>
        </w:rPr>
        <w:t>CO₂ emissions by country and year</w:t>
      </w:r>
    </w:p>
    <w:p w14:paraId="20465919" w14:textId="77777777" w:rsidR="00E601C8" w:rsidRPr="00E601C8" w:rsidRDefault="00E601C8" w:rsidP="00E601C8">
      <w:pPr>
        <w:numPr>
          <w:ilvl w:val="0"/>
          <w:numId w:val="68"/>
        </w:numPr>
        <w:tabs>
          <w:tab w:val="left" w:pos="5578"/>
        </w:tabs>
        <w:spacing w:line="360" w:lineRule="auto"/>
        <w:ind w:right="-227"/>
        <w:rPr>
          <w:noProof/>
          <w:lang w:val="en-IN"/>
        </w:rPr>
      </w:pPr>
      <w:r w:rsidRPr="00E601C8">
        <w:rPr>
          <w:noProof/>
          <w:lang w:val="en-IN"/>
        </w:rPr>
        <w:t>Sea level measurements over time</w:t>
      </w:r>
    </w:p>
    <w:p w14:paraId="45D4E262" w14:textId="77777777" w:rsidR="00E601C8" w:rsidRPr="00E601C8" w:rsidRDefault="00E601C8" w:rsidP="00E601C8">
      <w:pPr>
        <w:numPr>
          <w:ilvl w:val="0"/>
          <w:numId w:val="68"/>
        </w:numPr>
        <w:tabs>
          <w:tab w:val="left" w:pos="5578"/>
        </w:tabs>
        <w:spacing w:line="360" w:lineRule="auto"/>
        <w:ind w:right="-227"/>
        <w:rPr>
          <w:noProof/>
          <w:lang w:val="en-IN"/>
        </w:rPr>
      </w:pPr>
      <w:r w:rsidRPr="00E601C8">
        <w:rPr>
          <w:noProof/>
          <w:lang w:val="en-IN"/>
        </w:rPr>
        <w:t>Temperature data across different regions</w:t>
      </w:r>
      <w:r w:rsidRPr="00E601C8">
        <w:rPr>
          <w:noProof/>
          <w:lang w:val="en-IN"/>
        </w:rPr>
        <w:br/>
        <w:t>This structured format helps in easier analysis and visualization.</w:t>
      </w:r>
    </w:p>
    <w:p w14:paraId="12FD9C53" w14:textId="0F4B6265" w:rsidR="00E601C8" w:rsidRPr="00E601C8" w:rsidRDefault="00E601C8" w:rsidP="00E601C8">
      <w:pPr>
        <w:tabs>
          <w:tab w:val="left" w:pos="5578"/>
        </w:tabs>
        <w:spacing w:line="360" w:lineRule="auto"/>
        <w:ind w:right="-227"/>
        <w:rPr>
          <w:b/>
          <w:bCs/>
          <w:noProof/>
          <w:lang w:val="en-IN"/>
        </w:rPr>
      </w:pPr>
      <w:r w:rsidRPr="00E601C8">
        <w:rPr>
          <w:b/>
          <w:bCs/>
          <w:noProof/>
          <w:lang w:val="en-IN"/>
        </w:rPr>
        <w:t xml:space="preserve"> 4</w:t>
      </w:r>
      <w:r>
        <w:rPr>
          <w:b/>
          <w:bCs/>
          <w:noProof/>
          <w:lang w:val="en-IN"/>
        </w:rPr>
        <w:t>.</w:t>
      </w:r>
      <w:r w:rsidRPr="00E601C8">
        <w:rPr>
          <w:b/>
          <w:bCs/>
          <w:noProof/>
          <w:lang w:val="en-IN"/>
        </w:rPr>
        <w:t xml:space="preserve"> Data Analysis</w:t>
      </w:r>
    </w:p>
    <w:p w14:paraId="2662E403" w14:textId="77777777" w:rsidR="00E601C8" w:rsidRPr="00E601C8" w:rsidRDefault="00E601C8" w:rsidP="00E601C8">
      <w:pPr>
        <w:tabs>
          <w:tab w:val="left" w:pos="5578"/>
        </w:tabs>
        <w:spacing w:line="360" w:lineRule="auto"/>
        <w:ind w:right="-227"/>
        <w:rPr>
          <w:noProof/>
          <w:lang w:val="en-IN"/>
        </w:rPr>
      </w:pPr>
      <w:r w:rsidRPr="00E601C8">
        <w:rPr>
          <w:noProof/>
          <w:lang w:val="en-IN"/>
        </w:rPr>
        <w:t>The processed data is analyzed to identify patterns, trends, and relationships.</w:t>
      </w:r>
    </w:p>
    <w:p w14:paraId="3AD201FC" w14:textId="77777777" w:rsidR="00E601C8" w:rsidRPr="00E601C8" w:rsidRDefault="00E601C8" w:rsidP="00E601C8">
      <w:pPr>
        <w:numPr>
          <w:ilvl w:val="0"/>
          <w:numId w:val="69"/>
        </w:numPr>
        <w:tabs>
          <w:tab w:val="left" w:pos="5578"/>
        </w:tabs>
        <w:spacing w:line="360" w:lineRule="auto"/>
        <w:ind w:right="-227"/>
        <w:rPr>
          <w:noProof/>
          <w:lang w:val="en-IN"/>
        </w:rPr>
      </w:pPr>
      <w:r w:rsidRPr="00E601C8">
        <w:rPr>
          <w:noProof/>
          <w:lang w:val="en-IN"/>
        </w:rPr>
        <w:t>CO₂ emission trends are studied over time</w:t>
      </w:r>
    </w:p>
    <w:p w14:paraId="25A2F18C" w14:textId="77777777" w:rsidR="00E601C8" w:rsidRPr="00E601C8" w:rsidRDefault="00E601C8" w:rsidP="00E601C8">
      <w:pPr>
        <w:numPr>
          <w:ilvl w:val="0"/>
          <w:numId w:val="69"/>
        </w:numPr>
        <w:tabs>
          <w:tab w:val="left" w:pos="5578"/>
        </w:tabs>
        <w:spacing w:line="360" w:lineRule="auto"/>
        <w:ind w:right="-227"/>
        <w:rPr>
          <w:noProof/>
          <w:lang w:val="en-IN"/>
        </w:rPr>
      </w:pPr>
      <w:r w:rsidRPr="00E601C8">
        <w:rPr>
          <w:noProof/>
          <w:lang w:val="en-IN"/>
        </w:rPr>
        <w:t>Changes in sea level are observed using smoothed trends</w:t>
      </w:r>
    </w:p>
    <w:p w14:paraId="771948E5" w14:textId="77777777" w:rsidR="00E601C8" w:rsidRPr="00E601C8" w:rsidRDefault="00E601C8" w:rsidP="00E601C8">
      <w:pPr>
        <w:numPr>
          <w:ilvl w:val="0"/>
          <w:numId w:val="69"/>
        </w:numPr>
        <w:tabs>
          <w:tab w:val="left" w:pos="5578"/>
        </w:tabs>
        <w:spacing w:line="360" w:lineRule="auto"/>
        <w:ind w:right="-227"/>
        <w:rPr>
          <w:noProof/>
          <w:lang w:val="en-IN"/>
        </w:rPr>
      </w:pPr>
      <w:r w:rsidRPr="00E601C8">
        <w:rPr>
          <w:noProof/>
          <w:lang w:val="en-IN"/>
        </w:rPr>
        <w:t>Temperature variations across countries and years are analyzed</w:t>
      </w:r>
      <w:r w:rsidRPr="00E601C8">
        <w:rPr>
          <w:noProof/>
          <w:lang w:val="en-IN"/>
        </w:rPr>
        <w:br/>
        <w:t>This step helps in understanding how climate indicators change over time.</w:t>
      </w:r>
    </w:p>
    <w:p w14:paraId="200E6C82" w14:textId="0AB7204B" w:rsidR="00E601C8" w:rsidRPr="00E601C8" w:rsidRDefault="00E601C8" w:rsidP="00E601C8">
      <w:pPr>
        <w:tabs>
          <w:tab w:val="left" w:pos="5578"/>
        </w:tabs>
        <w:spacing w:line="360" w:lineRule="auto"/>
        <w:ind w:right="-227"/>
        <w:rPr>
          <w:b/>
          <w:bCs/>
          <w:noProof/>
          <w:lang w:val="en-IN"/>
        </w:rPr>
      </w:pPr>
      <w:r w:rsidRPr="00E601C8">
        <w:rPr>
          <w:b/>
          <w:bCs/>
          <w:noProof/>
          <w:lang w:val="en-IN"/>
        </w:rPr>
        <w:t xml:space="preserve"> 5</w:t>
      </w:r>
      <w:r>
        <w:rPr>
          <w:b/>
          <w:bCs/>
          <w:noProof/>
          <w:lang w:val="en-IN"/>
        </w:rPr>
        <w:t>.</w:t>
      </w:r>
      <w:r w:rsidRPr="00E601C8">
        <w:rPr>
          <w:b/>
          <w:bCs/>
          <w:noProof/>
          <w:lang w:val="en-IN"/>
        </w:rPr>
        <w:t xml:space="preserve"> Visual Analytics</w:t>
      </w:r>
    </w:p>
    <w:p w14:paraId="64657FAE" w14:textId="77777777" w:rsidR="00E601C8" w:rsidRPr="00E601C8" w:rsidRDefault="00E601C8" w:rsidP="00E601C8">
      <w:pPr>
        <w:tabs>
          <w:tab w:val="left" w:pos="5578"/>
        </w:tabs>
        <w:spacing w:line="360" w:lineRule="auto"/>
        <w:ind w:right="-227"/>
        <w:rPr>
          <w:noProof/>
          <w:lang w:val="en-IN"/>
        </w:rPr>
      </w:pPr>
      <w:r w:rsidRPr="00E601C8">
        <w:rPr>
          <w:noProof/>
          <w:lang w:val="en-IN"/>
        </w:rPr>
        <w:t>Visual analytics is applied to convert analyzed data into:</w:t>
      </w:r>
    </w:p>
    <w:p w14:paraId="24E028DA" w14:textId="77777777" w:rsidR="00E601C8" w:rsidRPr="00E601C8" w:rsidRDefault="00E601C8" w:rsidP="00E601C8">
      <w:pPr>
        <w:numPr>
          <w:ilvl w:val="0"/>
          <w:numId w:val="70"/>
        </w:numPr>
        <w:tabs>
          <w:tab w:val="left" w:pos="5578"/>
        </w:tabs>
        <w:spacing w:line="360" w:lineRule="auto"/>
        <w:ind w:right="-227"/>
        <w:rPr>
          <w:noProof/>
          <w:lang w:val="en-IN"/>
        </w:rPr>
      </w:pPr>
      <w:r w:rsidRPr="00E601C8">
        <w:rPr>
          <w:noProof/>
          <w:lang w:val="en-IN"/>
        </w:rPr>
        <w:t>Line graphs for trend analysis</w:t>
      </w:r>
    </w:p>
    <w:p w14:paraId="468C0996" w14:textId="77777777" w:rsidR="00E601C8" w:rsidRPr="00E601C8" w:rsidRDefault="00E601C8" w:rsidP="00E601C8">
      <w:pPr>
        <w:numPr>
          <w:ilvl w:val="0"/>
          <w:numId w:val="70"/>
        </w:numPr>
        <w:tabs>
          <w:tab w:val="left" w:pos="5578"/>
        </w:tabs>
        <w:spacing w:line="360" w:lineRule="auto"/>
        <w:ind w:right="-227"/>
        <w:rPr>
          <w:noProof/>
          <w:lang w:val="en-IN"/>
        </w:rPr>
      </w:pPr>
      <w:r w:rsidRPr="00E601C8">
        <w:rPr>
          <w:noProof/>
          <w:lang w:val="en-IN"/>
        </w:rPr>
        <w:t>Bar charts for comparison</w:t>
      </w:r>
    </w:p>
    <w:p w14:paraId="0558A9E5" w14:textId="77777777" w:rsidR="00E601C8" w:rsidRPr="00E601C8" w:rsidRDefault="00E601C8" w:rsidP="00E601C8">
      <w:pPr>
        <w:numPr>
          <w:ilvl w:val="0"/>
          <w:numId w:val="70"/>
        </w:numPr>
        <w:tabs>
          <w:tab w:val="left" w:pos="5578"/>
        </w:tabs>
        <w:spacing w:line="360" w:lineRule="auto"/>
        <w:ind w:right="-227"/>
        <w:rPr>
          <w:noProof/>
          <w:lang w:val="en-IN"/>
        </w:rPr>
      </w:pPr>
      <w:r w:rsidRPr="00E601C8">
        <w:rPr>
          <w:noProof/>
          <w:lang w:val="en-IN"/>
        </w:rPr>
        <w:t>Pie charts for distribution</w:t>
      </w:r>
    </w:p>
    <w:p w14:paraId="357A66F8" w14:textId="77777777" w:rsidR="00E601C8" w:rsidRPr="00E601C8" w:rsidRDefault="00E601C8" w:rsidP="00E601C8">
      <w:pPr>
        <w:numPr>
          <w:ilvl w:val="0"/>
          <w:numId w:val="70"/>
        </w:numPr>
        <w:tabs>
          <w:tab w:val="left" w:pos="5578"/>
        </w:tabs>
        <w:spacing w:line="360" w:lineRule="auto"/>
        <w:ind w:right="-227"/>
        <w:rPr>
          <w:noProof/>
          <w:lang w:val="en-IN"/>
        </w:rPr>
      </w:pPr>
      <w:r w:rsidRPr="00E601C8">
        <w:rPr>
          <w:noProof/>
          <w:lang w:val="en-IN"/>
        </w:rPr>
        <w:lastRenderedPageBreak/>
        <w:t>Dashboards for overall visualization</w:t>
      </w:r>
      <w:r w:rsidRPr="00E601C8">
        <w:rPr>
          <w:noProof/>
          <w:lang w:val="en-IN"/>
        </w:rPr>
        <w:br/>
        <w:t>These visuals help in clearly understanding complex climate data.</w:t>
      </w:r>
    </w:p>
    <w:p w14:paraId="33CD1B73" w14:textId="03D85948" w:rsidR="00E601C8" w:rsidRPr="00E601C8" w:rsidRDefault="00E601C8" w:rsidP="00E601C8">
      <w:pPr>
        <w:tabs>
          <w:tab w:val="left" w:pos="5578"/>
        </w:tabs>
        <w:spacing w:line="360" w:lineRule="auto"/>
        <w:ind w:right="-227"/>
        <w:rPr>
          <w:b/>
          <w:bCs/>
          <w:noProof/>
          <w:lang w:val="en-IN"/>
        </w:rPr>
      </w:pPr>
      <w:r w:rsidRPr="00E601C8">
        <w:rPr>
          <w:b/>
          <w:bCs/>
          <w:noProof/>
          <w:lang w:val="en-IN"/>
        </w:rPr>
        <w:t xml:space="preserve"> 6</w:t>
      </w:r>
      <w:r>
        <w:rPr>
          <w:b/>
          <w:bCs/>
          <w:noProof/>
          <w:lang w:val="en-IN"/>
        </w:rPr>
        <w:t>.</w:t>
      </w:r>
      <w:r w:rsidRPr="00E601C8">
        <w:rPr>
          <w:b/>
          <w:bCs/>
          <w:noProof/>
          <w:lang w:val="en-IN"/>
        </w:rPr>
        <w:t xml:space="preserve"> User Interaction and Exploration</w:t>
      </w:r>
    </w:p>
    <w:p w14:paraId="5EA2DF12" w14:textId="77777777" w:rsidR="00E601C8" w:rsidRPr="00E601C8" w:rsidRDefault="00E601C8" w:rsidP="00E601C8">
      <w:pPr>
        <w:tabs>
          <w:tab w:val="left" w:pos="5578"/>
        </w:tabs>
        <w:spacing w:line="360" w:lineRule="auto"/>
        <w:ind w:right="-227"/>
        <w:rPr>
          <w:noProof/>
          <w:lang w:val="en-IN"/>
        </w:rPr>
      </w:pPr>
      <w:r w:rsidRPr="00E601C8">
        <w:rPr>
          <w:noProof/>
          <w:lang w:val="en-IN"/>
        </w:rPr>
        <w:t>Users can interact with the visualizations by:</w:t>
      </w:r>
    </w:p>
    <w:p w14:paraId="29549CA4" w14:textId="77777777" w:rsidR="00E601C8" w:rsidRPr="00E601C8" w:rsidRDefault="00E601C8" w:rsidP="00E601C8">
      <w:pPr>
        <w:numPr>
          <w:ilvl w:val="0"/>
          <w:numId w:val="71"/>
        </w:numPr>
        <w:tabs>
          <w:tab w:val="left" w:pos="5578"/>
        </w:tabs>
        <w:spacing w:line="360" w:lineRule="auto"/>
        <w:ind w:right="-227"/>
        <w:rPr>
          <w:noProof/>
          <w:lang w:val="en-IN"/>
        </w:rPr>
      </w:pPr>
      <w:r w:rsidRPr="00E601C8">
        <w:rPr>
          <w:noProof/>
          <w:lang w:val="en-IN"/>
        </w:rPr>
        <w:t>Filtering data by year or region</w:t>
      </w:r>
    </w:p>
    <w:p w14:paraId="2E0A1705" w14:textId="77777777" w:rsidR="00E601C8" w:rsidRPr="00E601C8" w:rsidRDefault="00E601C8" w:rsidP="00E601C8">
      <w:pPr>
        <w:numPr>
          <w:ilvl w:val="0"/>
          <w:numId w:val="71"/>
        </w:numPr>
        <w:tabs>
          <w:tab w:val="left" w:pos="5578"/>
        </w:tabs>
        <w:spacing w:line="360" w:lineRule="auto"/>
        <w:ind w:right="-227"/>
        <w:rPr>
          <w:noProof/>
          <w:lang w:val="en-IN"/>
        </w:rPr>
      </w:pPr>
      <w:r w:rsidRPr="00E601C8">
        <w:rPr>
          <w:noProof/>
          <w:lang w:val="en-IN"/>
        </w:rPr>
        <w:t>Comparing different climate parameters</w:t>
      </w:r>
    </w:p>
    <w:p w14:paraId="5421F3AE" w14:textId="77777777" w:rsidR="00E601C8" w:rsidRPr="00E601C8" w:rsidRDefault="00E601C8" w:rsidP="00E601C8">
      <w:pPr>
        <w:numPr>
          <w:ilvl w:val="0"/>
          <w:numId w:val="71"/>
        </w:numPr>
        <w:tabs>
          <w:tab w:val="left" w:pos="5578"/>
        </w:tabs>
        <w:spacing w:line="360" w:lineRule="auto"/>
        <w:ind w:right="-227"/>
        <w:rPr>
          <w:noProof/>
          <w:lang w:val="en-IN"/>
        </w:rPr>
      </w:pPr>
      <w:r w:rsidRPr="00E601C8">
        <w:rPr>
          <w:noProof/>
          <w:lang w:val="en-IN"/>
        </w:rPr>
        <w:t>Observing specific climate trends</w:t>
      </w:r>
      <w:r w:rsidRPr="00E601C8">
        <w:rPr>
          <w:noProof/>
          <w:lang w:val="en-IN"/>
        </w:rPr>
        <w:br/>
        <w:t>This improves user engagement and understanding.</w:t>
      </w:r>
    </w:p>
    <w:p w14:paraId="358E4463" w14:textId="2C0FAAC7" w:rsidR="00E601C8" w:rsidRPr="00E601C8" w:rsidRDefault="00E601C8" w:rsidP="00E601C8">
      <w:pPr>
        <w:tabs>
          <w:tab w:val="left" w:pos="5578"/>
        </w:tabs>
        <w:spacing w:line="360" w:lineRule="auto"/>
        <w:ind w:right="-227"/>
        <w:rPr>
          <w:b/>
          <w:bCs/>
          <w:noProof/>
          <w:lang w:val="en-IN"/>
        </w:rPr>
      </w:pPr>
      <w:r w:rsidRPr="00E601C8">
        <w:rPr>
          <w:b/>
          <w:bCs/>
          <w:noProof/>
          <w:lang w:val="en-IN"/>
        </w:rPr>
        <w:t xml:space="preserve"> 7</w:t>
      </w:r>
      <w:r>
        <w:rPr>
          <w:b/>
          <w:bCs/>
          <w:noProof/>
          <w:lang w:val="en-IN"/>
        </w:rPr>
        <w:t>.</w:t>
      </w:r>
      <w:r w:rsidRPr="00E601C8">
        <w:rPr>
          <w:b/>
          <w:bCs/>
          <w:noProof/>
          <w:lang w:val="en-IN"/>
        </w:rPr>
        <w:t xml:space="preserve"> Result Interpretation</w:t>
      </w:r>
    </w:p>
    <w:p w14:paraId="2DE24C34" w14:textId="77777777" w:rsidR="00E601C8" w:rsidRPr="00E601C8" w:rsidRDefault="00E601C8" w:rsidP="00E601C8">
      <w:pPr>
        <w:tabs>
          <w:tab w:val="left" w:pos="5578"/>
        </w:tabs>
        <w:spacing w:line="360" w:lineRule="auto"/>
        <w:ind w:right="-227"/>
        <w:rPr>
          <w:noProof/>
          <w:lang w:val="en-IN"/>
        </w:rPr>
      </w:pPr>
      <w:r w:rsidRPr="00E601C8">
        <w:rPr>
          <w:noProof/>
          <w:lang w:val="en-IN"/>
        </w:rPr>
        <w:t>The final step involves interpreting the visual outputs. The results clearly show that increasing CO₂ emissions are strongly linked with rising temperatures and sea levels. This confirms the impact of human activities on climate change.</w:t>
      </w:r>
    </w:p>
    <w:p w14:paraId="0F740731" w14:textId="77777777" w:rsidR="00AB7597" w:rsidRPr="00E601C8" w:rsidRDefault="00AB7597" w:rsidP="006637FB">
      <w:pPr>
        <w:tabs>
          <w:tab w:val="left" w:pos="5578"/>
        </w:tabs>
        <w:spacing w:line="360" w:lineRule="auto"/>
        <w:ind w:right="-227"/>
        <w:rPr>
          <w:noProof/>
        </w:rPr>
      </w:pPr>
    </w:p>
    <w:p w14:paraId="5E8FBDA9" w14:textId="77777777" w:rsidR="00AB7597" w:rsidRDefault="00AB7597" w:rsidP="00E601C8">
      <w:pPr>
        <w:tabs>
          <w:tab w:val="left" w:pos="5578"/>
        </w:tabs>
        <w:spacing w:line="360" w:lineRule="auto"/>
        <w:ind w:right="-227"/>
        <w:rPr>
          <w:noProof/>
        </w:rPr>
      </w:pPr>
    </w:p>
    <w:p w14:paraId="499351F1" w14:textId="77777777" w:rsidR="00E601C8" w:rsidRDefault="00E601C8" w:rsidP="00E601C8">
      <w:pPr>
        <w:tabs>
          <w:tab w:val="left" w:pos="5578"/>
        </w:tabs>
        <w:spacing w:line="360" w:lineRule="auto"/>
        <w:ind w:right="-227"/>
        <w:rPr>
          <w:noProof/>
        </w:rPr>
      </w:pPr>
    </w:p>
    <w:p w14:paraId="39A203FF" w14:textId="77777777" w:rsidR="00E601C8" w:rsidRDefault="00E601C8" w:rsidP="00E601C8">
      <w:pPr>
        <w:tabs>
          <w:tab w:val="left" w:pos="5578"/>
        </w:tabs>
        <w:spacing w:line="360" w:lineRule="auto"/>
        <w:ind w:right="-227"/>
        <w:rPr>
          <w:noProof/>
        </w:rPr>
      </w:pPr>
    </w:p>
    <w:p w14:paraId="2AD90099" w14:textId="77777777" w:rsidR="00E601C8" w:rsidRDefault="00E601C8" w:rsidP="00E601C8">
      <w:pPr>
        <w:tabs>
          <w:tab w:val="left" w:pos="5578"/>
        </w:tabs>
        <w:spacing w:line="360" w:lineRule="auto"/>
        <w:ind w:right="-227"/>
        <w:rPr>
          <w:noProof/>
        </w:rPr>
      </w:pPr>
    </w:p>
    <w:p w14:paraId="1C35F7E1" w14:textId="77777777" w:rsidR="00E601C8" w:rsidRDefault="00E601C8" w:rsidP="00E601C8">
      <w:pPr>
        <w:tabs>
          <w:tab w:val="left" w:pos="5578"/>
        </w:tabs>
        <w:spacing w:line="360" w:lineRule="auto"/>
        <w:ind w:right="-227"/>
        <w:rPr>
          <w:noProof/>
        </w:rPr>
      </w:pPr>
    </w:p>
    <w:p w14:paraId="287EFBC5" w14:textId="77777777" w:rsidR="00E601C8" w:rsidRDefault="00E601C8" w:rsidP="00E601C8">
      <w:pPr>
        <w:tabs>
          <w:tab w:val="left" w:pos="5578"/>
        </w:tabs>
        <w:spacing w:line="360" w:lineRule="auto"/>
        <w:ind w:right="-227"/>
        <w:rPr>
          <w:noProof/>
        </w:rPr>
      </w:pPr>
    </w:p>
    <w:p w14:paraId="12B707CD" w14:textId="77777777" w:rsidR="00E601C8" w:rsidRDefault="00E601C8" w:rsidP="00E601C8">
      <w:pPr>
        <w:tabs>
          <w:tab w:val="left" w:pos="5578"/>
        </w:tabs>
        <w:spacing w:line="360" w:lineRule="auto"/>
        <w:ind w:right="-227"/>
        <w:rPr>
          <w:noProof/>
        </w:rPr>
      </w:pPr>
    </w:p>
    <w:p w14:paraId="7A113368" w14:textId="77777777" w:rsidR="00E601C8" w:rsidRDefault="00E601C8" w:rsidP="00E601C8">
      <w:pPr>
        <w:tabs>
          <w:tab w:val="left" w:pos="5578"/>
        </w:tabs>
        <w:spacing w:line="360" w:lineRule="auto"/>
        <w:ind w:right="-227"/>
        <w:rPr>
          <w:noProof/>
        </w:rPr>
      </w:pPr>
    </w:p>
    <w:p w14:paraId="49B842D8" w14:textId="77777777" w:rsidR="00E601C8" w:rsidRDefault="00E601C8" w:rsidP="00E601C8">
      <w:pPr>
        <w:tabs>
          <w:tab w:val="left" w:pos="5578"/>
        </w:tabs>
        <w:spacing w:line="360" w:lineRule="auto"/>
        <w:ind w:right="-227"/>
        <w:rPr>
          <w:noProof/>
        </w:rPr>
      </w:pPr>
    </w:p>
    <w:p w14:paraId="5BDF5F71" w14:textId="77777777" w:rsidR="00E601C8" w:rsidRDefault="00E601C8" w:rsidP="00E601C8">
      <w:pPr>
        <w:tabs>
          <w:tab w:val="left" w:pos="5578"/>
        </w:tabs>
        <w:spacing w:line="360" w:lineRule="auto"/>
        <w:ind w:right="-227"/>
        <w:rPr>
          <w:noProof/>
        </w:rPr>
      </w:pPr>
    </w:p>
    <w:p w14:paraId="5048D810" w14:textId="77777777" w:rsidR="00E601C8" w:rsidRDefault="00E601C8" w:rsidP="00E601C8">
      <w:pPr>
        <w:tabs>
          <w:tab w:val="left" w:pos="5578"/>
        </w:tabs>
        <w:spacing w:line="360" w:lineRule="auto"/>
        <w:ind w:right="-227"/>
        <w:rPr>
          <w:noProof/>
        </w:rPr>
      </w:pPr>
    </w:p>
    <w:p w14:paraId="2EE3AE9D" w14:textId="77777777" w:rsidR="00E601C8" w:rsidRDefault="00E601C8" w:rsidP="00E601C8">
      <w:pPr>
        <w:tabs>
          <w:tab w:val="left" w:pos="5578"/>
        </w:tabs>
        <w:spacing w:line="360" w:lineRule="auto"/>
        <w:ind w:right="-227"/>
        <w:rPr>
          <w:noProof/>
        </w:rPr>
      </w:pPr>
    </w:p>
    <w:p w14:paraId="14E24373" w14:textId="77777777" w:rsidR="00E601C8" w:rsidRDefault="00E601C8" w:rsidP="00E601C8">
      <w:pPr>
        <w:tabs>
          <w:tab w:val="left" w:pos="5578"/>
        </w:tabs>
        <w:spacing w:line="360" w:lineRule="auto"/>
        <w:ind w:right="-227"/>
        <w:rPr>
          <w:noProof/>
        </w:rPr>
      </w:pPr>
    </w:p>
    <w:p w14:paraId="57C9D80A" w14:textId="77777777" w:rsidR="00E601C8" w:rsidRDefault="00E601C8" w:rsidP="00E601C8">
      <w:pPr>
        <w:tabs>
          <w:tab w:val="left" w:pos="5578"/>
        </w:tabs>
        <w:spacing w:line="360" w:lineRule="auto"/>
        <w:ind w:right="-227"/>
        <w:rPr>
          <w:noProof/>
        </w:rPr>
      </w:pPr>
    </w:p>
    <w:p w14:paraId="2AC89D45" w14:textId="77777777" w:rsidR="00E601C8" w:rsidRDefault="00E601C8" w:rsidP="00E601C8">
      <w:pPr>
        <w:tabs>
          <w:tab w:val="left" w:pos="5578"/>
        </w:tabs>
        <w:spacing w:line="360" w:lineRule="auto"/>
        <w:ind w:right="-227"/>
        <w:rPr>
          <w:noProof/>
        </w:rPr>
      </w:pPr>
    </w:p>
    <w:p w14:paraId="3588003C" w14:textId="77777777" w:rsidR="00E601C8" w:rsidRDefault="00E601C8" w:rsidP="00E601C8">
      <w:pPr>
        <w:tabs>
          <w:tab w:val="left" w:pos="5578"/>
        </w:tabs>
        <w:spacing w:line="360" w:lineRule="auto"/>
        <w:ind w:right="-227"/>
        <w:rPr>
          <w:noProof/>
        </w:rPr>
      </w:pPr>
    </w:p>
    <w:p w14:paraId="21364956" w14:textId="77777777" w:rsidR="00E601C8" w:rsidRDefault="00E601C8" w:rsidP="00E601C8">
      <w:pPr>
        <w:tabs>
          <w:tab w:val="left" w:pos="5578"/>
        </w:tabs>
        <w:spacing w:line="360" w:lineRule="auto"/>
        <w:ind w:right="-227"/>
        <w:rPr>
          <w:noProof/>
        </w:rPr>
      </w:pPr>
    </w:p>
    <w:p w14:paraId="5C23BEEE" w14:textId="77777777" w:rsidR="00E601C8" w:rsidRPr="007B0766" w:rsidRDefault="00E601C8" w:rsidP="00E601C8">
      <w:pPr>
        <w:tabs>
          <w:tab w:val="left" w:pos="5578"/>
        </w:tabs>
        <w:spacing w:line="360" w:lineRule="auto"/>
        <w:ind w:right="-227"/>
        <w:rPr>
          <w:noProof/>
        </w:rPr>
      </w:pPr>
    </w:p>
    <w:p w14:paraId="5841156E" w14:textId="0C28FC6F" w:rsidR="00674882" w:rsidRPr="00674882" w:rsidRDefault="00674882" w:rsidP="00674882">
      <w:pPr>
        <w:pStyle w:val="ListParagraph"/>
        <w:numPr>
          <w:ilvl w:val="0"/>
          <w:numId w:val="43"/>
        </w:numPr>
        <w:tabs>
          <w:tab w:val="left" w:pos="5578"/>
        </w:tabs>
        <w:spacing w:line="360" w:lineRule="auto"/>
        <w:rPr>
          <w:b/>
          <w:bCs/>
          <w:sz w:val="28"/>
          <w:szCs w:val="28"/>
          <w:lang w:val="en-IN"/>
        </w:rPr>
      </w:pPr>
      <w:r w:rsidRPr="00674882">
        <w:rPr>
          <w:b/>
          <w:bCs/>
          <w:sz w:val="28"/>
          <w:szCs w:val="28"/>
          <w:lang w:val="en-IN"/>
        </w:rPr>
        <w:lastRenderedPageBreak/>
        <w:t>DATASET</w:t>
      </w:r>
      <w:r>
        <w:rPr>
          <w:b/>
          <w:bCs/>
          <w:sz w:val="28"/>
          <w:szCs w:val="28"/>
          <w:lang w:val="en-IN"/>
        </w:rPr>
        <w:t>:</w:t>
      </w:r>
    </w:p>
    <w:p w14:paraId="04B00246" w14:textId="21312F7B" w:rsidR="00EC3DB2" w:rsidRDefault="00EC3DB2" w:rsidP="001148CF">
      <w:pPr>
        <w:tabs>
          <w:tab w:val="left" w:pos="5578"/>
        </w:tabs>
        <w:spacing w:line="360" w:lineRule="auto"/>
        <w:rPr>
          <w:b/>
          <w:bCs/>
          <w:sz w:val="28"/>
          <w:szCs w:val="28"/>
          <w:lang w:val="en-IN"/>
        </w:rPr>
      </w:pPr>
      <w:r w:rsidRPr="00EC3DB2">
        <w:rPr>
          <w:b/>
          <w:bCs/>
          <w:noProof/>
          <w:sz w:val="28"/>
          <w:szCs w:val="28"/>
          <w:lang w:val="en-IN"/>
        </w:rPr>
        <w:drawing>
          <wp:inline distT="0" distB="0" distL="0" distR="0" wp14:anchorId="76F73827" wp14:editId="6CB91C5D">
            <wp:extent cx="5943600" cy="4420870"/>
            <wp:effectExtent l="0" t="0" r="0" b="0"/>
            <wp:docPr id="206003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33045" name=""/>
                    <pic:cNvPicPr/>
                  </pic:nvPicPr>
                  <pic:blipFill>
                    <a:blip r:embed="rId34"/>
                    <a:stretch>
                      <a:fillRect/>
                    </a:stretch>
                  </pic:blipFill>
                  <pic:spPr>
                    <a:xfrm>
                      <a:off x="0" y="0"/>
                      <a:ext cx="5943600" cy="4420870"/>
                    </a:xfrm>
                    <a:prstGeom prst="rect">
                      <a:avLst/>
                    </a:prstGeom>
                  </pic:spPr>
                </pic:pic>
              </a:graphicData>
            </a:graphic>
          </wp:inline>
        </w:drawing>
      </w:r>
    </w:p>
    <w:p w14:paraId="2EB99EA0" w14:textId="37A6385D" w:rsidR="00C97322" w:rsidRDefault="00C97322" w:rsidP="001148CF">
      <w:pPr>
        <w:tabs>
          <w:tab w:val="left" w:pos="5578"/>
        </w:tabs>
        <w:spacing w:line="360" w:lineRule="auto"/>
        <w:rPr>
          <w:b/>
          <w:bCs/>
          <w:sz w:val="28"/>
          <w:szCs w:val="28"/>
          <w:lang w:val="en-IN"/>
        </w:rPr>
      </w:pPr>
      <w:r w:rsidRPr="00C97322">
        <w:rPr>
          <w:b/>
          <w:bCs/>
          <w:noProof/>
          <w:sz w:val="28"/>
          <w:szCs w:val="28"/>
          <w:lang w:val="en-IN"/>
        </w:rPr>
        <w:lastRenderedPageBreak/>
        <w:drawing>
          <wp:inline distT="0" distB="0" distL="0" distR="0" wp14:anchorId="7ECD11D0" wp14:editId="37B8C113">
            <wp:extent cx="5943600" cy="4591050"/>
            <wp:effectExtent l="0" t="0" r="0" b="0"/>
            <wp:docPr id="34847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74046" name=""/>
                    <pic:cNvPicPr/>
                  </pic:nvPicPr>
                  <pic:blipFill>
                    <a:blip r:embed="rId35"/>
                    <a:stretch>
                      <a:fillRect/>
                    </a:stretch>
                  </pic:blipFill>
                  <pic:spPr>
                    <a:xfrm>
                      <a:off x="0" y="0"/>
                      <a:ext cx="5943600" cy="4591050"/>
                    </a:xfrm>
                    <a:prstGeom prst="rect">
                      <a:avLst/>
                    </a:prstGeom>
                  </pic:spPr>
                </pic:pic>
              </a:graphicData>
            </a:graphic>
          </wp:inline>
        </w:drawing>
      </w:r>
    </w:p>
    <w:p w14:paraId="08322BC4" w14:textId="382AE841" w:rsidR="00B03CD4" w:rsidRPr="001518A8" w:rsidRDefault="00B03CD4" w:rsidP="001148CF">
      <w:pPr>
        <w:tabs>
          <w:tab w:val="left" w:pos="5578"/>
        </w:tabs>
        <w:spacing w:line="360" w:lineRule="auto"/>
        <w:rPr>
          <w:b/>
          <w:bCs/>
          <w:sz w:val="28"/>
          <w:szCs w:val="28"/>
          <w:lang w:val="en-IN"/>
        </w:rPr>
      </w:pPr>
      <w:r w:rsidRPr="00B03CD4">
        <w:rPr>
          <w:b/>
          <w:bCs/>
          <w:noProof/>
          <w:sz w:val="28"/>
          <w:szCs w:val="28"/>
          <w:lang w:val="en-IN"/>
        </w:rPr>
        <w:lastRenderedPageBreak/>
        <w:drawing>
          <wp:inline distT="0" distB="0" distL="0" distR="0" wp14:anchorId="611CE25F" wp14:editId="559C34BF">
            <wp:extent cx="5943600" cy="6410325"/>
            <wp:effectExtent l="0" t="0" r="0" b="9525"/>
            <wp:docPr id="186018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87251" name=""/>
                    <pic:cNvPicPr/>
                  </pic:nvPicPr>
                  <pic:blipFill>
                    <a:blip r:embed="rId36"/>
                    <a:stretch>
                      <a:fillRect/>
                    </a:stretch>
                  </pic:blipFill>
                  <pic:spPr>
                    <a:xfrm>
                      <a:off x="0" y="0"/>
                      <a:ext cx="5943600" cy="6410325"/>
                    </a:xfrm>
                    <a:prstGeom prst="rect">
                      <a:avLst/>
                    </a:prstGeom>
                  </pic:spPr>
                </pic:pic>
              </a:graphicData>
            </a:graphic>
          </wp:inline>
        </w:drawing>
      </w:r>
    </w:p>
    <w:p w14:paraId="0A57F85A" w14:textId="77777777" w:rsidR="00E601C8" w:rsidRDefault="00E601C8" w:rsidP="006B7845">
      <w:pPr>
        <w:tabs>
          <w:tab w:val="left" w:pos="5578"/>
        </w:tabs>
        <w:spacing w:line="360" w:lineRule="auto"/>
        <w:rPr>
          <w:b/>
          <w:bCs/>
          <w:sz w:val="28"/>
          <w:szCs w:val="28"/>
          <w:lang w:val="en-IN"/>
        </w:rPr>
      </w:pPr>
    </w:p>
    <w:p w14:paraId="6DFDA761" w14:textId="77777777" w:rsidR="00E601C8" w:rsidRDefault="00E601C8" w:rsidP="006B7845">
      <w:pPr>
        <w:tabs>
          <w:tab w:val="left" w:pos="5578"/>
        </w:tabs>
        <w:spacing w:line="360" w:lineRule="auto"/>
        <w:rPr>
          <w:b/>
          <w:bCs/>
          <w:sz w:val="28"/>
          <w:szCs w:val="28"/>
          <w:lang w:val="en-IN"/>
        </w:rPr>
      </w:pPr>
    </w:p>
    <w:p w14:paraId="44212236" w14:textId="77777777" w:rsidR="00E601C8" w:rsidRDefault="00E601C8" w:rsidP="006B7845">
      <w:pPr>
        <w:tabs>
          <w:tab w:val="left" w:pos="5578"/>
        </w:tabs>
        <w:spacing w:line="360" w:lineRule="auto"/>
        <w:rPr>
          <w:b/>
          <w:bCs/>
          <w:sz w:val="28"/>
          <w:szCs w:val="28"/>
          <w:lang w:val="en-IN"/>
        </w:rPr>
      </w:pPr>
    </w:p>
    <w:p w14:paraId="5FBD37C0" w14:textId="77777777" w:rsidR="00E601C8" w:rsidRDefault="00E601C8" w:rsidP="006B7845">
      <w:pPr>
        <w:tabs>
          <w:tab w:val="left" w:pos="5578"/>
        </w:tabs>
        <w:spacing w:line="360" w:lineRule="auto"/>
        <w:rPr>
          <w:b/>
          <w:bCs/>
          <w:sz w:val="28"/>
          <w:szCs w:val="28"/>
          <w:lang w:val="en-IN"/>
        </w:rPr>
      </w:pPr>
    </w:p>
    <w:p w14:paraId="11AA8F1E" w14:textId="77777777" w:rsidR="00E601C8" w:rsidRDefault="00E601C8" w:rsidP="006B7845">
      <w:pPr>
        <w:tabs>
          <w:tab w:val="left" w:pos="5578"/>
        </w:tabs>
        <w:spacing w:line="360" w:lineRule="auto"/>
        <w:rPr>
          <w:b/>
          <w:bCs/>
          <w:sz w:val="28"/>
          <w:szCs w:val="28"/>
          <w:lang w:val="en-IN"/>
        </w:rPr>
      </w:pPr>
    </w:p>
    <w:p w14:paraId="7CDB7C29" w14:textId="77777777" w:rsidR="00E601C8" w:rsidRDefault="00E601C8" w:rsidP="006B7845">
      <w:pPr>
        <w:tabs>
          <w:tab w:val="left" w:pos="5578"/>
        </w:tabs>
        <w:spacing w:line="360" w:lineRule="auto"/>
        <w:rPr>
          <w:b/>
          <w:bCs/>
          <w:sz w:val="28"/>
          <w:szCs w:val="28"/>
          <w:lang w:val="en-IN"/>
        </w:rPr>
      </w:pPr>
    </w:p>
    <w:p w14:paraId="6362621D" w14:textId="57413D5A" w:rsidR="00D27539" w:rsidRPr="007B0766" w:rsidRDefault="00E139C7" w:rsidP="006B7845">
      <w:pPr>
        <w:tabs>
          <w:tab w:val="left" w:pos="5578"/>
        </w:tabs>
        <w:spacing w:line="360" w:lineRule="auto"/>
        <w:rPr>
          <w:b/>
          <w:bCs/>
          <w:sz w:val="28"/>
          <w:szCs w:val="28"/>
          <w:lang w:val="en-IN"/>
        </w:rPr>
      </w:pPr>
      <w:r w:rsidRPr="007B0766">
        <w:rPr>
          <w:b/>
          <w:bCs/>
          <w:sz w:val="28"/>
          <w:szCs w:val="28"/>
          <w:lang w:val="en-IN"/>
        </w:rPr>
        <w:t>7. TESTING AND RESULTS</w:t>
      </w:r>
    </w:p>
    <w:p w14:paraId="5FA1B4C6" w14:textId="120616E6" w:rsidR="00230548" w:rsidRPr="007B0766" w:rsidRDefault="00E139C7" w:rsidP="000C0EB6">
      <w:pPr>
        <w:tabs>
          <w:tab w:val="left" w:pos="5578"/>
        </w:tabs>
        <w:spacing w:line="360" w:lineRule="auto"/>
        <w:rPr>
          <w:b/>
          <w:bCs/>
          <w:sz w:val="28"/>
          <w:szCs w:val="28"/>
          <w:lang w:val="en-IN"/>
        </w:rPr>
      </w:pPr>
      <w:r w:rsidRPr="007B0766">
        <w:rPr>
          <w:b/>
          <w:bCs/>
          <w:sz w:val="28"/>
          <w:szCs w:val="28"/>
          <w:lang w:val="en-IN"/>
        </w:rPr>
        <w:t>7.1 SAMPLE INPUTS AND OUTPUTS</w:t>
      </w:r>
    </w:p>
    <w:p w14:paraId="2CC65861" w14:textId="5829B24A" w:rsidR="00645A11" w:rsidRPr="007B0766" w:rsidRDefault="00A8283D" w:rsidP="000C0EB6">
      <w:pPr>
        <w:tabs>
          <w:tab w:val="left" w:pos="5578"/>
        </w:tabs>
        <w:spacing w:line="360" w:lineRule="auto"/>
        <w:jc w:val="center"/>
        <w:rPr>
          <w:b/>
          <w:bCs/>
          <w:lang w:val="en-IN"/>
        </w:rPr>
      </w:pPr>
      <w:r w:rsidRPr="00D27539">
        <w:rPr>
          <w:b/>
          <w:bCs/>
          <w:noProof/>
          <w:sz w:val="28"/>
          <w:szCs w:val="28"/>
          <w:lang w:val="en-IN"/>
        </w:rPr>
        <w:drawing>
          <wp:inline distT="0" distB="0" distL="0" distR="0" wp14:anchorId="52A9B2EC" wp14:editId="68E07CFD">
            <wp:extent cx="5943600" cy="3355340"/>
            <wp:effectExtent l="0" t="0" r="0" b="0"/>
            <wp:docPr id="66277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75512" name=""/>
                    <pic:cNvPicPr/>
                  </pic:nvPicPr>
                  <pic:blipFill>
                    <a:blip r:embed="rId37"/>
                    <a:stretch>
                      <a:fillRect/>
                    </a:stretch>
                  </pic:blipFill>
                  <pic:spPr>
                    <a:xfrm>
                      <a:off x="0" y="0"/>
                      <a:ext cx="5943600" cy="3355340"/>
                    </a:xfrm>
                    <a:prstGeom prst="rect">
                      <a:avLst/>
                    </a:prstGeom>
                  </pic:spPr>
                </pic:pic>
              </a:graphicData>
            </a:graphic>
          </wp:inline>
        </w:drawing>
      </w:r>
      <w:r w:rsidR="00A80B4E">
        <w:rPr>
          <w:noProof/>
        </w:rPr>
        <w:t xml:space="preserve"> </w:t>
      </w:r>
    </w:p>
    <w:p w14:paraId="022FCBCF" w14:textId="77D84DB8" w:rsidR="00032821" w:rsidRDefault="008912EB" w:rsidP="00250874">
      <w:pPr>
        <w:tabs>
          <w:tab w:val="left" w:pos="5578"/>
        </w:tabs>
        <w:spacing w:line="360" w:lineRule="auto"/>
        <w:rPr>
          <w:b/>
          <w:bCs/>
          <w:lang w:val="en-IN"/>
        </w:rPr>
      </w:pPr>
      <w:r w:rsidRPr="008912EB">
        <w:rPr>
          <w:b/>
          <w:bCs/>
          <w:noProof/>
          <w:lang w:val="en-IN"/>
        </w:rPr>
        <w:drawing>
          <wp:inline distT="0" distB="0" distL="0" distR="0" wp14:anchorId="402A7A10" wp14:editId="668569CE">
            <wp:extent cx="5943600" cy="3333115"/>
            <wp:effectExtent l="0" t="0" r="0" b="635"/>
            <wp:docPr id="1128799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99514" name=""/>
                    <pic:cNvPicPr/>
                  </pic:nvPicPr>
                  <pic:blipFill>
                    <a:blip r:embed="rId38"/>
                    <a:stretch>
                      <a:fillRect/>
                    </a:stretch>
                  </pic:blipFill>
                  <pic:spPr>
                    <a:xfrm>
                      <a:off x="0" y="0"/>
                      <a:ext cx="5943600" cy="3333115"/>
                    </a:xfrm>
                    <a:prstGeom prst="rect">
                      <a:avLst/>
                    </a:prstGeom>
                  </pic:spPr>
                </pic:pic>
              </a:graphicData>
            </a:graphic>
          </wp:inline>
        </w:drawing>
      </w:r>
    </w:p>
    <w:p w14:paraId="73876485" w14:textId="26897A4E" w:rsidR="007F1B23" w:rsidRDefault="007F1B23" w:rsidP="00250874">
      <w:pPr>
        <w:tabs>
          <w:tab w:val="left" w:pos="5578"/>
        </w:tabs>
        <w:spacing w:line="360" w:lineRule="auto"/>
        <w:rPr>
          <w:b/>
          <w:bCs/>
          <w:lang w:val="en-IN"/>
        </w:rPr>
      </w:pPr>
    </w:p>
    <w:p w14:paraId="1E376D0B" w14:textId="3C2ACDE7" w:rsidR="00F571C4" w:rsidRPr="007B0766" w:rsidRDefault="009012D7" w:rsidP="006031D3">
      <w:pPr>
        <w:tabs>
          <w:tab w:val="left" w:pos="5578"/>
        </w:tabs>
        <w:spacing w:line="360" w:lineRule="auto"/>
        <w:jc w:val="center"/>
        <w:rPr>
          <w:b/>
          <w:bCs/>
          <w:lang w:val="en-IN"/>
        </w:rPr>
      </w:pPr>
      <w:r w:rsidRPr="009012D7">
        <w:rPr>
          <w:b/>
          <w:bCs/>
          <w:noProof/>
          <w:lang w:val="en-IN"/>
        </w:rPr>
        <w:lastRenderedPageBreak/>
        <w:drawing>
          <wp:inline distT="0" distB="0" distL="0" distR="0" wp14:anchorId="5129F780" wp14:editId="27CDD630">
            <wp:extent cx="5943600" cy="3399155"/>
            <wp:effectExtent l="0" t="0" r="0" b="0"/>
            <wp:docPr id="156029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93170" name=""/>
                    <pic:cNvPicPr/>
                  </pic:nvPicPr>
                  <pic:blipFill>
                    <a:blip r:embed="rId39"/>
                    <a:stretch>
                      <a:fillRect/>
                    </a:stretch>
                  </pic:blipFill>
                  <pic:spPr>
                    <a:xfrm>
                      <a:off x="0" y="0"/>
                      <a:ext cx="5943600" cy="3399155"/>
                    </a:xfrm>
                    <a:prstGeom prst="rect">
                      <a:avLst/>
                    </a:prstGeom>
                  </pic:spPr>
                </pic:pic>
              </a:graphicData>
            </a:graphic>
          </wp:inline>
        </w:drawing>
      </w:r>
    </w:p>
    <w:p w14:paraId="4E2FD23C" w14:textId="77777777" w:rsidR="0082338F" w:rsidRDefault="0082338F" w:rsidP="006B7845">
      <w:pPr>
        <w:tabs>
          <w:tab w:val="left" w:pos="5578"/>
        </w:tabs>
        <w:spacing w:line="360" w:lineRule="auto"/>
        <w:rPr>
          <w:sz w:val="28"/>
          <w:szCs w:val="28"/>
          <w:lang w:val="en-IN"/>
        </w:rPr>
      </w:pPr>
    </w:p>
    <w:p w14:paraId="0D44E9ED" w14:textId="7E38B426" w:rsidR="000F6DAF" w:rsidRPr="000F6DAF" w:rsidRDefault="000F6DAF" w:rsidP="000F6DAF">
      <w:pPr>
        <w:tabs>
          <w:tab w:val="left" w:pos="5578"/>
        </w:tabs>
        <w:spacing w:line="360" w:lineRule="auto"/>
        <w:rPr>
          <w:lang w:val="en-IN"/>
        </w:rPr>
      </w:pPr>
      <w:r w:rsidRPr="000F6DAF">
        <w:rPr>
          <w:lang w:val="en-IN"/>
        </w:rPr>
        <w:t xml:space="preserve">Based on the given visualizations, the results clearly support the conclusion that increasing CO₂ emissions are strongly linked with rising temperatures and sea levels. </w:t>
      </w:r>
    </w:p>
    <w:p w14:paraId="27CED084" w14:textId="77777777" w:rsidR="000F6DAF" w:rsidRPr="000F6DAF" w:rsidRDefault="000F6DAF" w:rsidP="000F6DAF">
      <w:pPr>
        <w:numPr>
          <w:ilvl w:val="0"/>
          <w:numId w:val="72"/>
        </w:numPr>
        <w:tabs>
          <w:tab w:val="left" w:pos="5578"/>
        </w:tabs>
        <w:spacing w:line="360" w:lineRule="auto"/>
        <w:rPr>
          <w:lang w:val="en-IN"/>
        </w:rPr>
      </w:pPr>
      <w:r w:rsidRPr="000F6DAF">
        <w:rPr>
          <w:b/>
          <w:bCs/>
          <w:lang w:val="en-IN"/>
        </w:rPr>
        <w:t>CO₂ Emissions Analysis:</w:t>
      </w:r>
      <w:r w:rsidRPr="000F6DAF">
        <w:rPr>
          <w:lang w:val="en-IN"/>
        </w:rPr>
        <w:br/>
        <w:t>The graphs show a sharp and continuous rise in global CO₂ emissions over time, especially in recent decades, driven mainly by industrialized and high-income regions.</w:t>
      </w:r>
    </w:p>
    <w:p w14:paraId="442210E4" w14:textId="77777777" w:rsidR="000F6DAF" w:rsidRPr="000F6DAF" w:rsidRDefault="000F6DAF" w:rsidP="000F6DAF">
      <w:pPr>
        <w:numPr>
          <w:ilvl w:val="0"/>
          <w:numId w:val="72"/>
        </w:numPr>
        <w:tabs>
          <w:tab w:val="left" w:pos="5578"/>
        </w:tabs>
        <w:spacing w:line="360" w:lineRule="auto"/>
        <w:rPr>
          <w:lang w:val="en-IN"/>
        </w:rPr>
      </w:pPr>
      <w:r w:rsidRPr="000F6DAF">
        <w:rPr>
          <w:b/>
          <w:bCs/>
          <w:lang w:val="en-IN"/>
        </w:rPr>
        <w:t>Temperature Level Analysis:</w:t>
      </w:r>
      <w:r w:rsidRPr="000F6DAF">
        <w:rPr>
          <w:lang w:val="en-IN"/>
        </w:rPr>
        <w:br/>
        <w:t>Temperature trends show an overall increase across countries and years. The distribution and trend plots indicate warming that aligns with periods of higher CO₂ emissions, not just data uncertainty.</w:t>
      </w:r>
    </w:p>
    <w:p w14:paraId="137B8C83" w14:textId="77777777" w:rsidR="000F6DAF" w:rsidRDefault="000F6DAF" w:rsidP="000F6DAF">
      <w:pPr>
        <w:numPr>
          <w:ilvl w:val="0"/>
          <w:numId w:val="72"/>
        </w:numPr>
        <w:tabs>
          <w:tab w:val="left" w:pos="5578"/>
        </w:tabs>
        <w:spacing w:line="360" w:lineRule="auto"/>
        <w:rPr>
          <w:lang w:val="en-IN"/>
        </w:rPr>
      </w:pPr>
      <w:r w:rsidRPr="000F6DAF">
        <w:rPr>
          <w:b/>
          <w:bCs/>
          <w:lang w:val="en-IN"/>
        </w:rPr>
        <w:t>Sea Level Analysis:</w:t>
      </w:r>
      <w:r w:rsidRPr="000F6DAF">
        <w:rPr>
          <w:lang w:val="en-IN"/>
        </w:rPr>
        <w:br/>
        <w:t>Both raw and smoothed sea-level trends show a steady upward movement. This rise corresponds with warming oceans and melting ice, which are consequences of increased greenhouse gases.</w:t>
      </w:r>
    </w:p>
    <w:p w14:paraId="0363B0FC" w14:textId="1B68E45A" w:rsidR="00F718E7" w:rsidRPr="00674882" w:rsidRDefault="000F6DAF" w:rsidP="006B7845">
      <w:pPr>
        <w:tabs>
          <w:tab w:val="left" w:pos="5578"/>
        </w:tabs>
        <w:spacing w:line="360" w:lineRule="auto"/>
        <w:rPr>
          <w:lang w:val="en-IN"/>
        </w:rPr>
      </w:pPr>
      <w:r w:rsidRPr="000F6DAF">
        <w:rPr>
          <w:lang w:val="en-IN"/>
        </w:rPr>
        <w:t>Taken together, the visuals demonstrate a consistent pattern: as CO₂ emissions increase, global temperatures rise, and sea levels continue to climb. This confirms the statement and highlights the real, observable impacts of climate change over time.</w:t>
      </w:r>
    </w:p>
    <w:p w14:paraId="3F6A57BF" w14:textId="6BE5019E" w:rsidR="00B64CE1" w:rsidRDefault="00E139C7" w:rsidP="00C64D56">
      <w:pPr>
        <w:tabs>
          <w:tab w:val="left" w:pos="5578"/>
        </w:tabs>
        <w:spacing w:after="240" w:line="360" w:lineRule="auto"/>
        <w:rPr>
          <w:b/>
          <w:bCs/>
          <w:sz w:val="28"/>
          <w:szCs w:val="28"/>
          <w:lang w:val="en-IN"/>
        </w:rPr>
      </w:pPr>
      <w:r w:rsidRPr="007B0766">
        <w:rPr>
          <w:b/>
          <w:bCs/>
          <w:sz w:val="28"/>
          <w:szCs w:val="28"/>
          <w:lang w:val="en-IN"/>
        </w:rPr>
        <w:lastRenderedPageBreak/>
        <w:t>7.2 DISCUSSIO</w:t>
      </w:r>
      <w:r w:rsidR="00443A04" w:rsidRPr="007B0766">
        <w:rPr>
          <w:b/>
          <w:bCs/>
          <w:sz w:val="28"/>
          <w:szCs w:val="28"/>
          <w:lang w:val="en-IN"/>
        </w:rPr>
        <w:t>N</w:t>
      </w:r>
      <w:r w:rsidR="004A2B64">
        <w:rPr>
          <w:b/>
          <w:bCs/>
          <w:sz w:val="28"/>
          <w:szCs w:val="28"/>
          <w:lang w:val="en-IN"/>
        </w:rPr>
        <w:t xml:space="preserve"> </w:t>
      </w:r>
    </w:p>
    <w:p w14:paraId="1F8A8F45" w14:textId="77777777" w:rsidR="004A2B64" w:rsidRDefault="004A2B64" w:rsidP="004A2B64">
      <w:pPr>
        <w:tabs>
          <w:tab w:val="left" w:pos="5578"/>
        </w:tabs>
        <w:spacing w:after="240" w:line="360" w:lineRule="auto"/>
        <w:jc w:val="both"/>
        <w:rPr>
          <w:lang w:val="en-IN"/>
        </w:rPr>
      </w:pPr>
      <w:r w:rsidRPr="004A2B64">
        <w:rPr>
          <w:lang w:val="en-IN"/>
        </w:rPr>
        <w:t>The results of the analytics are really clear. They show that there is a strong connection between CO₂ emissions and sea level rise and temperature changes. This shows what a big impact climate change has over time. Climate change is something that affects us a lot. The connection, between CO₂ emissions and climate change is very important to understand.</w:t>
      </w:r>
    </w:p>
    <w:p w14:paraId="56AC8C4E" w14:textId="5C0D8230" w:rsidR="004A2B64" w:rsidRPr="004A2B64" w:rsidRDefault="004A2B64" w:rsidP="004A2B64">
      <w:pPr>
        <w:tabs>
          <w:tab w:val="left" w:pos="5578"/>
        </w:tabs>
        <w:spacing w:after="240" w:line="360" w:lineRule="auto"/>
        <w:jc w:val="both"/>
        <w:rPr>
          <w:lang w:val="en-IN"/>
        </w:rPr>
      </w:pPr>
      <w:r w:rsidRPr="004A2B64">
        <w:rPr>
          <w:lang w:val="en-IN"/>
        </w:rPr>
        <w:t>The CO₂ Emissions Analysis shows that the amount of CO₂ in the air is going up fast especially since people started working in factories and stuff. Countries with a lot of money and big factories are making most of the CO₂. If you look at the graphs you can see that CO₂ is going up fast in the last few decades. This is because people are using energy and relying on things like coal and oil. The CO₂ Emissions Analysis makes it clear that things people do are making the Earth get warmer. The CO₂ emissions are still going up. This is a big problem, for the Earth.</w:t>
      </w:r>
      <w:r>
        <w:rPr>
          <w:lang w:val="en-IN"/>
        </w:rPr>
        <w:t xml:space="preserve"> </w:t>
      </w:r>
      <w:r w:rsidRPr="004A2B64">
        <w:rPr>
          <w:lang w:val="en-IN"/>
        </w:rPr>
        <w:t>The Sea Level Analysis shows that the sea level is going up all the time.</w:t>
      </w:r>
      <w:r>
        <w:rPr>
          <w:lang w:val="en-IN"/>
        </w:rPr>
        <w:t xml:space="preserve"> </w:t>
      </w:r>
      <w:r w:rsidRPr="004A2B64">
        <w:rPr>
          <w:lang w:val="en-IN"/>
        </w:rPr>
        <w:t>When we look at the smoothed trends of the sea level we can see that it is always going up.</w:t>
      </w:r>
      <w:r>
        <w:rPr>
          <w:lang w:val="en-IN"/>
        </w:rPr>
        <w:t xml:space="preserve"> </w:t>
      </w:r>
      <w:r w:rsidRPr="004A2B64">
        <w:rPr>
          <w:lang w:val="en-IN"/>
        </w:rPr>
        <w:t>The Sea Level Analysis really proves that the sea levels are going up steadily over time.</w:t>
      </w:r>
      <w:r>
        <w:rPr>
          <w:lang w:val="en-IN"/>
        </w:rPr>
        <w:t xml:space="preserve"> </w:t>
      </w:r>
      <w:r w:rsidRPr="004A2B64">
        <w:rPr>
          <w:lang w:val="en-IN"/>
        </w:rPr>
        <w:t>We also see some ups and downs in the sea level trends. The main thing is that the sea level is still rising.</w:t>
      </w:r>
      <w:r>
        <w:rPr>
          <w:lang w:val="en-IN"/>
        </w:rPr>
        <w:t xml:space="preserve"> </w:t>
      </w:r>
      <w:r w:rsidRPr="004A2B64">
        <w:rPr>
          <w:lang w:val="en-IN"/>
        </w:rPr>
        <w:t>This rise, in the sea level is closely linked to the melting glaciers and the oceans getting warmer because of global warming.</w:t>
      </w:r>
    </w:p>
    <w:p w14:paraId="2D031383" w14:textId="77777777" w:rsidR="004A2B64" w:rsidRDefault="004A2B64" w:rsidP="004A2B64">
      <w:pPr>
        <w:tabs>
          <w:tab w:val="left" w:pos="5578"/>
        </w:tabs>
        <w:spacing w:after="240" w:line="360" w:lineRule="auto"/>
        <w:jc w:val="both"/>
        <w:rPr>
          <w:lang w:val="en-IN"/>
        </w:rPr>
      </w:pPr>
      <w:r w:rsidRPr="004A2B64">
        <w:rPr>
          <w:lang w:val="en-IN"/>
        </w:rPr>
        <w:t>The Sea Level Analysis is important because it helps us understand what is happening to the sea levels over the years.</w:t>
      </w:r>
      <w:r>
        <w:rPr>
          <w:lang w:val="en-IN"/>
        </w:rPr>
        <w:t xml:space="preserve"> </w:t>
      </w:r>
      <w:r w:rsidRPr="004A2B64">
        <w:rPr>
          <w:lang w:val="en-IN"/>
        </w:rPr>
        <w:t>The Temperature Level Analysis helps us see that things are getting hotter. We are seeing average temperatures. Some countries are really hot the ones near the equator and in poorer areas. As we get better at measuring temperature we are not as unsure about what the temperature's.</w:t>
      </w:r>
      <w:r>
        <w:rPr>
          <w:lang w:val="en-IN"/>
        </w:rPr>
        <w:t xml:space="preserve"> </w:t>
      </w:r>
      <w:r w:rsidRPr="004A2B64">
        <w:rPr>
          <w:lang w:val="en-IN"/>
        </w:rPr>
        <w:t xml:space="preserve">Even with better measurements the Temperature Level Analysis still shows that the temperature is going up. When we look at the temperature and how sure we are about it we can see that the Earth is really getting warmer and it is not just because of mistakes, in our data. The Temperature Level Analysis makes it clear that the temperature is rising. </w:t>
      </w:r>
    </w:p>
    <w:p w14:paraId="705C2B84" w14:textId="0D4862CD" w:rsidR="004A2B64" w:rsidRPr="004A2B64" w:rsidRDefault="004A2B64" w:rsidP="004A2B64">
      <w:pPr>
        <w:tabs>
          <w:tab w:val="left" w:pos="5578"/>
        </w:tabs>
        <w:spacing w:after="240" w:line="360" w:lineRule="auto"/>
        <w:jc w:val="both"/>
        <w:rPr>
          <w:lang w:val="en-IN"/>
        </w:rPr>
      </w:pPr>
      <w:r>
        <w:rPr>
          <w:lang w:val="en-IN"/>
        </w:rPr>
        <w:t xml:space="preserve"> T</w:t>
      </w:r>
      <w:r w:rsidRPr="004A2B64">
        <w:rPr>
          <w:lang w:val="en-IN"/>
        </w:rPr>
        <w:t>hese visualizations make complex climate data easy to understand and clearly demonstrate that increasing CO₂ emissions are associated with rising temperatures and sea levels. The discussion confirms the effectiveness of visual analytics in identifying climate trends and emphasizes the urgent need for emission reduction and climate mitigation strategies.</w:t>
      </w:r>
    </w:p>
    <w:p w14:paraId="26196D36" w14:textId="555B77F5" w:rsidR="00322032" w:rsidRPr="007B0766" w:rsidRDefault="00322032">
      <w:pPr>
        <w:rPr>
          <w:b/>
          <w:bCs/>
          <w:sz w:val="28"/>
          <w:szCs w:val="28"/>
          <w:lang w:val="en-IN"/>
        </w:rPr>
      </w:pPr>
    </w:p>
    <w:p w14:paraId="3E3AA369" w14:textId="246086A0" w:rsidR="00322032" w:rsidRDefault="00322032" w:rsidP="00B57EC2">
      <w:pPr>
        <w:tabs>
          <w:tab w:val="left" w:pos="5578"/>
        </w:tabs>
        <w:spacing w:line="360" w:lineRule="auto"/>
        <w:jc w:val="both"/>
        <w:rPr>
          <w:b/>
          <w:bCs/>
          <w:lang w:val="en-IN"/>
        </w:rPr>
      </w:pPr>
      <w:r w:rsidRPr="00B57EC2">
        <w:rPr>
          <w:b/>
          <w:bCs/>
          <w:lang w:val="en-IN"/>
        </w:rPr>
        <w:t>8. CREATIVITY &amp; INNOVATION</w:t>
      </w:r>
    </w:p>
    <w:p w14:paraId="256EFBFD" w14:textId="77777777" w:rsidR="00616271" w:rsidRPr="00B57EC2" w:rsidRDefault="00616271" w:rsidP="00B57EC2">
      <w:pPr>
        <w:tabs>
          <w:tab w:val="left" w:pos="5578"/>
        </w:tabs>
        <w:spacing w:line="360" w:lineRule="auto"/>
        <w:jc w:val="both"/>
        <w:rPr>
          <w:b/>
          <w:bCs/>
          <w:lang w:val="en-IN"/>
        </w:rPr>
      </w:pPr>
    </w:p>
    <w:p w14:paraId="083A669F" w14:textId="17AEF050" w:rsidR="00616271" w:rsidRPr="00616271" w:rsidRDefault="00616271" w:rsidP="00616271">
      <w:pPr>
        <w:pStyle w:val="ListParagraph"/>
        <w:numPr>
          <w:ilvl w:val="0"/>
          <w:numId w:val="52"/>
        </w:numPr>
        <w:spacing w:line="480" w:lineRule="auto"/>
        <w:jc w:val="both"/>
        <w:rPr>
          <w:lang w:val="en-IN"/>
        </w:rPr>
      </w:pPr>
      <w:r w:rsidRPr="00616271">
        <w:rPr>
          <w:lang w:val="en-IN"/>
        </w:rPr>
        <w:t>The project creatively combines multiple climate factors such as CO₂ emissions, sea level rise, and temperature data into a single visual analytics dashboard.</w:t>
      </w:r>
    </w:p>
    <w:p w14:paraId="437F8BB9" w14:textId="4C64EE50" w:rsidR="00616271" w:rsidRPr="00616271" w:rsidRDefault="00616271" w:rsidP="00616271">
      <w:pPr>
        <w:pStyle w:val="ListParagraph"/>
        <w:numPr>
          <w:ilvl w:val="0"/>
          <w:numId w:val="52"/>
        </w:numPr>
        <w:spacing w:line="480" w:lineRule="auto"/>
        <w:jc w:val="both"/>
        <w:rPr>
          <w:lang w:val="en-IN"/>
        </w:rPr>
      </w:pPr>
      <w:r w:rsidRPr="00616271">
        <w:rPr>
          <w:lang w:val="en-IN"/>
        </w:rPr>
        <w:t>Instead of showing raw numbers, the system uses interactive graphs, charts, and maps to present complex climate data in an easy and understandable way.</w:t>
      </w:r>
    </w:p>
    <w:p w14:paraId="0F200742" w14:textId="52CC147E" w:rsidR="00616271" w:rsidRPr="00616271" w:rsidRDefault="00616271" w:rsidP="00616271">
      <w:pPr>
        <w:pStyle w:val="ListParagraph"/>
        <w:numPr>
          <w:ilvl w:val="0"/>
          <w:numId w:val="52"/>
        </w:numPr>
        <w:spacing w:line="480" w:lineRule="auto"/>
        <w:jc w:val="both"/>
        <w:rPr>
          <w:lang w:val="en-IN"/>
        </w:rPr>
      </w:pPr>
      <w:r w:rsidRPr="00616271">
        <w:rPr>
          <w:lang w:val="en-IN"/>
        </w:rPr>
        <w:t>The use of trend lines, comparisons, and visual filters allows users to explore climate changes across different years and regions creatively.</w:t>
      </w:r>
    </w:p>
    <w:p w14:paraId="5AC33AA7" w14:textId="75B5A303" w:rsidR="00616271" w:rsidRPr="00616271" w:rsidRDefault="00616271" w:rsidP="00616271">
      <w:pPr>
        <w:pStyle w:val="ListParagraph"/>
        <w:numPr>
          <w:ilvl w:val="0"/>
          <w:numId w:val="52"/>
        </w:numPr>
        <w:spacing w:line="480" w:lineRule="auto"/>
        <w:jc w:val="both"/>
        <w:rPr>
          <w:lang w:val="en-IN"/>
        </w:rPr>
      </w:pPr>
      <w:r w:rsidRPr="00616271">
        <w:rPr>
          <w:lang w:val="en-IN"/>
        </w:rPr>
        <w:t>The project innovatively links human activities (CO₂ emissions) with natural impacts (temperature rise and sea level increase) through visual relationships.</w:t>
      </w:r>
    </w:p>
    <w:p w14:paraId="0EAE040B" w14:textId="1B0E7C60" w:rsidR="00616271" w:rsidRPr="00616271" w:rsidRDefault="00616271" w:rsidP="00616271">
      <w:pPr>
        <w:pStyle w:val="ListParagraph"/>
        <w:numPr>
          <w:ilvl w:val="0"/>
          <w:numId w:val="52"/>
        </w:numPr>
        <w:spacing w:line="480" w:lineRule="auto"/>
        <w:jc w:val="both"/>
        <w:rPr>
          <w:lang w:val="en-IN"/>
        </w:rPr>
      </w:pPr>
      <w:r w:rsidRPr="00616271">
        <w:rPr>
          <w:lang w:val="en-IN"/>
        </w:rPr>
        <w:t>Smoothed trends and uncertainty visualizations help in better interpretation of climate patterns, which is rarely shown in basic analysis systems.</w:t>
      </w:r>
    </w:p>
    <w:p w14:paraId="44DDD8A3" w14:textId="502F4321" w:rsidR="00616271" w:rsidRPr="00616271" w:rsidRDefault="00616271" w:rsidP="00616271">
      <w:pPr>
        <w:pStyle w:val="ListParagraph"/>
        <w:numPr>
          <w:ilvl w:val="0"/>
          <w:numId w:val="52"/>
        </w:numPr>
        <w:spacing w:line="480" w:lineRule="auto"/>
        <w:jc w:val="both"/>
        <w:rPr>
          <w:lang w:val="en-IN"/>
        </w:rPr>
      </w:pPr>
      <w:r w:rsidRPr="00616271">
        <w:rPr>
          <w:lang w:val="en-IN"/>
        </w:rPr>
        <w:t>The dashboard design focuses on visual storytelling, helping users clearly see how climate change has progressed over time.</w:t>
      </w:r>
    </w:p>
    <w:p w14:paraId="0DCCB95D" w14:textId="4A99C3A0" w:rsidR="00616271" w:rsidRPr="00616271" w:rsidRDefault="00616271" w:rsidP="00616271">
      <w:pPr>
        <w:pStyle w:val="ListParagraph"/>
        <w:numPr>
          <w:ilvl w:val="0"/>
          <w:numId w:val="52"/>
        </w:numPr>
        <w:spacing w:line="480" w:lineRule="auto"/>
        <w:jc w:val="both"/>
        <w:rPr>
          <w:lang w:val="en-IN"/>
        </w:rPr>
      </w:pPr>
      <w:r w:rsidRPr="00616271">
        <w:rPr>
          <w:lang w:val="en-IN"/>
        </w:rPr>
        <w:t>The project introduces a user-friendly approach that allows even non-technical users to interact with and understand climate data.</w:t>
      </w:r>
    </w:p>
    <w:p w14:paraId="01EFD797" w14:textId="686A649F" w:rsidR="00616271" w:rsidRPr="00616271" w:rsidRDefault="00616271" w:rsidP="00616271">
      <w:pPr>
        <w:pStyle w:val="ListParagraph"/>
        <w:numPr>
          <w:ilvl w:val="0"/>
          <w:numId w:val="52"/>
        </w:numPr>
        <w:spacing w:line="480" w:lineRule="auto"/>
        <w:jc w:val="both"/>
        <w:rPr>
          <w:lang w:val="en-IN"/>
        </w:rPr>
      </w:pPr>
      <w:r w:rsidRPr="00616271">
        <w:rPr>
          <w:lang w:val="en-IN"/>
        </w:rPr>
        <w:t>The system can be extended with real-time data, AI-based predictions, and interactive alerts, showing strong potential for future innovation.</w:t>
      </w:r>
    </w:p>
    <w:p w14:paraId="39D656BF" w14:textId="77777777" w:rsidR="005F5708" w:rsidRDefault="005F5708" w:rsidP="00616271">
      <w:pPr>
        <w:spacing w:line="480" w:lineRule="auto"/>
        <w:jc w:val="both"/>
        <w:rPr>
          <w:lang w:val="en-IN"/>
        </w:rPr>
      </w:pPr>
    </w:p>
    <w:p w14:paraId="6673C825" w14:textId="77777777" w:rsidR="00616271" w:rsidRDefault="00616271" w:rsidP="00616271">
      <w:pPr>
        <w:spacing w:line="480" w:lineRule="auto"/>
        <w:jc w:val="both"/>
        <w:rPr>
          <w:lang w:val="en-IN"/>
        </w:rPr>
      </w:pPr>
    </w:p>
    <w:p w14:paraId="2A76F9E7" w14:textId="77777777" w:rsidR="00616271" w:rsidRDefault="00616271" w:rsidP="00616271">
      <w:pPr>
        <w:spacing w:line="480" w:lineRule="auto"/>
        <w:jc w:val="both"/>
        <w:rPr>
          <w:lang w:val="en-IN"/>
        </w:rPr>
      </w:pPr>
    </w:p>
    <w:p w14:paraId="682F401C" w14:textId="77777777" w:rsidR="00674882" w:rsidRPr="00B57EC2" w:rsidRDefault="00674882" w:rsidP="00616271">
      <w:pPr>
        <w:spacing w:line="480" w:lineRule="auto"/>
        <w:jc w:val="both"/>
        <w:rPr>
          <w:lang w:val="en-IN"/>
        </w:rPr>
      </w:pPr>
    </w:p>
    <w:p w14:paraId="54D4151E" w14:textId="7BB9E86C" w:rsidR="00865456" w:rsidRPr="00BE55EF" w:rsidRDefault="00865456">
      <w:pPr>
        <w:rPr>
          <w:lang w:val="en-IN"/>
        </w:rPr>
      </w:pPr>
    </w:p>
    <w:p w14:paraId="33DF1196" w14:textId="3AA118C6" w:rsidR="008A7C42" w:rsidRPr="007B0766" w:rsidRDefault="00322032" w:rsidP="00C64D56">
      <w:pPr>
        <w:tabs>
          <w:tab w:val="left" w:pos="5578"/>
        </w:tabs>
        <w:spacing w:after="240" w:line="360" w:lineRule="auto"/>
        <w:rPr>
          <w:b/>
          <w:bCs/>
          <w:sz w:val="28"/>
          <w:szCs w:val="28"/>
          <w:lang w:val="en-IN"/>
        </w:rPr>
      </w:pPr>
      <w:r w:rsidRPr="007B0766">
        <w:rPr>
          <w:b/>
          <w:bCs/>
          <w:sz w:val="28"/>
          <w:szCs w:val="28"/>
          <w:lang w:val="en-IN"/>
        </w:rPr>
        <w:lastRenderedPageBreak/>
        <w:t>9</w:t>
      </w:r>
      <w:r w:rsidR="00E139C7" w:rsidRPr="007B0766">
        <w:rPr>
          <w:b/>
          <w:bCs/>
          <w:sz w:val="28"/>
          <w:szCs w:val="28"/>
          <w:lang w:val="en-IN"/>
        </w:rPr>
        <w:t>. COMMUNITY IMPACT</w:t>
      </w:r>
    </w:p>
    <w:p w14:paraId="17D2D755" w14:textId="77777777" w:rsidR="00C84A99" w:rsidRPr="00C84A99" w:rsidRDefault="00C84A99" w:rsidP="00374F1E">
      <w:pPr>
        <w:tabs>
          <w:tab w:val="left" w:pos="5578"/>
        </w:tabs>
        <w:spacing w:line="360" w:lineRule="auto"/>
        <w:rPr>
          <w:lang w:val="en-IN"/>
        </w:rPr>
      </w:pPr>
      <w:r w:rsidRPr="00C84A99">
        <w:rPr>
          <w:lang w:val="en-IN"/>
        </w:rPr>
        <w:t xml:space="preserve">The </w:t>
      </w:r>
      <w:r w:rsidRPr="00C84A99">
        <w:rPr>
          <w:b/>
          <w:bCs/>
          <w:lang w:val="en-IN"/>
        </w:rPr>
        <w:t>Visual Analytics of Climate Change Data</w:t>
      </w:r>
      <w:r w:rsidRPr="00C84A99">
        <w:rPr>
          <w:lang w:val="en-IN"/>
        </w:rPr>
        <w:t xml:space="preserve"> project has a positive impact on different groups of people:</w:t>
      </w:r>
    </w:p>
    <w:p w14:paraId="0E9B9A0B" w14:textId="77777777" w:rsidR="00C84A99" w:rsidRPr="00C84A99" w:rsidRDefault="00C84A99" w:rsidP="00374F1E">
      <w:pPr>
        <w:tabs>
          <w:tab w:val="left" w:pos="5578"/>
        </w:tabs>
        <w:spacing w:line="360" w:lineRule="auto"/>
        <w:rPr>
          <w:b/>
          <w:bCs/>
          <w:lang w:val="en-IN"/>
        </w:rPr>
      </w:pPr>
      <w:r w:rsidRPr="00C84A99">
        <w:rPr>
          <w:b/>
          <w:bCs/>
          <w:lang w:val="en-IN"/>
        </w:rPr>
        <w:t>1. For general public and citizens:</w:t>
      </w:r>
    </w:p>
    <w:p w14:paraId="02715A63" w14:textId="77777777" w:rsidR="00C84A99" w:rsidRPr="00C84A99" w:rsidRDefault="00C84A99" w:rsidP="00374F1E">
      <w:pPr>
        <w:tabs>
          <w:tab w:val="left" w:pos="5578"/>
        </w:tabs>
        <w:spacing w:line="360" w:lineRule="auto"/>
        <w:rPr>
          <w:lang w:val="en-IN"/>
        </w:rPr>
      </w:pPr>
      <w:r w:rsidRPr="00C84A99">
        <w:rPr>
          <w:lang w:val="en-IN"/>
        </w:rPr>
        <w:t xml:space="preserve">Many people find climate change data difficult to understand because it is shown in numbers and reports. This project helps citizens easily understand climate issues by using </w:t>
      </w:r>
      <w:r w:rsidRPr="00C84A99">
        <w:rPr>
          <w:b/>
          <w:bCs/>
          <w:lang w:val="en-IN"/>
        </w:rPr>
        <w:t>graphs, charts, and maps</w:t>
      </w:r>
      <w:r w:rsidRPr="00C84A99">
        <w:rPr>
          <w:lang w:val="en-IN"/>
        </w:rPr>
        <w:t>. People can clearly see changes in temperature, CO₂ emissions, and sea levels, which increases awareness and understanding.</w:t>
      </w:r>
    </w:p>
    <w:p w14:paraId="51A538E4" w14:textId="77777777" w:rsidR="00C84A99" w:rsidRPr="00C84A99" w:rsidRDefault="00C84A99" w:rsidP="00374F1E">
      <w:pPr>
        <w:tabs>
          <w:tab w:val="left" w:pos="5578"/>
        </w:tabs>
        <w:spacing w:line="360" w:lineRule="auto"/>
        <w:rPr>
          <w:b/>
          <w:bCs/>
          <w:lang w:val="en-IN"/>
        </w:rPr>
      </w:pPr>
      <w:r w:rsidRPr="00C84A99">
        <w:rPr>
          <w:b/>
          <w:bCs/>
          <w:lang w:val="en-IN"/>
        </w:rPr>
        <w:t>2. For students and learners:</w:t>
      </w:r>
    </w:p>
    <w:p w14:paraId="4A84741F" w14:textId="77777777" w:rsidR="00C84A99" w:rsidRPr="00C84A99" w:rsidRDefault="00C84A99" w:rsidP="00374F1E">
      <w:pPr>
        <w:tabs>
          <w:tab w:val="left" w:pos="5578"/>
        </w:tabs>
        <w:spacing w:line="360" w:lineRule="auto"/>
        <w:rPr>
          <w:lang w:val="en-IN"/>
        </w:rPr>
      </w:pPr>
      <w:r w:rsidRPr="00C84A99">
        <w:rPr>
          <w:lang w:val="en-IN"/>
        </w:rPr>
        <w:t>This project helps students understand how climate data can be analyzed using visual analytics. It connects theoretical knowledge of data analysis with real-world climate problems. Students gain practical experience in working with datasets, visualizations, and interpretation of results.</w:t>
      </w:r>
    </w:p>
    <w:p w14:paraId="5667AC51" w14:textId="77777777" w:rsidR="00C84A99" w:rsidRPr="00C84A99" w:rsidRDefault="00C84A99" w:rsidP="00374F1E">
      <w:pPr>
        <w:tabs>
          <w:tab w:val="left" w:pos="5578"/>
        </w:tabs>
        <w:spacing w:line="360" w:lineRule="auto"/>
        <w:rPr>
          <w:b/>
          <w:bCs/>
          <w:lang w:val="en-IN"/>
        </w:rPr>
      </w:pPr>
      <w:r w:rsidRPr="00C84A99">
        <w:rPr>
          <w:b/>
          <w:bCs/>
          <w:lang w:val="en-IN"/>
        </w:rPr>
        <w:t>3. For teachers and educators:</w:t>
      </w:r>
    </w:p>
    <w:p w14:paraId="624A7E35" w14:textId="77777777" w:rsidR="00C84A99" w:rsidRPr="00C84A99" w:rsidRDefault="00C84A99" w:rsidP="00374F1E">
      <w:pPr>
        <w:tabs>
          <w:tab w:val="left" w:pos="5578"/>
        </w:tabs>
        <w:spacing w:line="360" w:lineRule="auto"/>
        <w:rPr>
          <w:lang w:val="en-IN"/>
        </w:rPr>
      </w:pPr>
      <w:r w:rsidRPr="00C84A99">
        <w:rPr>
          <w:lang w:val="en-IN"/>
        </w:rPr>
        <w:t>Educators can use this project as a teaching tool to explain climate change concepts and data analysis techniques. Visual representation makes learning more engaging and easier compared to traditional textbook methods.</w:t>
      </w:r>
    </w:p>
    <w:p w14:paraId="5ED8AED7" w14:textId="77777777" w:rsidR="00C84A99" w:rsidRPr="00C84A99" w:rsidRDefault="00C84A99" w:rsidP="00374F1E">
      <w:pPr>
        <w:tabs>
          <w:tab w:val="left" w:pos="5578"/>
        </w:tabs>
        <w:spacing w:line="360" w:lineRule="auto"/>
        <w:rPr>
          <w:b/>
          <w:bCs/>
          <w:lang w:val="en-IN"/>
        </w:rPr>
      </w:pPr>
      <w:r w:rsidRPr="00C84A99">
        <w:rPr>
          <w:b/>
          <w:bCs/>
          <w:lang w:val="en-IN"/>
        </w:rPr>
        <w:t>4. For researchers and analysts:</w:t>
      </w:r>
    </w:p>
    <w:p w14:paraId="39B8440D" w14:textId="77777777" w:rsidR="00C84A99" w:rsidRPr="00C84A99" w:rsidRDefault="00C84A99" w:rsidP="00374F1E">
      <w:pPr>
        <w:tabs>
          <w:tab w:val="left" w:pos="5578"/>
        </w:tabs>
        <w:spacing w:line="360" w:lineRule="auto"/>
        <w:rPr>
          <w:lang w:val="en-IN"/>
        </w:rPr>
      </w:pPr>
      <w:r w:rsidRPr="00C84A99">
        <w:rPr>
          <w:lang w:val="en-IN"/>
        </w:rPr>
        <w:t>Researchers can use the visual insights to study climate trends more efficiently. The project helps in identifying patterns, comparing regions, and understanding long-term climate changes without manually analyzing raw data.</w:t>
      </w:r>
    </w:p>
    <w:p w14:paraId="6D17674F" w14:textId="77777777" w:rsidR="00C84A99" w:rsidRPr="00C84A99" w:rsidRDefault="00C84A99" w:rsidP="00374F1E">
      <w:pPr>
        <w:tabs>
          <w:tab w:val="left" w:pos="5578"/>
        </w:tabs>
        <w:spacing w:line="360" w:lineRule="auto"/>
        <w:rPr>
          <w:b/>
          <w:bCs/>
          <w:lang w:val="en-IN"/>
        </w:rPr>
      </w:pPr>
      <w:r w:rsidRPr="00C84A99">
        <w:rPr>
          <w:b/>
          <w:bCs/>
          <w:lang w:val="en-IN"/>
        </w:rPr>
        <w:t>5. For policymakers and planners:</w:t>
      </w:r>
    </w:p>
    <w:p w14:paraId="35E33191" w14:textId="77777777" w:rsidR="00C84A99" w:rsidRPr="00C84A99" w:rsidRDefault="00C84A99" w:rsidP="00374F1E">
      <w:pPr>
        <w:tabs>
          <w:tab w:val="left" w:pos="5578"/>
        </w:tabs>
        <w:spacing w:line="360" w:lineRule="auto"/>
        <w:rPr>
          <w:lang w:val="en-IN"/>
        </w:rPr>
      </w:pPr>
      <w:r w:rsidRPr="00C84A99">
        <w:rPr>
          <w:lang w:val="en-IN"/>
        </w:rPr>
        <w:t>The project supports better decision-making by presenting climate data in a clear and visual form. Policymakers can use the insights to plan environmental policies, climate action programs, and sustainability initiatives.</w:t>
      </w:r>
    </w:p>
    <w:p w14:paraId="67F168DB" w14:textId="77777777" w:rsidR="00C84A99" w:rsidRPr="00C84A99" w:rsidRDefault="00C84A99" w:rsidP="00374F1E">
      <w:pPr>
        <w:tabs>
          <w:tab w:val="left" w:pos="5578"/>
        </w:tabs>
        <w:spacing w:line="360" w:lineRule="auto"/>
        <w:rPr>
          <w:b/>
          <w:bCs/>
          <w:lang w:val="en-IN"/>
        </w:rPr>
      </w:pPr>
      <w:r w:rsidRPr="00C84A99">
        <w:rPr>
          <w:b/>
          <w:bCs/>
          <w:lang w:val="en-IN"/>
        </w:rPr>
        <w:t>6. For local communities:</w:t>
      </w:r>
    </w:p>
    <w:p w14:paraId="335089F4" w14:textId="77777777" w:rsidR="00C84A99" w:rsidRPr="00C84A99" w:rsidRDefault="00C84A99" w:rsidP="00374F1E">
      <w:pPr>
        <w:tabs>
          <w:tab w:val="left" w:pos="5578"/>
        </w:tabs>
        <w:spacing w:line="360" w:lineRule="auto"/>
        <w:rPr>
          <w:lang w:val="en-IN"/>
        </w:rPr>
      </w:pPr>
      <w:r w:rsidRPr="00C84A99">
        <w:rPr>
          <w:lang w:val="en-IN"/>
        </w:rPr>
        <w:t>Local communities can understand how climate change affects their region, such as rising temperatures or sea-level risks. This helps communities prepare for climate-related challenges like floods, droughts, and extreme weather.</w:t>
      </w:r>
    </w:p>
    <w:p w14:paraId="33C91ACD" w14:textId="77777777" w:rsidR="00C84A99" w:rsidRPr="00C84A99" w:rsidRDefault="00C84A99" w:rsidP="00374F1E">
      <w:pPr>
        <w:tabs>
          <w:tab w:val="left" w:pos="5578"/>
        </w:tabs>
        <w:spacing w:line="360" w:lineRule="auto"/>
        <w:rPr>
          <w:b/>
          <w:bCs/>
          <w:lang w:val="en-IN"/>
        </w:rPr>
      </w:pPr>
      <w:r w:rsidRPr="00C84A99">
        <w:rPr>
          <w:b/>
          <w:bCs/>
          <w:lang w:val="en-IN"/>
        </w:rPr>
        <w:t>7. For environmental awareness programs:</w:t>
      </w:r>
    </w:p>
    <w:p w14:paraId="4515F70D" w14:textId="77777777" w:rsidR="00C84A99" w:rsidRPr="00C84A99" w:rsidRDefault="00C84A99" w:rsidP="00374F1E">
      <w:pPr>
        <w:tabs>
          <w:tab w:val="left" w:pos="5578"/>
        </w:tabs>
        <w:spacing w:line="360" w:lineRule="auto"/>
        <w:rPr>
          <w:lang w:val="en-IN"/>
        </w:rPr>
      </w:pPr>
      <w:r w:rsidRPr="00C84A99">
        <w:rPr>
          <w:lang w:val="en-IN"/>
        </w:rPr>
        <w:lastRenderedPageBreak/>
        <w:t>The project can be used in awareness campaigns to show the real impact of human activities on climate change. Visual data makes messages stronger and more convincing.</w:t>
      </w:r>
    </w:p>
    <w:p w14:paraId="76B3799F" w14:textId="77777777" w:rsidR="00C84A99" w:rsidRPr="00C84A99" w:rsidRDefault="00C84A99" w:rsidP="00374F1E">
      <w:pPr>
        <w:tabs>
          <w:tab w:val="left" w:pos="5578"/>
        </w:tabs>
        <w:spacing w:line="360" w:lineRule="auto"/>
        <w:rPr>
          <w:b/>
          <w:bCs/>
          <w:lang w:val="en-IN"/>
        </w:rPr>
      </w:pPr>
      <w:r w:rsidRPr="00C84A99">
        <w:rPr>
          <w:b/>
          <w:bCs/>
          <w:lang w:val="en-IN"/>
        </w:rPr>
        <w:t>8. For the wider society:</w:t>
      </w:r>
    </w:p>
    <w:p w14:paraId="01437042" w14:textId="4780651F" w:rsidR="00D265E9" w:rsidRPr="006A4EA5" w:rsidRDefault="00C84A99" w:rsidP="006B7845">
      <w:pPr>
        <w:tabs>
          <w:tab w:val="left" w:pos="5578"/>
        </w:tabs>
        <w:spacing w:line="360" w:lineRule="auto"/>
        <w:rPr>
          <w:lang w:val="en-IN"/>
        </w:rPr>
      </w:pPr>
      <w:r w:rsidRPr="00C84A99">
        <w:rPr>
          <w:lang w:val="en-IN"/>
        </w:rPr>
        <w:t>The project requires only basic computing tools and freely available data, making it accessible to a wide audience. It promotes environmental responsibility and shows how technology can be used to address global challenges like climate change.</w:t>
      </w:r>
    </w:p>
    <w:p w14:paraId="3193A807" w14:textId="77777777" w:rsidR="00D265E9" w:rsidRPr="007B0766" w:rsidRDefault="00D265E9" w:rsidP="006B7845">
      <w:pPr>
        <w:tabs>
          <w:tab w:val="left" w:pos="5578"/>
        </w:tabs>
        <w:spacing w:line="360" w:lineRule="auto"/>
        <w:rPr>
          <w:b/>
          <w:bCs/>
          <w:lang w:val="en-IN"/>
        </w:rPr>
      </w:pPr>
    </w:p>
    <w:p w14:paraId="52F48BAE" w14:textId="1D60C489" w:rsidR="00B8344F" w:rsidRPr="007B0766" w:rsidRDefault="00322032" w:rsidP="00E0385A">
      <w:pPr>
        <w:tabs>
          <w:tab w:val="left" w:pos="5578"/>
        </w:tabs>
        <w:spacing w:line="360" w:lineRule="auto"/>
        <w:rPr>
          <w:b/>
          <w:bCs/>
          <w:sz w:val="28"/>
          <w:szCs w:val="28"/>
          <w:lang w:val="en-IN"/>
        </w:rPr>
      </w:pPr>
      <w:r w:rsidRPr="007B0766">
        <w:rPr>
          <w:b/>
          <w:bCs/>
          <w:sz w:val="28"/>
          <w:szCs w:val="28"/>
          <w:lang w:val="en-IN"/>
        </w:rPr>
        <w:t>10</w:t>
      </w:r>
      <w:r w:rsidR="00E139C7" w:rsidRPr="007B0766">
        <w:rPr>
          <w:b/>
          <w:bCs/>
          <w:sz w:val="28"/>
          <w:szCs w:val="28"/>
          <w:lang w:val="en-IN"/>
        </w:rPr>
        <w:t>. REFERENCES</w:t>
      </w:r>
    </w:p>
    <w:p w14:paraId="227C5F78" w14:textId="77777777" w:rsidR="00AB7597" w:rsidRPr="00674882" w:rsidRDefault="00AB7597" w:rsidP="00AB7597">
      <w:pPr>
        <w:numPr>
          <w:ilvl w:val="0"/>
          <w:numId w:val="66"/>
        </w:numPr>
        <w:spacing w:after="160" w:line="360" w:lineRule="auto"/>
        <w:jc w:val="both"/>
        <w:rPr>
          <w:i/>
          <w:iCs/>
          <w:lang w:val="en-IN"/>
        </w:rPr>
      </w:pPr>
      <w:r w:rsidRPr="00674882">
        <w:rPr>
          <w:i/>
          <w:iCs/>
          <w:lang w:val="en-IN"/>
        </w:rPr>
        <w:t>Intergovernmental Panel on Climate Change (IPCC), Climate Change 2021: The Physical Science Basis, Cambridge University Press, 2021.</w:t>
      </w:r>
    </w:p>
    <w:p w14:paraId="1867451B" w14:textId="77777777" w:rsidR="00AB7597" w:rsidRPr="00674882" w:rsidRDefault="00AB7597" w:rsidP="00AB7597">
      <w:pPr>
        <w:numPr>
          <w:ilvl w:val="0"/>
          <w:numId w:val="66"/>
        </w:numPr>
        <w:spacing w:after="160" w:line="360" w:lineRule="auto"/>
        <w:jc w:val="both"/>
        <w:rPr>
          <w:i/>
          <w:iCs/>
          <w:lang w:val="en-IN"/>
        </w:rPr>
      </w:pPr>
      <w:r w:rsidRPr="00674882">
        <w:rPr>
          <w:i/>
          <w:iCs/>
          <w:lang w:val="en-IN"/>
        </w:rPr>
        <w:t>NASA Earth Observatory, Global Climate Change: Vital Signs of the Planet, NASA, USA.</w:t>
      </w:r>
    </w:p>
    <w:p w14:paraId="4CD2CD5D" w14:textId="77777777" w:rsidR="00AB7597" w:rsidRPr="00674882" w:rsidRDefault="00AB7597" w:rsidP="00AB7597">
      <w:pPr>
        <w:numPr>
          <w:ilvl w:val="0"/>
          <w:numId w:val="66"/>
        </w:numPr>
        <w:spacing w:after="160" w:line="360" w:lineRule="auto"/>
        <w:jc w:val="both"/>
        <w:rPr>
          <w:i/>
          <w:iCs/>
          <w:lang w:val="en-IN"/>
        </w:rPr>
      </w:pPr>
      <w:r w:rsidRPr="00674882">
        <w:rPr>
          <w:i/>
          <w:iCs/>
          <w:lang w:val="en-IN"/>
        </w:rPr>
        <w:t>National Oceanic and Atmospheric Administration (NOAA), Climate Data and Global Warming Indicators, NOAA, USA.</w:t>
      </w:r>
    </w:p>
    <w:p w14:paraId="4E1D373C" w14:textId="77777777" w:rsidR="00AB7597" w:rsidRPr="00674882" w:rsidRDefault="00AB7597" w:rsidP="00AB7597">
      <w:pPr>
        <w:numPr>
          <w:ilvl w:val="0"/>
          <w:numId w:val="66"/>
        </w:numPr>
        <w:spacing w:after="160" w:line="360" w:lineRule="auto"/>
        <w:jc w:val="both"/>
        <w:rPr>
          <w:i/>
          <w:iCs/>
          <w:lang w:val="en-IN"/>
        </w:rPr>
      </w:pPr>
      <w:r w:rsidRPr="00674882">
        <w:rPr>
          <w:i/>
          <w:iCs/>
          <w:lang w:val="en-IN"/>
        </w:rPr>
        <w:t>World Bank, World Development Indicators – Climate Change Data, World Bank Publications.</w:t>
      </w:r>
    </w:p>
    <w:p w14:paraId="51DCD974" w14:textId="77777777" w:rsidR="00AB7597" w:rsidRPr="00674882" w:rsidRDefault="00AB7597" w:rsidP="00AB7597">
      <w:pPr>
        <w:numPr>
          <w:ilvl w:val="0"/>
          <w:numId w:val="66"/>
        </w:numPr>
        <w:spacing w:after="160" w:line="360" w:lineRule="auto"/>
        <w:jc w:val="both"/>
        <w:rPr>
          <w:i/>
          <w:iCs/>
          <w:lang w:val="en-IN"/>
        </w:rPr>
      </w:pPr>
      <w:r w:rsidRPr="00674882">
        <w:rPr>
          <w:i/>
          <w:iCs/>
          <w:lang w:val="en-IN"/>
        </w:rPr>
        <w:t>Few, S., Information Dashboard Design: Displaying Data for At-a-Glance Monitoring, Analytics Press, 2013.</w:t>
      </w:r>
    </w:p>
    <w:p w14:paraId="208F1D1F" w14:textId="77777777" w:rsidR="00AB7597" w:rsidRPr="00674882" w:rsidRDefault="00AB7597" w:rsidP="00AB7597">
      <w:pPr>
        <w:numPr>
          <w:ilvl w:val="0"/>
          <w:numId w:val="66"/>
        </w:numPr>
        <w:spacing w:after="160" w:line="360" w:lineRule="auto"/>
        <w:jc w:val="both"/>
        <w:rPr>
          <w:i/>
          <w:iCs/>
          <w:lang w:val="en-IN"/>
        </w:rPr>
      </w:pPr>
      <w:r w:rsidRPr="00674882">
        <w:rPr>
          <w:i/>
          <w:iCs/>
          <w:lang w:val="en-IN"/>
        </w:rPr>
        <w:t>Keim, D. A., Kohlhammer, J., Ellis, G., &amp; Mansmann, F., Mastering the Information Age: Solving Problems with Visual Analytics, Eurographics Association, 2010.</w:t>
      </w:r>
    </w:p>
    <w:p w14:paraId="2D5CE9E8" w14:textId="77777777" w:rsidR="00AB7597" w:rsidRPr="00674882" w:rsidRDefault="00AB7597" w:rsidP="00AB7597">
      <w:pPr>
        <w:numPr>
          <w:ilvl w:val="0"/>
          <w:numId w:val="66"/>
        </w:numPr>
        <w:spacing w:after="160" w:line="360" w:lineRule="auto"/>
        <w:jc w:val="both"/>
        <w:rPr>
          <w:i/>
          <w:iCs/>
          <w:lang w:val="en-IN"/>
        </w:rPr>
      </w:pPr>
      <w:r w:rsidRPr="00674882">
        <w:rPr>
          <w:i/>
          <w:iCs/>
          <w:lang w:val="en-IN"/>
        </w:rPr>
        <w:t>Heer, J., Card, S. K., &amp; Landay, J. A., “Prefuse: A Toolkit for Interactive Information Visualization,” Proceedings of the SIGCHI Conference on Human Factors in Computing Systems, 2005.</w:t>
      </w:r>
    </w:p>
    <w:p w14:paraId="6086333C" w14:textId="77777777" w:rsidR="00AB7597" w:rsidRPr="00674882" w:rsidRDefault="00AB7597" w:rsidP="00AB7597">
      <w:pPr>
        <w:numPr>
          <w:ilvl w:val="0"/>
          <w:numId w:val="66"/>
        </w:numPr>
        <w:spacing w:after="160" w:line="360" w:lineRule="auto"/>
        <w:jc w:val="both"/>
        <w:rPr>
          <w:i/>
          <w:iCs/>
          <w:lang w:val="en-IN"/>
        </w:rPr>
      </w:pPr>
      <w:r w:rsidRPr="00674882">
        <w:rPr>
          <w:i/>
          <w:iCs/>
          <w:lang w:val="en-IN"/>
        </w:rPr>
        <w:t xml:space="preserve">Matplotlib Documentation, Visualization with Python, </w:t>
      </w:r>
      <w:hyperlink r:id="rId40" w:tgtFrame="_new" w:history="1">
        <w:r w:rsidRPr="00674882">
          <w:rPr>
            <w:rStyle w:val="Hyperlink"/>
            <w:i/>
            <w:iCs/>
            <w:lang w:val="en-IN"/>
          </w:rPr>
          <w:t>https://matplotlib.org</w:t>
        </w:r>
      </w:hyperlink>
    </w:p>
    <w:p w14:paraId="1768695A" w14:textId="77777777" w:rsidR="00AB7597" w:rsidRPr="00674882" w:rsidRDefault="00AB7597" w:rsidP="00AB7597">
      <w:pPr>
        <w:numPr>
          <w:ilvl w:val="0"/>
          <w:numId w:val="66"/>
        </w:numPr>
        <w:spacing w:after="160" w:line="360" w:lineRule="auto"/>
        <w:jc w:val="both"/>
        <w:rPr>
          <w:i/>
          <w:iCs/>
          <w:lang w:val="en-IN"/>
        </w:rPr>
      </w:pPr>
      <w:r w:rsidRPr="00674882">
        <w:rPr>
          <w:i/>
          <w:iCs/>
          <w:lang w:val="en-IN"/>
        </w:rPr>
        <w:t xml:space="preserve">Pandas Documentation, Data Analysis and Manipulation Tool, </w:t>
      </w:r>
      <w:hyperlink r:id="rId41" w:tgtFrame="_new" w:history="1">
        <w:r w:rsidRPr="00674882">
          <w:rPr>
            <w:rStyle w:val="Hyperlink"/>
            <w:i/>
            <w:iCs/>
            <w:lang w:val="en-IN"/>
          </w:rPr>
          <w:t>https://pandas.pydata.org</w:t>
        </w:r>
      </w:hyperlink>
    </w:p>
    <w:p w14:paraId="0FB254F7" w14:textId="7FF569E0" w:rsidR="00E0385A" w:rsidRPr="00674882" w:rsidRDefault="00AB7597" w:rsidP="00E0385A">
      <w:pPr>
        <w:numPr>
          <w:ilvl w:val="0"/>
          <w:numId w:val="66"/>
        </w:numPr>
        <w:spacing w:after="160" w:line="360" w:lineRule="auto"/>
        <w:jc w:val="both"/>
        <w:rPr>
          <w:i/>
          <w:iCs/>
          <w:lang w:val="en-IN"/>
        </w:rPr>
      </w:pPr>
      <w:r w:rsidRPr="00674882">
        <w:rPr>
          <w:i/>
          <w:iCs/>
          <w:lang w:val="en-IN"/>
        </w:rPr>
        <w:t>Tableau Software, Data Visualization for Climate and Environmental Analysis, Tableau Public Resources</w:t>
      </w:r>
    </w:p>
    <w:sectPr w:rsidR="00E0385A" w:rsidRPr="00674882" w:rsidSect="00B64CE1">
      <w:headerReference w:type="default" r:id="rId42"/>
      <w:footerReference w:type="default" r:id="rId43"/>
      <w:headerReference w:type="first" r:id="rId44"/>
      <w:footerReference w:type="first" r:id="rId45"/>
      <w:pgSz w:w="12240" w:h="15840"/>
      <w:pgMar w:top="450" w:right="1440" w:bottom="540" w:left="1440" w:header="1587" w:footer="454"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5D076" w14:textId="77777777" w:rsidR="00917F13" w:rsidRDefault="00917F13">
      <w:r>
        <w:separator/>
      </w:r>
    </w:p>
  </w:endnote>
  <w:endnote w:type="continuationSeparator" w:id="0">
    <w:p w14:paraId="2762F986" w14:textId="77777777" w:rsidR="00917F13" w:rsidRDefault="00917F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OAG+TimesNewRoman">
    <w:altName w:val="Times New Roman"/>
    <w:panose1 w:val="00000000000000000000"/>
    <w:charset w:val="00"/>
    <w:family w:val="roman"/>
    <w:notTrueType/>
    <w:pitch w:val="default"/>
    <w:sig w:usb0="00000003" w:usb1="00000000" w:usb2="00000000" w:usb3="00000000" w:csb0="00000001" w:csb1="00000000"/>
  </w:font>
  <w:font w:name="Liberation Serif">
    <w:altName w:val="MS Mincho"/>
    <w:charset w:val="01"/>
    <w:family w:val="roman"/>
    <w:pitch w:val="variable"/>
  </w:font>
  <w:font w:name="DejaVu Sans">
    <w:altName w:val="Times New Roman"/>
    <w:charset w:val="00"/>
    <w:family w:val="swiss"/>
    <w:pitch w:val="variable"/>
    <w:sig w:usb0="E7002EFF" w:usb1="D200FDFF" w:usb2="0A246029" w:usb3="00000000" w:csb0="000001FF" w:csb1="00000000"/>
  </w:font>
  <w:font w:name="DejaVu Sans Mono">
    <w:altName w:val="MS Mincho"/>
    <w:charset w:val="00"/>
    <w:family w:val="modern"/>
    <w:pitch w:val="fixed"/>
    <w:sig w:usb0="E60026FF"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AE70E" w14:textId="77777777" w:rsidR="00842581" w:rsidRDefault="00842581" w:rsidP="009818C9">
    <w:pPr>
      <w:pStyle w:val="Footer"/>
      <w:framePr w:wrap="around" w:vAnchor="text" w:hAnchor="margin" w:xAlign="center" w:y="1"/>
      <w:jc w:val="center"/>
      <w:rPr>
        <w:rStyle w:val="PageNumber"/>
      </w:rPr>
    </w:pPr>
  </w:p>
  <w:p w14:paraId="5F4EB0E4" w14:textId="77777777" w:rsidR="00842581" w:rsidRDefault="00842581" w:rsidP="00590085">
    <w:pPr>
      <w:pStyle w:val="Footer"/>
      <w:framePr w:wrap="around" w:vAnchor="text" w:hAnchor="margin" w:xAlign="center" w:y="1"/>
      <w:rPr>
        <w:rStyle w:val="PageNumber"/>
      </w:rPr>
    </w:pPr>
  </w:p>
  <w:p w14:paraId="68E50C7E" w14:textId="77777777" w:rsidR="00842581" w:rsidRDefault="008425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1509077"/>
      <w:docPartObj>
        <w:docPartGallery w:val="Page Numbers (Bottom of Page)"/>
        <w:docPartUnique/>
      </w:docPartObj>
    </w:sdtPr>
    <w:sdtEndPr>
      <w:rPr>
        <w:noProof/>
      </w:rPr>
    </w:sdtEndPr>
    <w:sdtContent>
      <w:p w14:paraId="105C62A6" w14:textId="77777777" w:rsidR="00485A41" w:rsidRDefault="00E139C7">
        <w:pPr>
          <w:pStyle w:val="Footer"/>
          <w:jc w:val="right"/>
        </w:pPr>
        <w:r>
          <w:t>ii</w:t>
        </w:r>
      </w:p>
    </w:sdtContent>
  </w:sdt>
  <w:p w14:paraId="43412790" w14:textId="77777777" w:rsidR="00485A41" w:rsidRDefault="00485A41" w:rsidP="001F3177">
    <w:pPr>
      <w:pStyle w:val="Footer"/>
      <w:tabs>
        <w:tab w:val="clear" w:pos="4320"/>
        <w:tab w:val="clear" w:pos="8640"/>
        <w:tab w:val="left" w:pos="7686"/>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05359" w14:textId="77777777" w:rsidR="00842581" w:rsidRDefault="00842581" w:rsidP="009818C9">
    <w:pPr>
      <w:pStyle w:val="Footer"/>
      <w:framePr w:wrap="around" w:vAnchor="text" w:hAnchor="margin" w:xAlign="center" w:y="1"/>
      <w:jc w:val="center"/>
      <w:rPr>
        <w:rStyle w:val="PageNumber"/>
      </w:rPr>
    </w:pPr>
  </w:p>
  <w:p w14:paraId="6B1A85ED" w14:textId="77777777" w:rsidR="00842581" w:rsidRDefault="00842581" w:rsidP="00590085">
    <w:pPr>
      <w:pStyle w:val="Footer"/>
      <w:framePr w:wrap="around" w:vAnchor="text" w:hAnchor="margin" w:xAlign="center" w:y="1"/>
      <w:rPr>
        <w:rStyle w:val="PageNumber"/>
      </w:rPr>
    </w:pPr>
  </w:p>
  <w:p w14:paraId="7390B407" w14:textId="77777777" w:rsidR="00842581" w:rsidRDefault="0084258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19FD2" w14:textId="77777777" w:rsidR="00485A41" w:rsidRDefault="00E139C7">
    <w:pPr>
      <w:pStyle w:val="Footer"/>
      <w:jc w:val="right"/>
    </w:pPr>
    <w:r>
      <w:t>iii</w:t>
    </w:r>
  </w:p>
  <w:p w14:paraId="36FD1667" w14:textId="77777777" w:rsidR="00485A41" w:rsidRDefault="00485A41" w:rsidP="001F3177">
    <w:pPr>
      <w:pStyle w:val="Footer"/>
      <w:tabs>
        <w:tab w:val="clear" w:pos="4320"/>
        <w:tab w:val="clear" w:pos="8640"/>
        <w:tab w:val="left" w:pos="7686"/>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5071201"/>
      <w:docPartObj>
        <w:docPartGallery w:val="Page Numbers (Bottom of Page)"/>
        <w:docPartUnique/>
      </w:docPartObj>
    </w:sdtPr>
    <w:sdtEndPr>
      <w:rPr>
        <w:noProof/>
      </w:rPr>
    </w:sdtEndPr>
    <w:sdtContent>
      <w:p w14:paraId="15C122EA" w14:textId="77777777" w:rsidR="00485A41" w:rsidRDefault="00E139C7">
        <w:pPr>
          <w:pStyle w:val="Footer"/>
          <w:jc w:val="right"/>
        </w:pPr>
        <w:r>
          <w:t>iv</w:t>
        </w:r>
      </w:p>
    </w:sdtContent>
  </w:sdt>
  <w:p w14:paraId="2D6531F7" w14:textId="77777777" w:rsidR="00485A41" w:rsidRDefault="00485A4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70184" w14:textId="77777777" w:rsidR="00842581" w:rsidRDefault="00842581" w:rsidP="009818C9">
    <w:pPr>
      <w:pStyle w:val="Footer"/>
      <w:framePr w:wrap="around" w:vAnchor="text" w:hAnchor="margin" w:xAlign="center" w:y="1"/>
      <w:jc w:val="center"/>
      <w:rPr>
        <w:rStyle w:val="PageNumber"/>
      </w:rPr>
    </w:pPr>
  </w:p>
  <w:p w14:paraId="210209E2" w14:textId="77777777" w:rsidR="00842581" w:rsidRDefault="00842581" w:rsidP="00590085">
    <w:pPr>
      <w:pStyle w:val="Footer"/>
      <w:framePr w:wrap="around" w:vAnchor="text" w:hAnchor="margin" w:xAlign="center" w:y="1"/>
      <w:rPr>
        <w:rStyle w:val="PageNumber"/>
      </w:rPr>
    </w:pPr>
  </w:p>
  <w:p w14:paraId="6641F05A" w14:textId="77777777" w:rsidR="00842581" w:rsidRDefault="0084258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0538534"/>
      <w:docPartObj>
        <w:docPartGallery w:val="Page Numbers (Bottom of Page)"/>
        <w:docPartUnique/>
      </w:docPartObj>
    </w:sdtPr>
    <w:sdtEndPr>
      <w:rPr>
        <w:noProof/>
      </w:rPr>
    </w:sdtEndPr>
    <w:sdtContent>
      <w:p w14:paraId="7E0B7075" w14:textId="77777777" w:rsidR="00485A41" w:rsidRDefault="00E139C7">
        <w:pPr>
          <w:pStyle w:val="Footer"/>
          <w:jc w:val="right"/>
        </w:pPr>
        <w:r>
          <w:t>v</w:t>
        </w:r>
      </w:p>
    </w:sdtContent>
  </w:sdt>
  <w:p w14:paraId="17E633EA" w14:textId="77777777" w:rsidR="00485A41" w:rsidRDefault="00485A41" w:rsidP="001F3177">
    <w:pPr>
      <w:pStyle w:val="Footer"/>
      <w:tabs>
        <w:tab w:val="clear" w:pos="4320"/>
        <w:tab w:val="clear" w:pos="8640"/>
        <w:tab w:val="left" w:pos="7686"/>
      </w:tabs>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5A5CD" w14:textId="77777777" w:rsidR="00842581" w:rsidRDefault="00842581" w:rsidP="009818C9">
    <w:pPr>
      <w:pStyle w:val="Footer"/>
      <w:framePr w:wrap="around" w:vAnchor="text" w:hAnchor="margin" w:xAlign="center" w:y="1"/>
      <w:jc w:val="center"/>
      <w:rPr>
        <w:rStyle w:val="PageNumber"/>
      </w:rPr>
    </w:pPr>
  </w:p>
  <w:p w14:paraId="58C651DC" w14:textId="77777777" w:rsidR="00842581" w:rsidRDefault="00842581" w:rsidP="00590085">
    <w:pPr>
      <w:pStyle w:val="Footer"/>
      <w:framePr w:wrap="around" w:vAnchor="text" w:hAnchor="margin" w:xAlign="center" w:y="1"/>
      <w:rPr>
        <w:rStyle w:val="PageNumber"/>
      </w:rPr>
    </w:pPr>
  </w:p>
  <w:p w14:paraId="4B3F3B17" w14:textId="77777777" w:rsidR="00842581" w:rsidRDefault="00842581">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8518773"/>
      <w:docPartObj>
        <w:docPartGallery w:val="Page Numbers (Bottom of Page)"/>
        <w:docPartUnique/>
      </w:docPartObj>
    </w:sdtPr>
    <w:sdtEndPr>
      <w:rPr>
        <w:noProof/>
      </w:rPr>
    </w:sdtEndPr>
    <w:sdtContent>
      <w:p w14:paraId="3E4DC7D1" w14:textId="77777777" w:rsidR="00485A41" w:rsidRDefault="00E139C7">
        <w:pPr>
          <w:pStyle w:val="Footer"/>
          <w:jc w:val="right"/>
        </w:pPr>
        <w:r>
          <w:t>vi</w:t>
        </w:r>
      </w:p>
    </w:sdtContent>
  </w:sdt>
  <w:p w14:paraId="48F77544" w14:textId="77777777" w:rsidR="00485A41" w:rsidRDefault="00485A41" w:rsidP="001F3177">
    <w:pPr>
      <w:pStyle w:val="Footer"/>
      <w:tabs>
        <w:tab w:val="clear" w:pos="4320"/>
        <w:tab w:val="clear" w:pos="8640"/>
        <w:tab w:val="left" w:pos="7686"/>
      </w:tabs>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44D55" w14:textId="77777777" w:rsidR="00842581" w:rsidRDefault="00842581" w:rsidP="009818C9">
    <w:pPr>
      <w:pStyle w:val="Footer"/>
      <w:framePr w:wrap="around" w:vAnchor="text" w:hAnchor="margin" w:xAlign="center" w:y="1"/>
      <w:jc w:val="center"/>
      <w:rPr>
        <w:rStyle w:val="PageNumber"/>
      </w:rPr>
    </w:pPr>
  </w:p>
  <w:p w14:paraId="7AE79E53" w14:textId="77777777" w:rsidR="00842581" w:rsidRDefault="00842581" w:rsidP="00590085">
    <w:pPr>
      <w:pStyle w:val="Footer"/>
      <w:framePr w:wrap="around" w:vAnchor="text" w:hAnchor="margin" w:xAlign="center" w:y="1"/>
      <w:rPr>
        <w:rStyle w:val="PageNumber"/>
      </w:rPr>
    </w:pPr>
  </w:p>
  <w:p w14:paraId="22B1DE4D" w14:textId="77777777" w:rsidR="00842581" w:rsidRDefault="00842581">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8090748"/>
      <w:docPartObj>
        <w:docPartGallery w:val="Page Numbers (Bottom of Page)"/>
        <w:docPartUnique/>
      </w:docPartObj>
    </w:sdtPr>
    <w:sdtEndPr>
      <w:rPr>
        <w:noProof/>
      </w:rPr>
    </w:sdtEndPr>
    <w:sdtContent>
      <w:p w14:paraId="4388694F" w14:textId="77777777" w:rsidR="00485A41" w:rsidRDefault="00E139C7" w:rsidP="00485A41">
        <w:pPr>
          <w:pStyle w:val="Footer"/>
          <w:jc w:val="right"/>
        </w:pPr>
        <w:r>
          <w:t>vii</w:t>
        </w:r>
      </w:p>
    </w:sdtContent>
  </w:sdt>
  <w:p w14:paraId="633CC6B3" w14:textId="77777777" w:rsidR="00485A41" w:rsidRDefault="00485A41" w:rsidP="001F3177">
    <w:pPr>
      <w:pStyle w:val="Footer"/>
      <w:tabs>
        <w:tab w:val="clear" w:pos="4320"/>
        <w:tab w:val="clear" w:pos="8640"/>
        <w:tab w:val="left" w:pos="7686"/>
      </w:tabs>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2974C" w14:textId="77777777" w:rsidR="00B64CE1" w:rsidRDefault="00E139C7">
    <w:pPr>
      <w:pStyle w:val="Footer"/>
      <w:jc w:val="right"/>
    </w:pPr>
    <w:r>
      <w:ptab w:relativeTo="margin" w:alignment="right" w:leader="none"/>
    </w:r>
  </w:p>
  <w:sdt>
    <w:sdtPr>
      <w:id w:val="743384578"/>
      <w:docPartObj>
        <w:docPartGallery w:val="Page Numbers (Bottom of Page)"/>
        <w:docPartUnique/>
      </w:docPartObj>
    </w:sdtPr>
    <w:sdtEndPr>
      <w:rPr>
        <w:noProof/>
      </w:rPr>
    </w:sdtEndPr>
    <w:sdtContent>
      <w:p w14:paraId="18333E4A" w14:textId="77777777" w:rsidR="00B64CE1" w:rsidRDefault="00E139C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E96425" w14:textId="77777777" w:rsidR="00842581" w:rsidRDefault="00842581">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B4355" w14:textId="77777777" w:rsidR="00C5302D" w:rsidRDefault="00C5302D">
    <w:pPr>
      <w:rPr>
        <w:vanish/>
        <w:sz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74F51" w14:textId="77777777" w:rsidR="00917F13" w:rsidRDefault="00917F13">
      <w:r>
        <w:separator/>
      </w:r>
    </w:p>
  </w:footnote>
  <w:footnote w:type="continuationSeparator" w:id="0">
    <w:p w14:paraId="2264FECB" w14:textId="77777777" w:rsidR="00917F13" w:rsidRDefault="00917F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E93C1" w14:textId="77777777" w:rsidR="004A4E48" w:rsidRDefault="00E139C7" w:rsidP="00D068BB">
    <w:pPr>
      <w:pStyle w:val="Header"/>
      <w:tabs>
        <w:tab w:val="clear" w:pos="4320"/>
        <w:tab w:val="clear" w:pos="8640"/>
        <w:tab w:val="left" w:pos="2768"/>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76F5F" w14:textId="77777777" w:rsidR="00AE6415" w:rsidRDefault="00AE6415">
    <w:pPr>
      <w:rPr>
        <w:vanish/>
        <w:sz w:val="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1D1FC" w14:textId="77777777" w:rsidR="004A4E48" w:rsidRDefault="00E139C7" w:rsidP="00D068BB">
    <w:pPr>
      <w:pStyle w:val="Header"/>
      <w:tabs>
        <w:tab w:val="clear" w:pos="4320"/>
        <w:tab w:val="clear" w:pos="8640"/>
        <w:tab w:val="left" w:pos="2768"/>
      </w:tabs>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C17D2" w14:textId="77777777" w:rsidR="00AE6415" w:rsidRDefault="00AE6415">
    <w:pPr>
      <w:rPr>
        <w:vanish/>
        <w:sz w:val="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F88EE" w14:textId="77777777" w:rsidR="004A4E48" w:rsidRDefault="00E139C7" w:rsidP="00D068BB">
    <w:pPr>
      <w:pStyle w:val="Header"/>
      <w:tabs>
        <w:tab w:val="clear" w:pos="4320"/>
        <w:tab w:val="clear" w:pos="8640"/>
        <w:tab w:val="left" w:pos="2768"/>
      </w:tabs>
    </w:pP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293CE" w14:textId="77777777" w:rsidR="00AE6415" w:rsidRDefault="00AE6415">
    <w:pPr>
      <w:rPr>
        <w:vanish/>
        <w:sz w:val="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0D1DF" w14:textId="77777777" w:rsidR="004A4E48" w:rsidRDefault="00E139C7" w:rsidP="00D068BB">
    <w:pPr>
      <w:pStyle w:val="Header"/>
      <w:tabs>
        <w:tab w:val="clear" w:pos="4320"/>
        <w:tab w:val="clear" w:pos="8640"/>
        <w:tab w:val="left" w:pos="2768"/>
      </w:tabs>
    </w:pP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B9577" w14:textId="77777777" w:rsidR="00AE6415" w:rsidRDefault="00AE6415">
    <w:pPr>
      <w:rPr>
        <w:vanish/>
        <w:sz w:val="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81ADB" w14:textId="77777777" w:rsidR="004A4E48" w:rsidRDefault="00E139C7" w:rsidP="00D068BB">
    <w:pPr>
      <w:pStyle w:val="Header"/>
      <w:tabs>
        <w:tab w:val="clear" w:pos="4320"/>
        <w:tab w:val="clear" w:pos="8640"/>
        <w:tab w:val="left" w:pos="2768"/>
      </w:tabs>
    </w:pP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58657" w14:textId="77777777" w:rsidR="00AE6415" w:rsidRDefault="00AE6415">
    <w:pPr>
      <w:rPr>
        <w:vanish/>
        <w:sz w:val="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B3AF4" w14:textId="77777777" w:rsidR="004A4E48" w:rsidRDefault="00E139C7" w:rsidP="00D068BB">
    <w:pPr>
      <w:pStyle w:val="Header"/>
      <w:tabs>
        <w:tab w:val="clear" w:pos="4320"/>
        <w:tab w:val="clear" w:pos="8640"/>
        <w:tab w:val="left" w:pos="2768"/>
      </w:tabs>
    </w:pP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6C19B" w14:textId="77777777" w:rsidR="00AE6415" w:rsidRDefault="00AE6415">
    <w:pPr>
      <w:rPr>
        <w:vanish/>
        <w:sz w:val="0"/>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F31DF" w14:textId="00EC55C0" w:rsidR="004A4E48" w:rsidRDefault="006B7845" w:rsidP="00D068BB">
    <w:pPr>
      <w:pStyle w:val="Header"/>
      <w:tabs>
        <w:tab w:val="clear" w:pos="4320"/>
        <w:tab w:val="clear" w:pos="8640"/>
        <w:tab w:val="left" w:pos="2768"/>
      </w:tabs>
    </w:pPr>
    <w:r w:rsidRPr="004A5CB6">
      <w:rPr>
        <w:noProof/>
      </w:rPr>
      <w:drawing>
        <wp:anchor distT="0" distB="0" distL="114300" distR="114300" simplePos="0" relativeHeight="251661312" behindDoc="0" locked="0" layoutInCell="1" allowOverlap="1" wp14:anchorId="036A75A5" wp14:editId="3E982DBE">
          <wp:simplePos x="0" y="0"/>
          <wp:positionH relativeFrom="column">
            <wp:posOffset>-546754</wp:posOffset>
          </wp:positionH>
          <wp:positionV relativeFrom="paragraph">
            <wp:posOffset>-658953</wp:posOffset>
          </wp:positionV>
          <wp:extent cx="1640264" cy="763270"/>
          <wp:effectExtent l="0" t="0" r="0" b="0"/>
          <wp:wrapNone/>
          <wp:docPr id="500904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04518" name=""/>
                  <pic:cNvPicPr/>
                </pic:nvPicPr>
                <pic:blipFill>
                  <a:blip r:embed="rId1">
                    <a:extLst>
                      <a:ext uri="{28A0092B-C50C-407E-A947-70E740481C1C}">
                        <a14:useLocalDpi xmlns:a14="http://schemas.microsoft.com/office/drawing/2010/main" val="0"/>
                      </a:ext>
                    </a:extLst>
                  </a:blip>
                  <a:stretch>
                    <a:fillRect/>
                  </a:stretch>
                </pic:blipFill>
                <pic:spPr>
                  <a:xfrm>
                    <a:off x="0" y="0"/>
                    <a:ext cx="1643647" cy="764844"/>
                  </a:xfrm>
                  <a:prstGeom prst="rect">
                    <a:avLst/>
                  </a:prstGeom>
                </pic:spPr>
              </pic:pic>
            </a:graphicData>
          </a:graphic>
          <wp14:sizeRelH relativeFrom="margin">
            <wp14:pctWidth>0</wp14:pctWidth>
          </wp14:sizeRelH>
          <wp14:sizeRelV relativeFrom="margin">
            <wp14:pctHeight>0</wp14:pctHeight>
          </wp14:sizeRelV>
        </wp:anchor>
      </w:drawing>
    </w:r>
    <w:r w:rsidR="00443A04" w:rsidRPr="0064791D">
      <w:rPr>
        <w:noProof/>
      </w:rPr>
      <w:drawing>
        <wp:anchor distT="0" distB="0" distL="114300" distR="114300" simplePos="0" relativeHeight="251662336" behindDoc="0" locked="0" layoutInCell="1" allowOverlap="1" wp14:anchorId="167300B6" wp14:editId="117277A3">
          <wp:simplePos x="0" y="0"/>
          <wp:positionH relativeFrom="column">
            <wp:posOffset>5772785</wp:posOffset>
          </wp:positionH>
          <wp:positionV relativeFrom="paragraph">
            <wp:posOffset>-798195</wp:posOffset>
          </wp:positionV>
          <wp:extent cx="795020" cy="892810"/>
          <wp:effectExtent l="0" t="0" r="5080" b="2540"/>
          <wp:wrapNone/>
          <wp:docPr id="244584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84440" name=""/>
                  <pic:cNvPicPr/>
                </pic:nvPicPr>
                <pic:blipFill>
                  <a:blip r:embed="rId2">
                    <a:extLst>
                      <a:ext uri="{28A0092B-C50C-407E-A947-70E740481C1C}">
                        <a14:useLocalDpi xmlns:a14="http://schemas.microsoft.com/office/drawing/2010/main" val="0"/>
                      </a:ext>
                    </a:extLst>
                  </a:blip>
                  <a:srcRect l="13529" r="15868"/>
                  <a:stretch>
                    <a:fillRect/>
                  </a:stretch>
                </pic:blipFill>
                <pic:spPr bwMode="auto">
                  <a:xfrm>
                    <a:off x="0" y="0"/>
                    <a:ext cx="795020" cy="892810"/>
                  </a:xfrm>
                  <a:prstGeom prst="rect">
                    <a:avLst/>
                  </a:prstGeom>
                  <a:ln>
                    <a:noFill/>
                  </a:ln>
                  <a:extLst>
                    <a:ext uri="{53640926-AAD7-44D8-BBD7-CCE9431645EC}">
                      <a14:shadowObscured xmlns:a14="http://schemas.microsoft.com/office/drawing/2010/main"/>
                    </a:ext>
                  </a:extLst>
                </pic:spPr>
              </pic:pic>
            </a:graphicData>
          </a:graphic>
        </wp:anchor>
      </w:drawing>
    </w:r>
    <w:r w:rsidR="00D068BB">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9C43F" w14:textId="77777777" w:rsidR="00D068BB" w:rsidRDefault="00E139C7">
    <w:pPr>
      <w:pStyle w:val="Header"/>
    </w:pPr>
    <w:r w:rsidRPr="0064791D">
      <w:rPr>
        <w:noProof/>
      </w:rPr>
      <w:drawing>
        <wp:anchor distT="0" distB="0" distL="114300" distR="114300" simplePos="0" relativeHeight="251660288" behindDoc="0" locked="0" layoutInCell="1" allowOverlap="1" wp14:anchorId="714E5257" wp14:editId="64B9D7ED">
          <wp:simplePos x="0" y="0"/>
          <wp:positionH relativeFrom="column">
            <wp:posOffset>-513715</wp:posOffset>
          </wp:positionH>
          <wp:positionV relativeFrom="paragraph">
            <wp:posOffset>-728345</wp:posOffset>
          </wp:positionV>
          <wp:extent cx="795020" cy="892810"/>
          <wp:effectExtent l="0" t="0" r="5080" b="2540"/>
          <wp:wrapNone/>
          <wp:docPr id="139311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13092" name=""/>
                  <pic:cNvPicPr/>
                </pic:nvPicPr>
                <pic:blipFill>
                  <a:blip r:embed="rId1">
                    <a:extLst>
                      <a:ext uri="{28A0092B-C50C-407E-A947-70E740481C1C}">
                        <a14:useLocalDpi xmlns:a14="http://schemas.microsoft.com/office/drawing/2010/main" val="0"/>
                      </a:ext>
                    </a:extLst>
                  </a:blip>
                  <a:srcRect l="13529" r="15868"/>
                  <a:stretch>
                    <a:fillRect/>
                  </a:stretch>
                </pic:blipFill>
                <pic:spPr bwMode="auto">
                  <a:xfrm>
                    <a:off x="0" y="0"/>
                    <a:ext cx="795020" cy="892810"/>
                  </a:xfrm>
                  <a:prstGeom prst="rect">
                    <a:avLst/>
                  </a:prstGeom>
                  <a:ln>
                    <a:noFill/>
                  </a:ln>
                  <a:extLst>
                    <a:ext uri="{53640926-AAD7-44D8-BBD7-CCE9431645EC}">
                      <a14:shadowObscured xmlns:a14="http://schemas.microsoft.com/office/drawing/2010/main"/>
                    </a:ext>
                  </a:extLst>
                </pic:spPr>
              </pic:pic>
            </a:graphicData>
          </a:graphic>
        </wp:anchor>
      </w:drawing>
    </w:r>
    <w:r w:rsidRPr="004A5CB6">
      <w:rPr>
        <w:noProof/>
      </w:rPr>
      <w:drawing>
        <wp:anchor distT="0" distB="0" distL="114300" distR="114300" simplePos="0" relativeHeight="251659264" behindDoc="0" locked="0" layoutInCell="1" allowOverlap="1" wp14:anchorId="489D96E8" wp14:editId="60B32D21">
          <wp:simplePos x="0" y="0"/>
          <wp:positionH relativeFrom="column">
            <wp:posOffset>4926953</wp:posOffset>
          </wp:positionH>
          <wp:positionV relativeFrom="paragraph">
            <wp:posOffset>-699135</wp:posOffset>
          </wp:positionV>
          <wp:extent cx="1713230" cy="843915"/>
          <wp:effectExtent l="0" t="0" r="1270" b="0"/>
          <wp:wrapNone/>
          <wp:docPr id="98956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62351" name=""/>
                  <pic:cNvPicPr/>
                </pic:nvPicPr>
                <pic:blipFill>
                  <a:blip r:embed="rId2">
                    <a:extLst>
                      <a:ext uri="{28A0092B-C50C-407E-A947-70E740481C1C}">
                        <a14:useLocalDpi xmlns:a14="http://schemas.microsoft.com/office/drawing/2010/main" val="0"/>
                      </a:ext>
                    </a:extLst>
                  </a:blip>
                  <a:stretch>
                    <a:fillRect/>
                  </a:stretch>
                </pic:blipFill>
                <pic:spPr>
                  <a:xfrm>
                    <a:off x="0" y="0"/>
                    <a:ext cx="1713230" cy="84391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2"/>
    <w:multiLevelType w:val="multilevel"/>
    <w:tmpl w:val="00000002"/>
    <w:name w:val="WW8Num2"/>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0004"/>
    <w:multiLevelType w:val="multilevel"/>
    <w:tmpl w:val="00000004"/>
    <w:name w:val="WW8Num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56471F2"/>
    <w:multiLevelType w:val="multilevel"/>
    <w:tmpl w:val="2278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141B7"/>
    <w:multiLevelType w:val="multilevel"/>
    <w:tmpl w:val="BCC0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24F1D"/>
    <w:multiLevelType w:val="hybridMultilevel"/>
    <w:tmpl w:val="B62E7150"/>
    <w:lvl w:ilvl="0" w:tplc="40090001">
      <w:start w:val="1"/>
      <w:numFmt w:val="bullet"/>
      <w:lvlText w:val=""/>
      <w:lvlJc w:val="left"/>
      <w:pPr>
        <w:ind w:left="827" w:hanging="360"/>
      </w:pPr>
      <w:rPr>
        <w:rFonts w:ascii="Symbol" w:hAnsi="Symbol" w:hint="default"/>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6" w15:restartNumberingAfterBreak="0">
    <w:nsid w:val="0CC17A79"/>
    <w:multiLevelType w:val="multilevel"/>
    <w:tmpl w:val="7EC2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0E7207"/>
    <w:multiLevelType w:val="multilevel"/>
    <w:tmpl w:val="9120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DA5B0D"/>
    <w:multiLevelType w:val="multilevel"/>
    <w:tmpl w:val="B46C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A25BE9"/>
    <w:multiLevelType w:val="multilevel"/>
    <w:tmpl w:val="7044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036839"/>
    <w:multiLevelType w:val="multilevel"/>
    <w:tmpl w:val="40C4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F93766"/>
    <w:multiLevelType w:val="multilevel"/>
    <w:tmpl w:val="237C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472E69"/>
    <w:multiLevelType w:val="multilevel"/>
    <w:tmpl w:val="5354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B066BF"/>
    <w:multiLevelType w:val="multilevel"/>
    <w:tmpl w:val="D2EA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B246B4"/>
    <w:multiLevelType w:val="multilevel"/>
    <w:tmpl w:val="671E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53304C"/>
    <w:multiLevelType w:val="multilevel"/>
    <w:tmpl w:val="3714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207744"/>
    <w:multiLevelType w:val="multilevel"/>
    <w:tmpl w:val="74AC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5858B6"/>
    <w:multiLevelType w:val="multilevel"/>
    <w:tmpl w:val="0F02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416155"/>
    <w:multiLevelType w:val="multilevel"/>
    <w:tmpl w:val="706C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472FB7"/>
    <w:multiLevelType w:val="multilevel"/>
    <w:tmpl w:val="34EC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05E626F"/>
    <w:multiLevelType w:val="hybridMultilevel"/>
    <w:tmpl w:val="ECFC4538"/>
    <w:lvl w:ilvl="0" w:tplc="40090001">
      <w:start w:val="1"/>
      <w:numFmt w:val="bullet"/>
      <w:lvlText w:val=""/>
      <w:lvlJc w:val="left"/>
      <w:pPr>
        <w:ind w:left="827" w:hanging="360"/>
      </w:pPr>
      <w:rPr>
        <w:rFonts w:ascii="Symbol" w:hAnsi="Symbol" w:hint="default"/>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21" w15:restartNumberingAfterBreak="0">
    <w:nsid w:val="205F1CB1"/>
    <w:multiLevelType w:val="multilevel"/>
    <w:tmpl w:val="EE0A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006B23"/>
    <w:multiLevelType w:val="multilevel"/>
    <w:tmpl w:val="E30C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3C4959"/>
    <w:multiLevelType w:val="multilevel"/>
    <w:tmpl w:val="1C96F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302924"/>
    <w:multiLevelType w:val="multilevel"/>
    <w:tmpl w:val="2224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694AB7"/>
    <w:multiLevelType w:val="multilevel"/>
    <w:tmpl w:val="06F0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C0492F"/>
    <w:multiLevelType w:val="multilevel"/>
    <w:tmpl w:val="C18A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5B4DEE"/>
    <w:multiLevelType w:val="hybridMultilevel"/>
    <w:tmpl w:val="D8CE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FC12E10"/>
    <w:multiLevelType w:val="hybridMultilevel"/>
    <w:tmpl w:val="CFEE8B2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318F02DB"/>
    <w:multiLevelType w:val="multilevel"/>
    <w:tmpl w:val="8D8C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CE1D50"/>
    <w:multiLevelType w:val="multilevel"/>
    <w:tmpl w:val="845A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CB5BCB"/>
    <w:multiLevelType w:val="multilevel"/>
    <w:tmpl w:val="87507F52"/>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364C52BC"/>
    <w:multiLevelType w:val="multilevel"/>
    <w:tmpl w:val="34EC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7BB430A"/>
    <w:multiLevelType w:val="multilevel"/>
    <w:tmpl w:val="5438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0C309A"/>
    <w:multiLevelType w:val="multilevel"/>
    <w:tmpl w:val="7C6C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6E4FE7"/>
    <w:multiLevelType w:val="multilevel"/>
    <w:tmpl w:val="0A06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13073D"/>
    <w:multiLevelType w:val="hybridMultilevel"/>
    <w:tmpl w:val="A55EA3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3B5F72E4"/>
    <w:multiLevelType w:val="hybridMultilevel"/>
    <w:tmpl w:val="B6C421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3B672E1E"/>
    <w:multiLevelType w:val="multilevel"/>
    <w:tmpl w:val="E8CA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6F1F47"/>
    <w:multiLevelType w:val="multilevel"/>
    <w:tmpl w:val="447C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C01EEA"/>
    <w:multiLevelType w:val="multilevel"/>
    <w:tmpl w:val="43F8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097EB0"/>
    <w:multiLevelType w:val="multilevel"/>
    <w:tmpl w:val="D556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C509DE"/>
    <w:multiLevelType w:val="multilevel"/>
    <w:tmpl w:val="7972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6D38BE"/>
    <w:multiLevelType w:val="multilevel"/>
    <w:tmpl w:val="1F70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8C54F3"/>
    <w:multiLevelType w:val="multilevel"/>
    <w:tmpl w:val="6C5E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DA0CD6"/>
    <w:multiLevelType w:val="hybridMultilevel"/>
    <w:tmpl w:val="492ECB28"/>
    <w:lvl w:ilvl="0" w:tplc="6342567C">
      <w:start w:val="1"/>
      <w:numFmt w:val="decimal"/>
      <w:lvlText w:val="%1."/>
      <w:lvlJc w:val="left"/>
      <w:pPr>
        <w:ind w:left="355" w:hanging="248"/>
      </w:pPr>
      <w:rPr>
        <w:rFonts w:ascii="Times New Roman" w:eastAsia="Times New Roman" w:hAnsi="Times New Roman" w:cs="Times New Roman" w:hint="default"/>
        <w:b w:val="0"/>
        <w:bCs w:val="0"/>
        <w:i w:val="0"/>
        <w:iCs w:val="0"/>
        <w:spacing w:val="0"/>
        <w:w w:val="100"/>
        <w:sz w:val="24"/>
        <w:szCs w:val="24"/>
        <w:lang w:val="en-US" w:eastAsia="en-US" w:bidi="ar-SA"/>
      </w:rPr>
    </w:lvl>
    <w:lvl w:ilvl="1" w:tplc="45042580">
      <w:numFmt w:val="bullet"/>
      <w:lvlText w:val="•"/>
      <w:lvlJc w:val="left"/>
      <w:pPr>
        <w:ind w:left="571" w:hanging="248"/>
      </w:pPr>
      <w:rPr>
        <w:rFonts w:hint="default"/>
        <w:lang w:val="en-US" w:eastAsia="en-US" w:bidi="ar-SA"/>
      </w:rPr>
    </w:lvl>
    <w:lvl w:ilvl="2" w:tplc="E98659B8">
      <w:numFmt w:val="bullet"/>
      <w:lvlText w:val="•"/>
      <w:lvlJc w:val="left"/>
      <w:pPr>
        <w:ind w:left="783" w:hanging="248"/>
      </w:pPr>
      <w:rPr>
        <w:rFonts w:hint="default"/>
        <w:lang w:val="en-US" w:eastAsia="en-US" w:bidi="ar-SA"/>
      </w:rPr>
    </w:lvl>
    <w:lvl w:ilvl="3" w:tplc="795C3C3E">
      <w:numFmt w:val="bullet"/>
      <w:lvlText w:val="•"/>
      <w:lvlJc w:val="left"/>
      <w:pPr>
        <w:ind w:left="995" w:hanging="248"/>
      </w:pPr>
      <w:rPr>
        <w:rFonts w:hint="default"/>
        <w:lang w:val="en-US" w:eastAsia="en-US" w:bidi="ar-SA"/>
      </w:rPr>
    </w:lvl>
    <w:lvl w:ilvl="4" w:tplc="A32E83F6">
      <w:numFmt w:val="bullet"/>
      <w:lvlText w:val="•"/>
      <w:lvlJc w:val="left"/>
      <w:pPr>
        <w:ind w:left="1206" w:hanging="248"/>
      </w:pPr>
      <w:rPr>
        <w:rFonts w:hint="default"/>
        <w:lang w:val="en-US" w:eastAsia="en-US" w:bidi="ar-SA"/>
      </w:rPr>
    </w:lvl>
    <w:lvl w:ilvl="5" w:tplc="F202CA00">
      <w:numFmt w:val="bullet"/>
      <w:lvlText w:val="•"/>
      <w:lvlJc w:val="left"/>
      <w:pPr>
        <w:ind w:left="1418" w:hanging="248"/>
      </w:pPr>
      <w:rPr>
        <w:rFonts w:hint="default"/>
        <w:lang w:val="en-US" w:eastAsia="en-US" w:bidi="ar-SA"/>
      </w:rPr>
    </w:lvl>
    <w:lvl w:ilvl="6" w:tplc="EAC66342">
      <w:numFmt w:val="bullet"/>
      <w:lvlText w:val="•"/>
      <w:lvlJc w:val="left"/>
      <w:pPr>
        <w:ind w:left="1630" w:hanging="248"/>
      </w:pPr>
      <w:rPr>
        <w:rFonts w:hint="default"/>
        <w:lang w:val="en-US" w:eastAsia="en-US" w:bidi="ar-SA"/>
      </w:rPr>
    </w:lvl>
    <w:lvl w:ilvl="7" w:tplc="72606042">
      <w:numFmt w:val="bullet"/>
      <w:lvlText w:val="•"/>
      <w:lvlJc w:val="left"/>
      <w:pPr>
        <w:ind w:left="1841" w:hanging="248"/>
      </w:pPr>
      <w:rPr>
        <w:rFonts w:hint="default"/>
        <w:lang w:val="en-US" w:eastAsia="en-US" w:bidi="ar-SA"/>
      </w:rPr>
    </w:lvl>
    <w:lvl w:ilvl="8" w:tplc="1E0AC586">
      <w:numFmt w:val="bullet"/>
      <w:lvlText w:val="•"/>
      <w:lvlJc w:val="left"/>
      <w:pPr>
        <w:ind w:left="2053" w:hanging="248"/>
      </w:pPr>
      <w:rPr>
        <w:rFonts w:hint="default"/>
        <w:lang w:val="en-US" w:eastAsia="en-US" w:bidi="ar-SA"/>
      </w:rPr>
    </w:lvl>
  </w:abstractNum>
  <w:abstractNum w:abstractNumId="46" w15:restartNumberingAfterBreak="0">
    <w:nsid w:val="41E35419"/>
    <w:multiLevelType w:val="multilevel"/>
    <w:tmpl w:val="305E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FD2C93"/>
    <w:multiLevelType w:val="multilevel"/>
    <w:tmpl w:val="7FB0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B072CA"/>
    <w:multiLevelType w:val="multilevel"/>
    <w:tmpl w:val="1888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DF5D5E"/>
    <w:multiLevelType w:val="hybridMultilevel"/>
    <w:tmpl w:val="347E5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CED5AA7"/>
    <w:multiLevelType w:val="multilevel"/>
    <w:tmpl w:val="34EC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D5049D4"/>
    <w:multiLevelType w:val="multilevel"/>
    <w:tmpl w:val="BC2C6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E071518"/>
    <w:multiLevelType w:val="multilevel"/>
    <w:tmpl w:val="F3C0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776677"/>
    <w:multiLevelType w:val="hybridMultilevel"/>
    <w:tmpl w:val="80C47824"/>
    <w:lvl w:ilvl="0" w:tplc="40090001">
      <w:start w:val="1"/>
      <w:numFmt w:val="bullet"/>
      <w:lvlText w:val=""/>
      <w:lvlJc w:val="left"/>
      <w:pPr>
        <w:ind w:left="826" w:hanging="360"/>
      </w:pPr>
      <w:rPr>
        <w:rFonts w:ascii="Symbol" w:hAnsi="Symbol" w:hint="default"/>
      </w:rPr>
    </w:lvl>
    <w:lvl w:ilvl="1" w:tplc="40090003" w:tentative="1">
      <w:start w:val="1"/>
      <w:numFmt w:val="bullet"/>
      <w:lvlText w:val="o"/>
      <w:lvlJc w:val="left"/>
      <w:pPr>
        <w:ind w:left="1546" w:hanging="360"/>
      </w:pPr>
      <w:rPr>
        <w:rFonts w:ascii="Courier New" w:hAnsi="Courier New" w:cs="Courier New" w:hint="default"/>
      </w:rPr>
    </w:lvl>
    <w:lvl w:ilvl="2" w:tplc="40090005" w:tentative="1">
      <w:start w:val="1"/>
      <w:numFmt w:val="bullet"/>
      <w:lvlText w:val=""/>
      <w:lvlJc w:val="left"/>
      <w:pPr>
        <w:ind w:left="2266" w:hanging="360"/>
      </w:pPr>
      <w:rPr>
        <w:rFonts w:ascii="Wingdings" w:hAnsi="Wingdings" w:hint="default"/>
      </w:rPr>
    </w:lvl>
    <w:lvl w:ilvl="3" w:tplc="40090001" w:tentative="1">
      <w:start w:val="1"/>
      <w:numFmt w:val="bullet"/>
      <w:lvlText w:val=""/>
      <w:lvlJc w:val="left"/>
      <w:pPr>
        <w:ind w:left="2986" w:hanging="360"/>
      </w:pPr>
      <w:rPr>
        <w:rFonts w:ascii="Symbol" w:hAnsi="Symbol" w:hint="default"/>
      </w:rPr>
    </w:lvl>
    <w:lvl w:ilvl="4" w:tplc="40090003" w:tentative="1">
      <w:start w:val="1"/>
      <w:numFmt w:val="bullet"/>
      <w:lvlText w:val="o"/>
      <w:lvlJc w:val="left"/>
      <w:pPr>
        <w:ind w:left="3706" w:hanging="360"/>
      </w:pPr>
      <w:rPr>
        <w:rFonts w:ascii="Courier New" w:hAnsi="Courier New" w:cs="Courier New" w:hint="default"/>
      </w:rPr>
    </w:lvl>
    <w:lvl w:ilvl="5" w:tplc="40090005" w:tentative="1">
      <w:start w:val="1"/>
      <w:numFmt w:val="bullet"/>
      <w:lvlText w:val=""/>
      <w:lvlJc w:val="left"/>
      <w:pPr>
        <w:ind w:left="4426" w:hanging="360"/>
      </w:pPr>
      <w:rPr>
        <w:rFonts w:ascii="Wingdings" w:hAnsi="Wingdings" w:hint="default"/>
      </w:rPr>
    </w:lvl>
    <w:lvl w:ilvl="6" w:tplc="40090001" w:tentative="1">
      <w:start w:val="1"/>
      <w:numFmt w:val="bullet"/>
      <w:lvlText w:val=""/>
      <w:lvlJc w:val="left"/>
      <w:pPr>
        <w:ind w:left="5146" w:hanging="360"/>
      </w:pPr>
      <w:rPr>
        <w:rFonts w:ascii="Symbol" w:hAnsi="Symbol" w:hint="default"/>
      </w:rPr>
    </w:lvl>
    <w:lvl w:ilvl="7" w:tplc="40090003" w:tentative="1">
      <w:start w:val="1"/>
      <w:numFmt w:val="bullet"/>
      <w:lvlText w:val="o"/>
      <w:lvlJc w:val="left"/>
      <w:pPr>
        <w:ind w:left="5866" w:hanging="360"/>
      </w:pPr>
      <w:rPr>
        <w:rFonts w:ascii="Courier New" w:hAnsi="Courier New" w:cs="Courier New" w:hint="default"/>
      </w:rPr>
    </w:lvl>
    <w:lvl w:ilvl="8" w:tplc="40090005" w:tentative="1">
      <w:start w:val="1"/>
      <w:numFmt w:val="bullet"/>
      <w:lvlText w:val=""/>
      <w:lvlJc w:val="left"/>
      <w:pPr>
        <w:ind w:left="6586" w:hanging="360"/>
      </w:pPr>
      <w:rPr>
        <w:rFonts w:ascii="Wingdings" w:hAnsi="Wingdings" w:hint="default"/>
      </w:rPr>
    </w:lvl>
  </w:abstractNum>
  <w:abstractNum w:abstractNumId="54" w15:restartNumberingAfterBreak="0">
    <w:nsid w:val="4EAB2C25"/>
    <w:multiLevelType w:val="multilevel"/>
    <w:tmpl w:val="A8F6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FF166A"/>
    <w:multiLevelType w:val="hybridMultilevel"/>
    <w:tmpl w:val="17A691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589A4E25"/>
    <w:multiLevelType w:val="multilevel"/>
    <w:tmpl w:val="2CEC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CC5695"/>
    <w:multiLevelType w:val="multilevel"/>
    <w:tmpl w:val="974C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885AFA"/>
    <w:multiLevelType w:val="multilevel"/>
    <w:tmpl w:val="E578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954598"/>
    <w:multiLevelType w:val="multilevel"/>
    <w:tmpl w:val="4A2CF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2C60F99"/>
    <w:multiLevelType w:val="hybridMultilevel"/>
    <w:tmpl w:val="19AA1640"/>
    <w:lvl w:ilvl="0" w:tplc="40090001">
      <w:start w:val="1"/>
      <w:numFmt w:val="bullet"/>
      <w:lvlText w:val=""/>
      <w:lvlJc w:val="left"/>
      <w:pPr>
        <w:ind w:left="827" w:hanging="360"/>
      </w:pPr>
      <w:rPr>
        <w:rFonts w:ascii="Symbol" w:hAnsi="Symbol" w:hint="default"/>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61" w15:restartNumberingAfterBreak="0">
    <w:nsid w:val="64DE567D"/>
    <w:multiLevelType w:val="multilevel"/>
    <w:tmpl w:val="9A92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061CBA"/>
    <w:multiLevelType w:val="multilevel"/>
    <w:tmpl w:val="A66A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3D3E44"/>
    <w:multiLevelType w:val="multilevel"/>
    <w:tmpl w:val="13305B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D4125F0"/>
    <w:multiLevelType w:val="multilevel"/>
    <w:tmpl w:val="5CA2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9E42A9"/>
    <w:multiLevelType w:val="multilevel"/>
    <w:tmpl w:val="3DD683C4"/>
    <w:lvl w:ilvl="0">
      <w:start w:val="3"/>
      <w:numFmt w:val="decimal"/>
      <w:lvlText w:val="%1"/>
      <w:lvlJc w:val="left"/>
      <w:pPr>
        <w:ind w:left="360" w:hanging="360"/>
      </w:pPr>
      <w:rPr>
        <w:rFonts w:hint="default"/>
      </w:rPr>
    </w:lvl>
    <w:lvl w:ilvl="1">
      <w:start w:val="1"/>
      <w:numFmt w:val="decimal"/>
      <w:lvlText w:val="%1.%2"/>
      <w:lvlJc w:val="left"/>
      <w:pPr>
        <w:ind w:left="218" w:hanging="360"/>
      </w:pPr>
      <w:rPr>
        <w:rFonts w:hint="default"/>
      </w:rPr>
    </w:lvl>
    <w:lvl w:ilvl="2">
      <w:start w:val="1"/>
      <w:numFmt w:val="decimal"/>
      <w:lvlText w:val="%1.%2.%3"/>
      <w:lvlJc w:val="left"/>
      <w:pPr>
        <w:ind w:left="436" w:hanging="720"/>
      </w:pPr>
      <w:rPr>
        <w:rFonts w:hint="default"/>
      </w:rPr>
    </w:lvl>
    <w:lvl w:ilvl="3">
      <w:start w:val="1"/>
      <w:numFmt w:val="decimal"/>
      <w:lvlText w:val="%1.%2.%3.%4"/>
      <w:lvlJc w:val="left"/>
      <w:pPr>
        <w:ind w:left="654" w:hanging="1080"/>
      </w:pPr>
      <w:rPr>
        <w:rFonts w:hint="default"/>
      </w:rPr>
    </w:lvl>
    <w:lvl w:ilvl="4">
      <w:start w:val="1"/>
      <w:numFmt w:val="decimal"/>
      <w:lvlText w:val="%1.%2.%3.%4.%5"/>
      <w:lvlJc w:val="left"/>
      <w:pPr>
        <w:ind w:left="512" w:hanging="1080"/>
      </w:pPr>
      <w:rPr>
        <w:rFonts w:hint="default"/>
      </w:rPr>
    </w:lvl>
    <w:lvl w:ilvl="5">
      <w:start w:val="1"/>
      <w:numFmt w:val="decimal"/>
      <w:lvlText w:val="%1.%2.%3.%4.%5.%6"/>
      <w:lvlJc w:val="left"/>
      <w:pPr>
        <w:ind w:left="730" w:hanging="1440"/>
      </w:pPr>
      <w:rPr>
        <w:rFonts w:hint="default"/>
      </w:rPr>
    </w:lvl>
    <w:lvl w:ilvl="6">
      <w:start w:val="1"/>
      <w:numFmt w:val="decimal"/>
      <w:lvlText w:val="%1.%2.%3.%4.%5.%6.%7"/>
      <w:lvlJc w:val="left"/>
      <w:pPr>
        <w:ind w:left="588" w:hanging="1440"/>
      </w:pPr>
      <w:rPr>
        <w:rFonts w:hint="default"/>
      </w:rPr>
    </w:lvl>
    <w:lvl w:ilvl="7">
      <w:start w:val="1"/>
      <w:numFmt w:val="decimal"/>
      <w:lvlText w:val="%1.%2.%3.%4.%5.%6.%7.%8"/>
      <w:lvlJc w:val="left"/>
      <w:pPr>
        <w:ind w:left="806" w:hanging="1800"/>
      </w:pPr>
      <w:rPr>
        <w:rFonts w:hint="default"/>
      </w:rPr>
    </w:lvl>
    <w:lvl w:ilvl="8">
      <w:start w:val="1"/>
      <w:numFmt w:val="decimal"/>
      <w:lvlText w:val="%1.%2.%3.%4.%5.%6.%7.%8.%9"/>
      <w:lvlJc w:val="left"/>
      <w:pPr>
        <w:ind w:left="1024" w:hanging="2160"/>
      </w:pPr>
      <w:rPr>
        <w:rFonts w:hint="default"/>
      </w:rPr>
    </w:lvl>
  </w:abstractNum>
  <w:abstractNum w:abstractNumId="66" w15:restartNumberingAfterBreak="0">
    <w:nsid w:val="6FAE41CF"/>
    <w:multiLevelType w:val="multilevel"/>
    <w:tmpl w:val="B8BC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226598"/>
    <w:multiLevelType w:val="multilevel"/>
    <w:tmpl w:val="AB56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370166"/>
    <w:multiLevelType w:val="multilevel"/>
    <w:tmpl w:val="9152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CF6048"/>
    <w:multiLevelType w:val="multilevel"/>
    <w:tmpl w:val="DC18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1967A5"/>
    <w:multiLevelType w:val="multilevel"/>
    <w:tmpl w:val="E944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FD46EA"/>
    <w:multiLevelType w:val="multilevel"/>
    <w:tmpl w:val="7468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C54444"/>
    <w:multiLevelType w:val="multilevel"/>
    <w:tmpl w:val="2F92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906966"/>
    <w:multiLevelType w:val="multilevel"/>
    <w:tmpl w:val="9B8A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F065DB"/>
    <w:multiLevelType w:val="multilevel"/>
    <w:tmpl w:val="B8B2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4182996">
    <w:abstractNumId w:val="31"/>
  </w:num>
  <w:num w:numId="2" w16cid:durableId="820583066">
    <w:abstractNumId w:val="45"/>
  </w:num>
  <w:num w:numId="3" w16cid:durableId="843477364">
    <w:abstractNumId w:val="19"/>
  </w:num>
  <w:num w:numId="4" w16cid:durableId="913465672">
    <w:abstractNumId w:val="32"/>
  </w:num>
  <w:num w:numId="5" w16cid:durableId="277492982">
    <w:abstractNumId w:val="50"/>
  </w:num>
  <w:num w:numId="6" w16cid:durableId="419566766">
    <w:abstractNumId w:val="66"/>
  </w:num>
  <w:num w:numId="7" w16cid:durableId="609438831">
    <w:abstractNumId w:val="14"/>
  </w:num>
  <w:num w:numId="8" w16cid:durableId="519467731">
    <w:abstractNumId w:val="51"/>
  </w:num>
  <w:num w:numId="9" w16cid:durableId="1370691961">
    <w:abstractNumId w:val="64"/>
  </w:num>
  <w:num w:numId="10" w16cid:durableId="2073773962">
    <w:abstractNumId w:val="36"/>
  </w:num>
  <w:num w:numId="11" w16cid:durableId="110709609">
    <w:abstractNumId w:val="28"/>
  </w:num>
  <w:num w:numId="12" w16cid:durableId="251663779">
    <w:abstractNumId w:val="47"/>
  </w:num>
  <w:num w:numId="13" w16cid:durableId="1198811116">
    <w:abstractNumId w:val="44"/>
  </w:num>
  <w:num w:numId="14" w16cid:durableId="2016495378">
    <w:abstractNumId w:val="12"/>
  </w:num>
  <w:num w:numId="15" w16cid:durableId="1894998280">
    <w:abstractNumId w:val="33"/>
  </w:num>
  <w:num w:numId="16" w16cid:durableId="2045009961">
    <w:abstractNumId w:val="38"/>
  </w:num>
  <w:num w:numId="17" w16cid:durableId="498810551">
    <w:abstractNumId w:val="57"/>
  </w:num>
  <w:num w:numId="18" w16cid:durableId="339698015">
    <w:abstractNumId w:val="42"/>
  </w:num>
  <w:num w:numId="19" w16cid:durableId="810831763">
    <w:abstractNumId w:val="65"/>
  </w:num>
  <w:num w:numId="20" w16cid:durableId="743180276">
    <w:abstractNumId w:val="21"/>
  </w:num>
  <w:num w:numId="21" w16cid:durableId="1956516734">
    <w:abstractNumId w:val="35"/>
  </w:num>
  <w:num w:numId="22" w16cid:durableId="1985969261">
    <w:abstractNumId w:val="48"/>
  </w:num>
  <w:num w:numId="23" w16cid:durableId="414321346">
    <w:abstractNumId w:val="26"/>
  </w:num>
  <w:num w:numId="24" w16cid:durableId="57482109">
    <w:abstractNumId w:val="70"/>
  </w:num>
  <w:num w:numId="25" w16cid:durableId="1483814977">
    <w:abstractNumId w:val="34"/>
  </w:num>
  <w:num w:numId="26" w16cid:durableId="1659336272">
    <w:abstractNumId w:val="46"/>
  </w:num>
  <w:num w:numId="27" w16cid:durableId="905918997">
    <w:abstractNumId w:val="41"/>
  </w:num>
  <w:num w:numId="28" w16cid:durableId="813792">
    <w:abstractNumId w:val="18"/>
  </w:num>
  <w:num w:numId="29" w16cid:durableId="1964076489">
    <w:abstractNumId w:val="56"/>
  </w:num>
  <w:num w:numId="30" w16cid:durableId="1476067693">
    <w:abstractNumId w:val="17"/>
  </w:num>
  <w:num w:numId="31" w16cid:durableId="1405027970">
    <w:abstractNumId w:val="4"/>
  </w:num>
  <w:num w:numId="32" w16cid:durableId="1712071934">
    <w:abstractNumId w:val="52"/>
  </w:num>
  <w:num w:numId="33" w16cid:durableId="1887180700">
    <w:abstractNumId w:val="43"/>
  </w:num>
  <w:num w:numId="34" w16cid:durableId="1093938571">
    <w:abstractNumId w:val="55"/>
  </w:num>
  <w:num w:numId="35" w16cid:durableId="1646665153">
    <w:abstractNumId w:val="37"/>
  </w:num>
  <w:num w:numId="36" w16cid:durableId="1383863373">
    <w:abstractNumId w:val="40"/>
  </w:num>
  <w:num w:numId="37" w16cid:durableId="219943480">
    <w:abstractNumId w:val="61"/>
  </w:num>
  <w:num w:numId="38" w16cid:durableId="1814827152">
    <w:abstractNumId w:val="9"/>
  </w:num>
  <w:num w:numId="39" w16cid:durableId="2101246516">
    <w:abstractNumId w:val="3"/>
  </w:num>
  <w:num w:numId="40" w16cid:durableId="2106917161">
    <w:abstractNumId w:val="74"/>
  </w:num>
  <w:num w:numId="41" w16cid:durableId="37710049">
    <w:abstractNumId w:val="23"/>
  </w:num>
  <w:num w:numId="42" w16cid:durableId="549848335">
    <w:abstractNumId w:val="39"/>
  </w:num>
  <w:num w:numId="43" w16cid:durableId="1565875396">
    <w:abstractNumId w:val="63"/>
  </w:num>
  <w:num w:numId="44" w16cid:durableId="118845567">
    <w:abstractNumId w:val="30"/>
  </w:num>
  <w:num w:numId="45" w16cid:durableId="892230393">
    <w:abstractNumId w:val="49"/>
  </w:num>
  <w:num w:numId="46" w16cid:durableId="530529474">
    <w:abstractNumId w:val="11"/>
  </w:num>
  <w:num w:numId="47" w16cid:durableId="457912775">
    <w:abstractNumId w:val="7"/>
  </w:num>
  <w:num w:numId="48" w16cid:durableId="978724022">
    <w:abstractNumId w:val="62"/>
  </w:num>
  <w:num w:numId="49" w16cid:durableId="337466137">
    <w:abstractNumId w:val="16"/>
  </w:num>
  <w:num w:numId="50" w16cid:durableId="1288392852">
    <w:abstractNumId w:val="22"/>
  </w:num>
  <w:num w:numId="51" w16cid:durableId="2019771542">
    <w:abstractNumId w:val="69"/>
  </w:num>
  <w:num w:numId="52" w16cid:durableId="1270238063">
    <w:abstractNumId w:val="24"/>
  </w:num>
  <w:num w:numId="53" w16cid:durableId="1515027007">
    <w:abstractNumId w:val="20"/>
  </w:num>
  <w:num w:numId="54" w16cid:durableId="1540361924">
    <w:abstractNumId w:val="10"/>
  </w:num>
  <w:num w:numId="55" w16cid:durableId="1454787337">
    <w:abstractNumId w:val="53"/>
  </w:num>
  <w:num w:numId="56" w16cid:durableId="1936134383">
    <w:abstractNumId w:val="13"/>
  </w:num>
  <w:num w:numId="57" w16cid:durableId="1026172559">
    <w:abstractNumId w:val="5"/>
  </w:num>
  <w:num w:numId="58" w16cid:durableId="493375139">
    <w:abstractNumId w:val="72"/>
  </w:num>
  <w:num w:numId="59" w16cid:durableId="1139959112">
    <w:abstractNumId w:val="71"/>
  </w:num>
  <w:num w:numId="60" w16cid:durableId="962927593">
    <w:abstractNumId w:val="29"/>
  </w:num>
  <w:num w:numId="61" w16cid:durableId="2128233948">
    <w:abstractNumId w:val="8"/>
  </w:num>
  <w:num w:numId="62" w16cid:durableId="1907951556">
    <w:abstractNumId w:val="67"/>
  </w:num>
  <w:num w:numId="63" w16cid:durableId="348989264">
    <w:abstractNumId w:val="60"/>
  </w:num>
  <w:num w:numId="64" w16cid:durableId="223151772">
    <w:abstractNumId w:val="6"/>
  </w:num>
  <w:num w:numId="65" w16cid:durableId="1897084141">
    <w:abstractNumId w:val="27"/>
  </w:num>
  <w:num w:numId="66" w16cid:durableId="1715734567">
    <w:abstractNumId w:val="59"/>
  </w:num>
  <w:num w:numId="67" w16cid:durableId="2056470136">
    <w:abstractNumId w:val="58"/>
  </w:num>
  <w:num w:numId="68" w16cid:durableId="295722439">
    <w:abstractNumId w:val="54"/>
  </w:num>
  <w:num w:numId="69" w16cid:durableId="1285234810">
    <w:abstractNumId w:val="68"/>
  </w:num>
  <w:num w:numId="70" w16cid:durableId="552542674">
    <w:abstractNumId w:val="15"/>
  </w:num>
  <w:num w:numId="71" w16cid:durableId="1078091076">
    <w:abstractNumId w:val="25"/>
  </w:num>
  <w:num w:numId="72" w16cid:durableId="970089519">
    <w:abstractNumId w:val="7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ocumentProtection w:edit="readOnly"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6B8"/>
    <w:rsid w:val="00004B0D"/>
    <w:rsid w:val="00007FC2"/>
    <w:rsid w:val="00011E6D"/>
    <w:rsid w:val="000131CD"/>
    <w:rsid w:val="0001667A"/>
    <w:rsid w:val="00016D15"/>
    <w:rsid w:val="00016D83"/>
    <w:rsid w:val="00016F3C"/>
    <w:rsid w:val="00020A13"/>
    <w:rsid w:val="00025588"/>
    <w:rsid w:val="00030782"/>
    <w:rsid w:val="00032821"/>
    <w:rsid w:val="00035596"/>
    <w:rsid w:val="00035D78"/>
    <w:rsid w:val="00037177"/>
    <w:rsid w:val="00037599"/>
    <w:rsid w:val="00037FC4"/>
    <w:rsid w:val="000400A9"/>
    <w:rsid w:val="00050B62"/>
    <w:rsid w:val="000534BA"/>
    <w:rsid w:val="00053D41"/>
    <w:rsid w:val="00056391"/>
    <w:rsid w:val="00061C52"/>
    <w:rsid w:val="00064257"/>
    <w:rsid w:val="000654D2"/>
    <w:rsid w:val="00065F84"/>
    <w:rsid w:val="000715D8"/>
    <w:rsid w:val="00071D0A"/>
    <w:rsid w:val="00072EBC"/>
    <w:rsid w:val="00080D06"/>
    <w:rsid w:val="00081124"/>
    <w:rsid w:val="0008151D"/>
    <w:rsid w:val="00081FA3"/>
    <w:rsid w:val="0008305F"/>
    <w:rsid w:val="00084564"/>
    <w:rsid w:val="000854E6"/>
    <w:rsid w:val="00086037"/>
    <w:rsid w:val="00086815"/>
    <w:rsid w:val="00094DF1"/>
    <w:rsid w:val="0009528C"/>
    <w:rsid w:val="000A0436"/>
    <w:rsid w:val="000A4124"/>
    <w:rsid w:val="000A5228"/>
    <w:rsid w:val="000A657F"/>
    <w:rsid w:val="000A7C36"/>
    <w:rsid w:val="000B0D9B"/>
    <w:rsid w:val="000B11B0"/>
    <w:rsid w:val="000B3FAD"/>
    <w:rsid w:val="000C0EB6"/>
    <w:rsid w:val="000D09E5"/>
    <w:rsid w:val="000D3C28"/>
    <w:rsid w:val="000D3FE8"/>
    <w:rsid w:val="000D4239"/>
    <w:rsid w:val="000D5EC9"/>
    <w:rsid w:val="000D6C97"/>
    <w:rsid w:val="000E2598"/>
    <w:rsid w:val="000E39A1"/>
    <w:rsid w:val="000E3B80"/>
    <w:rsid w:val="000E5331"/>
    <w:rsid w:val="000E6117"/>
    <w:rsid w:val="000E7CFE"/>
    <w:rsid w:val="000F569C"/>
    <w:rsid w:val="000F575B"/>
    <w:rsid w:val="000F5A7E"/>
    <w:rsid w:val="000F6DAF"/>
    <w:rsid w:val="000F772A"/>
    <w:rsid w:val="00101148"/>
    <w:rsid w:val="00102564"/>
    <w:rsid w:val="0010352E"/>
    <w:rsid w:val="001046CA"/>
    <w:rsid w:val="00107C6F"/>
    <w:rsid w:val="0011084B"/>
    <w:rsid w:val="00110F3C"/>
    <w:rsid w:val="00111CCB"/>
    <w:rsid w:val="00112471"/>
    <w:rsid w:val="00113DA4"/>
    <w:rsid w:val="001148CF"/>
    <w:rsid w:val="00123FD1"/>
    <w:rsid w:val="001275F2"/>
    <w:rsid w:val="00127B46"/>
    <w:rsid w:val="0013077C"/>
    <w:rsid w:val="001322CE"/>
    <w:rsid w:val="00141633"/>
    <w:rsid w:val="0014425E"/>
    <w:rsid w:val="00145619"/>
    <w:rsid w:val="001468FF"/>
    <w:rsid w:val="00146A17"/>
    <w:rsid w:val="001508A3"/>
    <w:rsid w:val="001518A8"/>
    <w:rsid w:val="0015245F"/>
    <w:rsid w:val="0015336A"/>
    <w:rsid w:val="00153A14"/>
    <w:rsid w:val="00153C21"/>
    <w:rsid w:val="00156A15"/>
    <w:rsid w:val="00156AE1"/>
    <w:rsid w:val="00156C8C"/>
    <w:rsid w:val="00163509"/>
    <w:rsid w:val="0016380E"/>
    <w:rsid w:val="0016498E"/>
    <w:rsid w:val="0017194D"/>
    <w:rsid w:val="00171E18"/>
    <w:rsid w:val="001749DA"/>
    <w:rsid w:val="00175C01"/>
    <w:rsid w:val="00177AC2"/>
    <w:rsid w:val="001814FE"/>
    <w:rsid w:val="00183DD2"/>
    <w:rsid w:val="00185DE7"/>
    <w:rsid w:val="001860A8"/>
    <w:rsid w:val="00192A41"/>
    <w:rsid w:val="001A17A9"/>
    <w:rsid w:val="001B000C"/>
    <w:rsid w:val="001B270A"/>
    <w:rsid w:val="001B4855"/>
    <w:rsid w:val="001B5BAA"/>
    <w:rsid w:val="001B7712"/>
    <w:rsid w:val="001C0FDB"/>
    <w:rsid w:val="001C25E9"/>
    <w:rsid w:val="001C5F5B"/>
    <w:rsid w:val="001D22FF"/>
    <w:rsid w:val="001D53B0"/>
    <w:rsid w:val="001D6A50"/>
    <w:rsid w:val="001E13D4"/>
    <w:rsid w:val="001E1BB8"/>
    <w:rsid w:val="001E1D3F"/>
    <w:rsid w:val="001E26F5"/>
    <w:rsid w:val="001E3501"/>
    <w:rsid w:val="001E3A76"/>
    <w:rsid w:val="001F0B8E"/>
    <w:rsid w:val="001F1306"/>
    <w:rsid w:val="001F1E2F"/>
    <w:rsid w:val="001F3177"/>
    <w:rsid w:val="001F40F7"/>
    <w:rsid w:val="001F495F"/>
    <w:rsid w:val="001F51AD"/>
    <w:rsid w:val="001F53EF"/>
    <w:rsid w:val="001F58E8"/>
    <w:rsid w:val="0020336B"/>
    <w:rsid w:val="002046B8"/>
    <w:rsid w:val="00206D94"/>
    <w:rsid w:val="00210874"/>
    <w:rsid w:val="002112A2"/>
    <w:rsid w:val="00213B14"/>
    <w:rsid w:val="0021494E"/>
    <w:rsid w:val="00222AF6"/>
    <w:rsid w:val="00230048"/>
    <w:rsid w:val="00230548"/>
    <w:rsid w:val="00233DED"/>
    <w:rsid w:val="00233ED8"/>
    <w:rsid w:val="002344F1"/>
    <w:rsid w:val="00234C93"/>
    <w:rsid w:val="00235663"/>
    <w:rsid w:val="002356CB"/>
    <w:rsid w:val="00235764"/>
    <w:rsid w:val="002379D2"/>
    <w:rsid w:val="00243886"/>
    <w:rsid w:val="002441BA"/>
    <w:rsid w:val="00246B15"/>
    <w:rsid w:val="00250874"/>
    <w:rsid w:val="00252C69"/>
    <w:rsid w:val="0025311E"/>
    <w:rsid w:val="00254810"/>
    <w:rsid w:val="0025560A"/>
    <w:rsid w:val="0025662B"/>
    <w:rsid w:val="002607EF"/>
    <w:rsid w:val="00261F07"/>
    <w:rsid w:val="002625BA"/>
    <w:rsid w:val="002655BB"/>
    <w:rsid w:val="00267FFE"/>
    <w:rsid w:val="0027126B"/>
    <w:rsid w:val="00274DB1"/>
    <w:rsid w:val="00274E49"/>
    <w:rsid w:val="00274EEB"/>
    <w:rsid w:val="00276D68"/>
    <w:rsid w:val="002811CA"/>
    <w:rsid w:val="00282141"/>
    <w:rsid w:val="0028330C"/>
    <w:rsid w:val="00283CAA"/>
    <w:rsid w:val="00284D9E"/>
    <w:rsid w:val="002853F0"/>
    <w:rsid w:val="00291C64"/>
    <w:rsid w:val="0029277F"/>
    <w:rsid w:val="0029345D"/>
    <w:rsid w:val="00295216"/>
    <w:rsid w:val="00295DF9"/>
    <w:rsid w:val="002A024E"/>
    <w:rsid w:val="002A0C7A"/>
    <w:rsid w:val="002A17AB"/>
    <w:rsid w:val="002A1CCF"/>
    <w:rsid w:val="002A3CBB"/>
    <w:rsid w:val="002A4664"/>
    <w:rsid w:val="002A4A0E"/>
    <w:rsid w:val="002A4B09"/>
    <w:rsid w:val="002A5AE6"/>
    <w:rsid w:val="002A7E33"/>
    <w:rsid w:val="002B2167"/>
    <w:rsid w:val="002B47B5"/>
    <w:rsid w:val="002B5601"/>
    <w:rsid w:val="002C1249"/>
    <w:rsid w:val="002C1616"/>
    <w:rsid w:val="002C212B"/>
    <w:rsid w:val="002C2C02"/>
    <w:rsid w:val="002C5E42"/>
    <w:rsid w:val="002C6855"/>
    <w:rsid w:val="002D0C04"/>
    <w:rsid w:val="002D3FF9"/>
    <w:rsid w:val="002D4ECE"/>
    <w:rsid w:val="002D5A59"/>
    <w:rsid w:val="002D7683"/>
    <w:rsid w:val="002E0278"/>
    <w:rsid w:val="002E35A6"/>
    <w:rsid w:val="002E5EB0"/>
    <w:rsid w:val="002F0AE7"/>
    <w:rsid w:val="002F20EF"/>
    <w:rsid w:val="002F37DE"/>
    <w:rsid w:val="002F7242"/>
    <w:rsid w:val="00300621"/>
    <w:rsid w:val="003025D2"/>
    <w:rsid w:val="00303952"/>
    <w:rsid w:val="00304E81"/>
    <w:rsid w:val="00311456"/>
    <w:rsid w:val="0031173B"/>
    <w:rsid w:val="00311911"/>
    <w:rsid w:val="003123BE"/>
    <w:rsid w:val="003158F4"/>
    <w:rsid w:val="003159B0"/>
    <w:rsid w:val="00316A8C"/>
    <w:rsid w:val="00317761"/>
    <w:rsid w:val="0032028D"/>
    <w:rsid w:val="00322032"/>
    <w:rsid w:val="00323D45"/>
    <w:rsid w:val="00324B6F"/>
    <w:rsid w:val="00325C00"/>
    <w:rsid w:val="00325D07"/>
    <w:rsid w:val="003269B0"/>
    <w:rsid w:val="003305DA"/>
    <w:rsid w:val="0033083F"/>
    <w:rsid w:val="00331564"/>
    <w:rsid w:val="00334BBC"/>
    <w:rsid w:val="00335343"/>
    <w:rsid w:val="0033721E"/>
    <w:rsid w:val="00337B35"/>
    <w:rsid w:val="00340478"/>
    <w:rsid w:val="003413DC"/>
    <w:rsid w:val="00342F2C"/>
    <w:rsid w:val="003434F0"/>
    <w:rsid w:val="00350042"/>
    <w:rsid w:val="003501BE"/>
    <w:rsid w:val="00352ECF"/>
    <w:rsid w:val="00353718"/>
    <w:rsid w:val="00353B2A"/>
    <w:rsid w:val="00355CE9"/>
    <w:rsid w:val="00356479"/>
    <w:rsid w:val="00357154"/>
    <w:rsid w:val="00361897"/>
    <w:rsid w:val="00362396"/>
    <w:rsid w:val="00363742"/>
    <w:rsid w:val="00365788"/>
    <w:rsid w:val="00366DC3"/>
    <w:rsid w:val="00367A57"/>
    <w:rsid w:val="003713FF"/>
    <w:rsid w:val="00373194"/>
    <w:rsid w:val="00374632"/>
    <w:rsid w:val="00374F1E"/>
    <w:rsid w:val="00376F6E"/>
    <w:rsid w:val="0037772A"/>
    <w:rsid w:val="00382E51"/>
    <w:rsid w:val="00383710"/>
    <w:rsid w:val="00386814"/>
    <w:rsid w:val="003A0F92"/>
    <w:rsid w:val="003A135C"/>
    <w:rsid w:val="003A3D73"/>
    <w:rsid w:val="003A6C9B"/>
    <w:rsid w:val="003A7A77"/>
    <w:rsid w:val="003B01A9"/>
    <w:rsid w:val="003B0747"/>
    <w:rsid w:val="003B3C09"/>
    <w:rsid w:val="003B644D"/>
    <w:rsid w:val="003B670B"/>
    <w:rsid w:val="003B6F38"/>
    <w:rsid w:val="003B6FDD"/>
    <w:rsid w:val="003B758C"/>
    <w:rsid w:val="003B7AFF"/>
    <w:rsid w:val="003C11AF"/>
    <w:rsid w:val="003C2051"/>
    <w:rsid w:val="003C59E3"/>
    <w:rsid w:val="003C639A"/>
    <w:rsid w:val="003D0410"/>
    <w:rsid w:val="003D08F8"/>
    <w:rsid w:val="003D101A"/>
    <w:rsid w:val="003D163C"/>
    <w:rsid w:val="003D52A4"/>
    <w:rsid w:val="003D557F"/>
    <w:rsid w:val="003E066D"/>
    <w:rsid w:val="003E1735"/>
    <w:rsid w:val="003E4863"/>
    <w:rsid w:val="003E5200"/>
    <w:rsid w:val="003E5E9F"/>
    <w:rsid w:val="003F6A0A"/>
    <w:rsid w:val="00401DF0"/>
    <w:rsid w:val="00402ADB"/>
    <w:rsid w:val="00404704"/>
    <w:rsid w:val="00404CC1"/>
    <w:rsid w:val="00405801"/>
    <w:rsid w:val="004078DD"/>
    <w:rsid w:val="004078E6"/>
    <w:rsid w:val="0041052C"/>
    <w:rsid w:val="00410A14"/>
    <w:rsid w:val="00412ECD"/>
    <w:rsid w:val="00415B5E"/>
    <w:rsid w:val="00416F7E"/>
    <w:rsid w:val="00421074"/>
    <w:rsid w:val="004229C4"/>
    <w:rsid w:val="00423B85"/>
    <w:rsid w:val="00423CE9"/>
    <w:rsid w:val="004310C6"/>
    <w:rsid w:val="00431E02"/>
    <w:rsid w:val="00433601"/>
    <w:rsid w:val="004354CA"/>
    <w:rsid w:val="00435799"/>
    <w:rsid w:val="0043661E"/>
    <w:rsid w:val="00437C5E"/>
    <w:rsid w:val="0044298D"/>
    <w:rsid w:val="00442E2C"/>
    <w:rsid w:val="00443A04"/>
    <w:rsid w:val="004447D0"/>
    <w:rsid w:val="00452239"/>
    <w:rsid w:val="004526D6"/>
    <w:rsid w:val="00453A62"/>
    <w:rsid w:val="00454694"/>
    <w:rsid w:val="00457A30"/>
    <w:rsid w:val="004612E0"/>
    <w:rsid w:val="00462AF4"/>
    <w:rsid w:val="00464A9C"/>
    <w:rsid w:val="00472B97"/>
    <w:rsid w:val="00475C1F"/>
    <w:rsid w:val="00476A57"/>
    <w:rsid w:val="00480340"/>
    <w:rsid w:val="00483A70"/>
    <w:rsid w:val="0048498B"/>
    <w:rsid w:val="00485A41"/>
    <w:rsid w:val="00486CA3"/>
    <w:rsid w:val="00487925"/>
    <w:rsid w:val="00492073"/>
    <w:rsid w:val="00493741"/>
    <w:rsid w:val="00496D37"/>
    <w:rsid w:val="004A159A"/>
    <w:rsid w:val="004A26A3"/>
    <w:rsid w:val="004A2B64"/>
    <w:rsid w:val="004A2BC8"/>
    <w:rsid w:val="004A33AB"/>
    <w:rsid w:val="004A4E48"/>
    <w:rsid w:val="004A6031"/>
    <w:rsid w:val="004B2F95"/>
    <w:rsid w:val="004B485F"/>
    <w:rsid w:val="004B6AAB"/>
    <w:rsid w:val="004B731E"/>
    <w:rsid w:val="004C0ECA"/>
    <w:rsid w:val="004C2083"/>
    <w:rsid w:val="004C61A0"/>
    <w:rsid w:val="004D4DBA"/>
    <w:rsid w:val="004E1B96"/>
    <w:rsid w:val="004E1DE0"/>
    <w:rsid w:val="004E21DC"/>
    <w:rsid w:val="004E41AB"/>
    <w:rsid w:val="004E4F11"/>
    <w:rsid w:val="004E7AEC"/>
    <w:rsid w:val="004F0D43"/>
    <w:rsid w:val="004F183F"/>
    <w:rsid w:val="004F2325"/>
    <w:rsid w:val="004F66BC"/>
    <w:rsid w:val="004F67A5"/>
    <w:rsid w:val="004F6F02"/>
    <w:rsid w:val="004F7544"/>
    <w:rsid w:val="00505013"/>
    <w:rsid w:val="00506EB1"/>
    <w:rsid w:val="005122E0"/>
    <w:rsid w:val="00512B51"/>
    <w:rsid w:val="00513FA3"/>
    <w:rsid w:val="00517573"/>
    <w:rsid w:val="0051789D"/>
    <w:rsid w:val="00517A89"/>
    <w:rsid w:val="005230A7"/>
    <w:rsid w:val="00524A2D"/>
    <w:rsid w:val="00525A94"/>
    <w:rsid w:val="00527F9B"/>
    <w:rsid w:val="00531619"/>
    <w:rsid w:val="00532641"/>
    <w:rsid w:val="00532EC2"/>
    <w:rsid w:val="005333D2"/>
    <w:rsid w:val="00533E0A"/>
    <w:rsid w:val="0053654C"/>
    <w:rsid w:val="00540BF7"/>
    <w:rsid w:val="00541E63"/>
    <w:rsid w:val="0054244D"/>
    <w:rsid w:val="00544102"/>
    <w:rsid w:val="005626BC"/>
    <w:rsid w:val="00563EAD"/>
    <w:rsid w:val="0056410D"/>
    <w:rsid w:val="0056750A"/>
    <w:rsid w:val="00570982"/>
    <w:rsid w:val="005719A3"/>
    <w:rsid w:val="00573CBC"/>
    <w:rsid w:val="00574298"/>
    <w:rsid w:val="00575E3B"/>
    <w:rsid w:val="00575F06"/>
    <w:rsid w:val="00586284"/>
    <w:rsid w:val="00587A71"/>
    <w:rsid w:val="00590085"/>
    <w:rsid w:val="00591AC2"/>
    <w:rsid w:val="0059391F"/>
    <w:rsid w:val="00597839"/>
    <w:rsid w:val="005A0596"/>
    <w:rsid w:val="005A0F97"/>
    <w:rsid w:val="005A11BE"/>
    <w:rsid w:val="005A2AE4"/>
    <w:rsid w:val="005A43E8"/>
    <w:rsid w:val="005A4480"/>
    <w:rsid w:val="005A6B88"/>
    <w:rsid w:val="005A6E4A"/>
    <w:rsid w:val="005B1544"/>
    <w:rsid w:val="005B1744"/>
    <w:rsid w:val="005B2FFC"/>
    <w:rsid w:val="005B6A42"/>
    <w:rsid w:val="005B7F25"/>
    <w:rsid w:val="005C7A34"/>
    <w:rsid w:val="005C7E57"/>
    <w:rsid w:val="005D0F20"/>
    <w:rsid w:val="005D32BB"/>
    <w:rsid w:val="005D3355"/>
    <w:rsid w:val="005D4ACD"/>
    <w:rsid w:val="005D4C18"/>
    <w:rsid w:val="005D7024"/>
    <w:rsid w:val="005D74EB"/>
    <w:rsid w:val="005E197A"/>
    <w:rsid w:val="005E2717"/>
    <w:rsid w:val="005E7426"/>
    <w:rsid w:val="005F0A1B"/>
    <w:rsid w:val="005F2527"/>
    <w:rsid w:val="005F260B"/>
    <w:rsid w:val="005F3A4E"/>
    <w:rsid w:val="005F4E23"/>
    <w:rsid w:val="005F5708"/>
    <w:rsid w:val="00600D9A"/>
    <w:rsid w:val="00601DDB"/>
    <w:rsid w:val="00602DC1"/>
    <w:rsid w:val="006031D3"/>
    <w:rsid w:val="006105F4"/>
    <w:rsid w:val="00611A57"/>
    <w:rsid w:val="00616271"/>
    <w:rsid w:val="006162CD"/>
    <w:rsid w:val="006178DC"/>
    <w:rsid w:val="00622637"/>
    <w:rsid w:val="0062670F"/>
    <w:rsid w:val="00630966"/>
    <w:rsid w:val="006322F5"/>
    <w:rsid w:val="0063386F"/>
    <w:rsid w:val="006360A2"/>
    <w:rsid w:val="0063726B"/>
    <w:rsid w:val="00640FA0"/>
    <w:rsid w:val="0064185E"/>
    <w:rsid w:val="00643E4C"/>
    <w:rsid w:val="00644B0B"/>
    <w:rsid w:val="00645A11"/>
    <w:rsid w:val="0064642E"/>
    <w:rsid w:val="00653D17"/>
    <w:rsid w:val="00653E04"/>
    <w:rsid w:val="00654C0C"/>
    <w:rsid w:val="00654C79"/>
    <w:rsid w:val="00656E03"/>
    <w:rsid w:val="00657401"/>
    <w:rsid w:val="006576DA"/>
    <w:rsid w:val="00660852"/>
    <w:rsid w:val="00660F19"/>
    <w:rsid w:val="006616A6"/>
    <w:rsid w:val="006621E4"/>
    <w:rsid w:val="00662DA0"/>
    <w:rsid w:val="006631DF"/>
    <w:rsid w:val="006635BC"/>
    <w:rsid w:val="00663684"/>
    <w:rsid w:val="006637FB"/>
    <w:rsid w:val="00663803"/>
    <w:rsid w:val="00665D01"/>
    <w:rsid w:val="006665B2"/>
    <w:rsid w:val="00671E3C"/>
    <w:rsid w:val="00674882"/>
    <w:rsid w:val="006774A3"/>
    <w:rsid w:val="0068090C"/>
    <w:rsid w:val="00680D5E"/>
    <w:rsid w:val="00683470"/>
    <w:rsid w:val="00687089"/>
    <w:rsid w:val="0068740F"/>
    <w:rsid w:val="00691CA0"/>
    <w:rsid w:val="00693D2E"/>
    <w:rsid w:val="00693F30"/>
    <w:rsid w:val="00695EA6"/>
    <w:rsid w:val="00696509"/>
    <w:rsid w:val="006969BA"/>
    <w:rsid w:val="00697467"/>
    <w:rsid w:val="006A1A3F"/>
    <w:rsid w:val="006A4EA5"/>
    <w:rsid w:val="006A595E"/>
    <w:rsid w:val="006A673E"/>
    <w:rsid w:val="006A7E40"/>
    <w:rsid w:val="006B043B"/>
    <w:rsid w:val="006B0EDF"/>
    <w:rsid w:val="006B2A46"/>
    <w:rsid w:val="006B36BA"/>
    <w:rsid w:val="006B6D6A"/>
    <w:rsid w:val="006B7845"/>
    <w:rsid w:val="006C29FF"/>
    <w:rsid w:val="006C4630"/>
    <w:rsid w:val="006D187B"/>
    <w:rsid w:val="006D24B0"/>
    <w:rsid w:val="006D268C"/>
    <w:rsid w:val="006D27CC"/>
    <w:rsid w:val="006E1577"/>
    <w:rsid w:val="006E6936"/>
    <w:rsid w:val="006F1144"/>
    <w:rsid w:val="006F2624"/>
    <w:rsid w:val="006F263E"/>
    <w:rsid w:val="006F483F"/>
    <w:rsid w:val="006F60B1"/>
    <w:rsid w:val="00704D78"/>
    <w:rsid w:val="007137DD"/>
    <w:rsid w:val="00714DEB"/>
    <w:rsid w:val="00716BD4"/>
    <w:rsid w:val="00720B36"/>
    <w:rsid w:val="00721673"/>
    <w:rsid w:val="00722924"/>
    <w:rsid w:val="00726F97"/>
    <w:rsid w:val="0072778A"/>
    <w:rsid w:val="00727A53"/>
    <w:rsid w:val="007328B3"/>
    <w:rsid w:val="0073363E"/>
    <w:rsid w:val="00733D29"/>
    <w:rsid w:val="00737098"/>
    <w:rsid w:val="00737D32"/>
    <w:rsid w:val="007413F3"/>
    <w:rsid w:val="00747B2E"/>
    <w:rsid w:val="0075430B"/>
    <w:rsid w:val="00757ACB"/>
    <w:rsid w:val="00761572"/>
    <w:rsid w:val="0076241E"/>
    <w:rsid w:val="00762555"/>
    <w:rsid w:val="00770118"/>
    <w:rsid w:val="00772C8C"/>
    <w:rsid w:val="00773226"/>
    <w:rsid w:val="00775B8D"/>
    <w:rsid w:val="00775F17"/>
    <w:rsid w:val="007762A2"/>
    <w:rsid w:val="00776405"/>
    <w:rsid w:val="00784973"/>
    <w:rsid w:val="00790224"/>
    <w:rsid w:val="00790B93"/>
    <w:rsid w:val="00794A32"/>
    <w:rsid w:val="00795FD7"/>
    <w:rsid w:val="0079703A"/>
    <w:rsid w:val="007A1DCC"/>
    <w:rsid w:val="007A2335"/>
    <w:rsid w:val="007B0766"/>
    <w:rsid w:val="007B08F8"/>
    <w:rsid w:val="007C1C59"/>
    <w:rsid w:val="007C3A4B"/>
    <w:rsid w:val="007C510D"/>
    <w:rsid w:val="007C6858"/>
    <w:rsid w:val="007C6951"/>
    <w:rsid w:val="007D0182"/>
    <w:rsid w:val="007D427E"/>
    <w:rsid w:val="007D7361"/>
    <w:rsid w:val="007D7CD7"/>
    <w:rsid w:val="007E028C"/>
    <w:rsid w:val="007E0E08"/>
    <w:rsid w:val="007E3E66"/>
    <w:rsid w:val="007E407D"/>
    <w:rsid w:val="007E42B7"/>
    <w:rsid w:val="007E66E8"/>
    <w:rsid w:val="007E679F"/>
    <w:rsid w:val="007E72B4"/>
    <w:rsid w:val="007E790D"/>
    <w:rsid w:val="007F1B23"/>
    <w:rsid w:val="007F1CA0"/>
    <w:rsid w:val="007F1D52"/>
    <w:rsid w:val="007F2AFA"/>
    <w:rsid w:val="007F2BC6"/>
    <w:rsid w:val="007F35BB"/>
    <w:rsid w:val="007F3F91"/>
    <w:rsid w:val="007F40B1"/>
    <w:rsid w:val="00800524"/>
    <w:rsid w:val="00803981"/>
    <w:rsid w:val="008040CE"/>
    <w:rsid w:val="008062B6"/>
    <w:rsid w:val="00812819"/>
    <w:rsid w:val="00812ABA"/>
    <w:rsid w:val="00814A46"/>
    <w:rsid w:val="00817228"/>
    <w:rsid w:val="0082199D"/>
    <w:rsid w:val="00822CC0"/>
    <w:rsid w:val="0082320B"/>
    <w:rsid w:val="0082338F"/>
    <w:rsid w:val="00827B66"/>
    <w:rsid w:val="0083149B"/>
    <w:rsid w:val="00833A44"/>
    <w:rsid w:val="00835F34"/>
    <w:rsid w:val="00837A1E"/>
    <w:rsid w:val="00840332"/>
    <w:rsid w:val="00841DEC"/>
    <w:rsid w:val="00842060"/>
    <w:rsid w:val="00842581"/>
    <w:rsid w:val="0084717E"/>
    <w:rsid w:val="00847408"/>
    <w:rsid w:val="00847EE4"/>
    <w:rsid w:val="00850156"/>
    <w:rsid w:val="00850165"/>
    <w:rsid w:val="008517E3"/>
    <w:rsid w:val="008534DF"/>
    <w:rsid w:val="00854240"/>
    <w:rsid w:val="00855CB8"/>
    <w:rsid w:val="00855FAF"/>
    <w:rsid w:val="00863C27"/>
    <w:rsid w:val="00863CBC"/>
    <w:rsid w:val="00864E16"/>
    <w:rsid w:val="008653FC"/>
    <w:rsid w:val="00865456"/>
    <w:rsid w:val="008670ED"/>
    <w:rsid w:val="00867F62"/>
    <w:rsid w:val="00871C78"/>
    <w:rsid w:val="00874E18"/>
    <w:rsid w:val="00877148"/>
    <w:rsid w:val="008775CF"/>
    <w:rsid w:val="00880612"/>
    <w:rsid w:val="008807CD"/>
    <w:rsid w:val="00881079"/>
    <w:rsid w:val="00882345"/>
    <w:rsid w:val="008847FE"/>
    <w:rsid w:val="00886E00"/>
    <w:rsid w:val="00887283"/>
    <w:rsid w:val="00887EDB"/>
    <w:rsid w:val="008912EB"/>
    <w:rsid w:val="00892282"/>
    <w:rsid w:val="00893B20"/>
    <w:rsid w:val="008943C9"/>
    <w:rsid w:val="00894C29"/>
    <w:rsid w:val="00895883"/>
    <w:rsid w:val="008965D1"/>
    <w:rsid w:val="00897101"/>
    <w:rsid w:val="008A02E5"/>
    <w:rsid w:val="008A03AD"/>
    <w:rsid w:val="008A0DC4"/>
    <w:rsid w:val="008A0EEE"/>
    <w:rsid w:val="008A4619"/>
    <w:rsid w:val="008A4AFC"/>
    <w:rsid w:val="008A4DED"/>
    <w:rsid w:val="008A674A"/>
    <w:rsid w:val="008A7B09"/>
    <w:rsid w:val="008A7C42"/>
    <w:rsid w:val="008B0EAF"/>
    <w:rsid w:val="008B135B"/>
    <w:rsid w:val="008B3F76"/>
    <w:rsid w:val="008B4438"/>
    <w:rsid w:val="008B5512"/>
    <w:rsid w:val="008B7868"/>
    <w:rsid w:val="008B7DFA"/>
    <w:rsid w:val="008C072E"/>
    <w:rsid w:val="008C128F"/>
    <w:rsid w:val="008C26D2"/>
    <w:rsid w:val="008D429D"/>
    <w:rsid w:val="008D6C42"/>
    <w:rsid w:val="008D7E86"/>
    <w:rsid w:val="008E09C3"/>
    <w:rsid w:val="008E5781"/>
    <w:rsid w:val="008E5952"/>
    <w:rsid w:val="008E75AD"/>
    <w:rsid w:val="008F1C7C"/>
    <w:rsid w:val="008F4927"/>
    <w:rsid w:val="008F4A7A"/>
    <w:rsid w:val="008F72F8"/>
    <w:rsid w:val="00900119"/>
    <w:rsid w:val="00900A98"/>
    <w:rsid w:val="009012D7"/>
    <w:rsid w:val="00905A4F"/>
    <w:rsid w:val="0090612F"/>
    <w:rsid w:val="00911C81"/>
    <w:rsid w:val="009122EC"/>
    <w:rsid w:val="00914236"/>
    <w:rsid w:val="0091625B"/>
    <w:rsid w:val="00916588"/>
    <w:rsid w:val="00916AD7"/>
    <w:rsid w:val="00917F13"/>
    <w:rsid w:val="00921C9F"/>
    <w:rsid w:val="00921E0B"/>
    <w:rsid w:val="00921F25"/>
    <w:rsid w:val="009220FB"/>
    <w:rsid w:val="00922699"/>
    <w:rsid w:val="00924C6E"/>
    <w:rsid w:val="00924D00"/>
    <w:rsid w:val="00931E2D"/>
    <w:rsid w:val="00932056"/>
    <w:rsid w:val="009330A5"/>
    <w:rsid w:val="00935FD6"/>
    <w:rsid w:val="00936619"/>
    <w:rsid w:val="00940632"/>
    <w:rsid w:val="00943542"/>
    <w:rsid w:val="00943C0F"/>
    <w:rsid w:val="00943F7D"/>
    <w:rsid w:val="00944A3B"/>
    <w:rsid w:val="00945C20"/>
    <w:rsid w:val="009471E4"/>
    <w:rsid w:val="00950DEA"/>
    <w:rsid w:val="00950E4F"/>
    <w:rsid w:val="00955CD2"/>
    <w:rsid w:val="00955D71"/>
    <w:rsid w:val="00963671"/>
    <w:rsid w:val="009651CA"/>
    <w:rsid w:val="00965782"/>
    <w:rsid w:val="00965911"/>
    <w:rsid w:val="00966360"/>
    <w:rsid w:val="00970F5F"/>
    <w:rsid w:val="00975003"/>
    <w:rsid w:val="00976303"/>
    <w:rsid w:val="009802EB"/>
    <w:rsid w:val="009818C9"/>
    <w:rsid w:val="009824A4"/>
    <w:rsid w:val="00982D88"/>
    <w:rsid w:val="00984400"/>
    <w:rsid w:val="00985759"/>
    <w:rsid w:val="0098639E"/>
    <w:rsid w:val="00990E23"/>
    <w:rsid w:val="00990FED"/>
    <w:rsid w:val="00991C5A"/>
    <w:rsid w:val="009933A7"/>
    <w:rsid w:val="00995351"/>
    <w:rsid w:val="00995EE2"/>
    <w:rsid w:val="009A24C2"/>
    <w:rsid w:val="009A3216"/>
    <w:rsid w:val="009A3D57"/>
    <w:rsid w:val="009A3E98"/>
    <w:rsid w:val="009A4F30"/>
    <w:rsid w:val="009A5B58"/>
    <w:rsid w:val="009A5CA1"/>
    <w:rsid w:val="009B0690"/>
    <w:rsid w:val="009B13E1"/>
    <w:rsid w:val="009B155D"/>
    <w:rsid w:val="009B280D"/>
    <w:rsid w:val="009B320C"/>
    <w:rsid w:val="009B4063"/>
    <w:rsid w:val="009B4348"/>
    <w:rsid w:val="009B6906"/>
    <w:rsid w:val="009B7FDF"/>
    <w:rsid w:val="009C198A"/>
    <w:rsid w:val="009C382C"/>
    <w:rsid w:val="009C6A53"/>
    <w:rsid w:val="009C74EA"/>
    <w:rsid w:val="009C76B6"/>
    <w:rsid w:val="009D1353"/>
    <w:rsid w:val="009D5DCE"/>
    <w:rsid w:val="009D6BE9"/>
    <w:rsid w:val="009E65B4"/>
    <w:rsid w:val="009E6E26"/>
    <w:rsid w:val="009E6E41"/>
    <w:rsid w:val="009F24AF"/>
    <w:rsid w:val="009F459A"/>
    <w:rsid w:val="009F45F2"/>
    <w:rsid w:val="009F5656"/>
    <w:rsid w:val="009F6F13"/>
    <w:rsid w:val="009F7910"/>
    <w:rsid w:val="00A01A2C"/>
    <w:rsid w:val="00A01CD4"/>
    <w:rsid w:val="00A03C74"/>
    <w:rsid w:val="00A0479F"/>
    <w:rsid w:val="00A06627"/>
    <w:rsid w:val="00A06951"/>
    <w:rsid w:val="00A105E3"/>
    <w:rsid w:val="00A12A96"/>
    <w:rsid w:val="00A13384"/>
    <w:rsid w:val="00A22504"/>
    <w:rsid w:val="00A2261A"/>
    <w:rsid w:val="00A25DED"/>
    <w:rsid w:val="00A27BE7"/>
    <w:rsid w:val="00A34629"/>
    <w:rsid w:val="00A406AE"/>
    <w:rsid w:val="00A43CEF"/>
    <w:rsid w:val="00A47233"/>
    <w:rsid w:val="00A50136"/>
    <w:rsid w:val="00A5089D"/>
    <w:rsid w:val="00A51FBA"/>
    <w:rsid w:val="00A51FDE"/>
    <w:rsid w:val="00A53BF1"/>
    <w:rsid w:val="00A54F1A"/>
    <w:rsid w:val="00A60FA4"/>
    <w:rsid w:val="00A66DF3"/>
    <w:rsid w:val="00A71349"/>
    <w:rsid w:val="00A7324A"/>
    <w:rsid w:val="00A73BA3"/>
    <w:rsid w:val="00A7492C"/>
    <w:rsid w:val="00A755D6"/>
    <w:rsid w:val="00A76E00"/>
    <w:rsid w:val="00A8010E"/>
    <w:rsid w:val="00A80B4E"/>
    <w:rsid w:val="00A8130D"/>
    <w:rsid w:val="00A8263F"/>
    <w:rsid w:val="00A8283D"/>
    <w:rsid w:val="00A828FA"/>
    <w:rsid w:val="00A82BEA"/>
    <w:rsid w:val="00A87617"/>
    <w:rsid w:val="00A92187"/>
    <w:rsid w:val="00A922B4"/>
    <w:rsid w:val="00A95228"/>
    <w:rsid w:val="00A9770B"/>
    <w:rsid w:val="00AA0849"/>
    <w:rsid w:val="00AA1F27"/>
    <w:rsid w:val="00AB0458"/>
    <w:rsid w:val="00AB7597"/>
    <w:rsid w:val="00AC35A9"/>
    <w:rsid w:val="00AC4B22"/>
    <w:rsid w:val="00AC652C"/>
    <w:rsid w:val="00AC7A91"/>
    <w:rsid w:val="00AD57CF"/>
    <w:rsid w:val="00AE045B"/>
    <w:rsid w:val="00AE1124"/>
    <w:rsid w:val="00AE6415"/>
    <w:rsid w:val="00AE6FC6"/>
    <w:rsid w:val="00AE744E"/>
    <w:rsid w:val="00AF3523"/>
    <w:rsid w:val="00AF7C2E"/>
    <w:rsid w:val="00B02E40"/>
    <w:rsid w:val="00B03CD4"/>
    <w:rsid w:val="00B0479D"/>
    <w:rsid w:val="00B05FA2"/>
    <w:rsid w:val="00B06720"/>
    <w:rsid w:val="00B103F7"/>
    <w:rsid w:val="00B105F3"/>
    <w:rsid w:val="00B11C46"/>
    <w:rsid w:val="00B12427"/>
    <w:rsid w:val="00B14390"/>
    <w:rsid w:val="00B16420"/>
    <w:rsid w:val="00B2048C"/>
    <w:rsid w:val="00B2164A"/>
    <w:rsid w:val="00B23852"/>
    <w:rsid w:val="00B25D26"/>
    <w:rsid w:val="00B26743"/>
    <w:rsid w:val="00B300CE"/>
    <w:rsid w:val="00B31B60"/>
    <w:rsid w:val="00B34927"/>
    <w:rsid w:val="00B36D15"/>
    <w:rsid w:val="00B406EA"/>
    <w:rsid w:val="00B42DF5"/>
    <w:rsid w:val="00B45D93"/>
    <w:rsid w:val="00B56577"/>
    <w:rsid w:val="00B56B19"/>
    <w:rsid w:val="00B56DE0"/>
    <w:rsid w:val="00B57590"/>
    <w:rsid w:val="00B57EC2"/>
    <w:rsid w:val="00B63059"/>
    <w:rsid w:val="00B6378A"/>
    <w:rsid w:val="00B64BA9"/>
    <w:rsid w:val="00B64C8B"/>
    <w:rsid w:val="00B64CE1"/>
    <w:rsid w:val="00B65949"/>
    <w:rsid w:val="00B67954"/>
    <w:rsid w:val="00B701AF"/>
    <w:rsid w:val="00B73013"/>
    <w:rsid w:val="00B748CE"/>
    <w:rsid w:val="00B8034C"/>
    <w:rsid w:val="00B8344F"/>
    <w:rsid w:val="00B90BFA"/>
    <w:rsid w:val="00B90C36"/>
    <w:rsid w:val="00B91060"/>
    <w:rsid w:val="00B92EEB"/>
    <w:rsid w:val="00B93B77"/>
    <w:rsid w:val="00B9424B"/>
    <w:rsid w:val="00B94CBE"/>
    <w:rsid w:val="00B96084"/>
    <w:rsid w:val="00B9656F"/>
    <w:rsid w:val="00B96949"/>
    <w:rsid w:val="00B96A0A"/>
    <w:rsid w:val="00BA68D3"/>
    <w:rsid w:val="00BA76E6"/>
    <w:rsid w:val="00BB2F2C"/>
    <w:rsid w:val="00BB327A"/>
    <w:rsid w:val="00BB3A6C"/>
    <w:rsid w:val="00BB3E53"/>
    <w:rsid w:val="00BB4A13"/>
    <w:rsid w:val="00BB4D9C"/>
    <w:rsid w:val="00BC0856"/>
    <w:rsid w:val="00BC0E0E"/>
    <w:rsid w:val="00BC2A1C"/>
    <w:rsid w:val="00BC34FB"/>
    <w:rsid w:val="00BC36E5"/>
    <w:rsid w:val="00BC53C3"/>
    <w:rsid w:val="00BD25BE"/>
    <w:rsid w:val="00BD55E3"/>
    <w:rsid w:val="00BD6B1C"/>
    <w:rsid w:val="00BE0464"/>
    <w:rsid w:val="00BE0F00"/>
    <w:rsid w:val="00BE2257"/>
    <w:rsid w:val="00BE55EF"/>
    <w:rsid w:val="00BE78FF"/>
    <w:rsid w:val="00BF3876"/>
    <w:rsid w:val="00BF611F"/>
    <w:rsid w:val="00C00655"/>
    <w:rsid w:val="00C02C08"/>
    <w:rsid w:val="00C0670A"/>
    <w:rsid w:val="00C06D22"/>
    <w:rsid w:val="00C07357"/>
    <w:rsid w:val="00C07ECE"/>
    <w:rsid w:val="00C12083"/>
    <w:rsid w:val="00C1212F"/>
    <w:rsid w:val="00C12372"/>
    <w:rsid w:val="00C12999"/>
    <w:rsid w:val="00C12D11"/>
    <w:rsid w:val="00C140A6"/>
    <w:rsid w:val="00C17068"/>
    <w:rsid w:val="00C21DEE"/>
    <w:rsid w:val="00C21E69"/>
    <w:rsid w:val="00C24F52"/>
    <w:rsid w:val="00C3074E"/>
    <w:rsid w:val="00C328D8"/>
    <w:rsid w:val="00C32A65"/>
    <w:rsid w:val="00C33F80"/>
    <w:rsid w:val="00C34B56"/>
    <w:rsid w:val="00C37240"/>
    <w:rsid w:val="00C42380"/>
    <w:rsid w:val="00C501D9"/>
    <w:rsid w:val="00C508D1"/>
    <w:rsid w:val="00C51B59"/>
    <w:rsid w:val="00C52872"/>
    <w:rsid w:val="00C5302D"/>
    <w:rsid w:val="00C53422"/>
    <w:rsid w:val="00C53E15"/>
    <w:rsid w:val="00C55662"/>
    <w:rsid w:val="00C57898"/>
    <w:rsid w:val="00C5791B"/>
    <w:rsid w:val="00C61F1F"/>
    <w:rsid w:val="00C64D56"/>
    <w:rsid w:val="00C65885"/>
    <w:rsid w:val="00C66F60"/>
    <w:rsid w:val="00C71B68"/>
    <w:rsid w:val="00C7228B"/>
    <w:rsid w:val="00C72807"/>
    <w:rsid w:val="00C734C8"/>
    <w:rsid w:val="00C744F5"/>
    <w:rsid w:val="00C75E54"/>
    <w:rsid w:val="00C770D5"/>
    <w:rsid w:val="00C842E8"/>
    <w:rsid w:val="00C84A99"/>
    <w:rsid w:val="00C903AB"/>
    <w:rsid w:val="00C91A2C"/>
    <w:rsid w:val="00C9291C"/>
    <w:rsid w:val="00C95C12"/>
    <w:rsid w:val="00C97322"/>
    <w:rsid w:val="00C97F2F"/>
    <w:rsid w:val="00CA4662"/>
    <w:rsid w:val="00CA482D"/>
    <w:rsid w:val="00CA4FF1"/>
    <w:rsid w:val="00CA7693"/>
    <w:rsid w:val="00CA77DB"/>
    <w:rsid w:val="00CB30E2"/>
    <w:rsid w:val="00CB3BFE"/>
    <w:rsid w:val="00CB4047"/>
    <w:rsid w:val="00CB4179"/>
    <w:rsid w:val="00CB4880"/>
    <w:rsid w:val="00CC53B6"/>
    <w:rsid w:val="00CC69CF"/>
    <w:rsid w:val="00CD0342"/>
    <w:rsid w:val="00CD069D"/>
    <w:rsid w:val="00CD07C0"/>
    <w:rsid w:val="00CD3404"/>
    <w:rsid w:val="00CD448C"/>
    <w:rsid w:val="00CD4CB9"/>
    <w:rsid w:val="00CD5505"/>
    <w:rsid w:val="00CD58CA"/>
    <w:rsid w:val="00CD5B04"/>
    <w:rsid w:val="00CD63F4"/>
    <w:rsid w:val="00CD753A"/>
    <w:rsid w:val="00CE01ED"/>
    <w:rsid w:val="00CE4FD1"/>
    <w:rsid w:val="00CF01B7"/>
    <w:rsid w:val="00CF3824"/>
    <w:rsid w:val="00D0028E"/>
    <w:rsid w:val="00D01214"/>
    <w:rsid w:val="00D03BEA"/>
    <w:rsid w:val="00D04EDA"/>
    <w:rsid w:val="00D068BB"/>
    <w:rsid w:val="00D07B85"/>
    <w:rsid w:val="00D07DC7"/>
    <w:rsid w:val="00D11956"/>
    <w:rsid w:val="00D125CB"/>
    <w:rsid w:val="00D14C03"/>
    <w:rsid w:val="00D16FCF"/>
    <w:rsid w:val="00D207B4"/>
    <w:rsid w:val="00D21361"/>
    <w:rsid w:val="00D21399"/>
    <w:rsid w:val="00D21C54"/>
    <w:rsid w:val="00D223FE"/>
    <w:rsid w:val="00D22C6B"/>
    <w:rsid w:val="00D23273"/>
    <w:rsid w:val="00D265E9"/>
    <w:rsid w:val="00D27539"/>
    <w:rsid w:val="00D303A1"/>
    <w:rsid w:val="00D33679"/>
    <w:rsid w:val="00D378B1"/>
    <w:rsid w:val="00D40A2A"/>
    <w:rsid w:val="00D415FF"/>
    <w:rsid w:val="00D43D33"/>
    <w:rsid w:val="00D4474F"/>
    <w:rsid w:val="00D44E34"/>
    <w:rsid w:val="00D45A58"/>
    <w:rsid w:val="00D46327"/>
    <w:rsid w:val="00D503B2"/>
    <w:rsid w:val="00D51761"/>
    <w:rsid w:val="00D533CB"/>
    <w:rsid w:val="00D55289"/>
    <w:rsid w:val="00D552E6"/>
    <w:rsid w:val="00D5680E"/>
    <w:rsid w:val="00D66A07"/>
    <w:rsid w:val="00D66E42"/>
    <w:rsid w:val="00D74E48"/>
    <w:rsid w:val="00D80E72"/>
    <w:rsid w:val="00D82824"/>
    <w:rsid w:val="00D8590B"/>
    <w:rsid w:val="00D91BB1"/>
    <w:rsid w:val="00D935FB"/>
    <w:rsid w:val="00D94BD9"/>
    <w:rsid w:val="00D9504F"/>
    <w:rsid w:val="00D9582D"/>
    <w:rsid w:val="00DA1988"/>
    <w:rsid w:val="00DB24D7"/>
    <w:rsid w:val="00DC462E"/>
    <w:rsid w:val="00DD0C16"/>
    <w:rsid w:val="00DD10A0"/>
    <w:rsid w:val="00DD1815"/>
    <w:rsid w:val="00DD4C2C"/>
    <w:rsid w:val="00DE24D5"/>
    <w:rsid w:val="00DE6EC0"/>
    <w:rsid w:val="00DE71D4"/>
    <w:rsid w:val="00DF1F42"/>
    <w:rsid w:val="00DF2167"/>
    <w:rsid w:val="00DF5651"/>
    <w:rsid w:val="00DF6B59"/>
    <w:rsid w:val="00E0017A"/>
    <w:rsid w:val="00E0385A"/>
    <w:rsid w:val="00E0509E"/>
    <w:rsid w:val="00E056C2"/>
    <w:rsid w:val="00E11C84"/>
    <w:rsid w:val="00E11E72"/>
    <w:rsid w:val="00E11F7F"/>
    <w:rsid w:val="00E139C7"/>
    <w:rsid w:val="00E14350"/>
    <w:rsid w:val="00E16A6C"/>
    <w:rsid w:val="00E21C32"/>
    <w:rsid w:val="00E220AE"/>
    <w:rsid w:val="00E22B11"/>
    <w:rsid w:val="00E2334B"/>
    <w:rsid w:val="00E269BA"/>
    <w:rsid w:val="00E2702D"/>
    <w:rsid w:val="00E277A0"/>
    <w:rsid w:val="00E36D8F"/>
    <w:rsid w:val="00E41BCE"/>
    <w:rsid w:val="00E41F17"/>
    <w:rsid w:val="00E42EE1"/>
    <w:rsid w:val="00E47E92"/>
    <w:rsid w:val="00E51D21"/>
    <w:rsid w:val="00E52F5A"/>
    <w:rsid w:val="00E530EB"/>
    <w:rsid w:val="00E5506B"/>
    <w:rsid w:val="00E552EF"/>
    <w:rsid w:val="00E558F4"/>
    <w:rsid w:val="00E601C8"/>
    <w:rsid w:val="00E66732"/>
    <w:rsid w:val="00E66B37"/>
    <w:rsid w:val="00E6729F"/>
    <w:rsid w:val="00E67815"/>
    <w:rsid w:val="00E76DD5"/>
    <w:rsid w:val="00E77537"/>
    <w:rsid w:val="00E820EA"/>
    <w:rsid w:val="00E83458"/>
    <w:rsid w:val="00E840E3"/>
    <w:rsid w:val="00E85035"/>
    <w:rsid w:val="00E86A51"/>
    <w:rsid w:val="00E90DC1"/>
    <w:rsid w:val="00E92E11"/>
    <w:rsid w:val="00E92ECE"/>
    <w:rsid w:val="00E97170"/>
    <w:rsid w:val="00EA0503"/>
    <w:rsid w:val="00EA1183"/>
    <w:rsid w:val="00EA1246"/>
    <w:rsid w:val="00EA2A03"/>
    <w:rsid w:val="00EA3A43"/>
    <w:rsid w:val="00EA4F3F"/>
    <w:rsid w:val="00EA5378"/>
    <w:rsid w:val="00EA62C2"/>
    <w:rsid w:val="00EA67C9"/>
    <w:rsid w:val="00EB1CCB"/>
    <w:rsid w:val="00EB6499"/>
    <w:rsid w:val="00EB64A2"/>
    <w:rsid w:val="00EB6DA6"/>
    <w:rsid w:val="00EC1C74"/>
    <w:rsid w:val="00EC3DB2"/>
    <w:rsid w:val="00EC4678"/>
    <w:rsid w:val="00EC6663"/>
    <w:rsid w:val="00ED2228"/>
    <w:rsid w:val="00ED25F1"/>
    <w:rsid w:val="00ED3BC3"/>
    <w:rsid w:val="00ED47B6"/>
    <w:rsid w:val="00ED5697"/>
    <w:rsid w:val="00ED6960"/>
    <w:rsid w:val="00ED6A12"/>
    <w:rsid w:val="00ED79BE"/>
    <w:rsid w:val="00EE01AD"/>
    <w:rsid w:val="00EE2313"/>
    <w:rsid w:val="00EE2835"/>
    <w:rsid w:val="00EE701D"/>
    <w:rsid w:val="00EF40B2"/>
    <w:rsid w:val="00F013B7"/>
    <w:rsid w:val="00F02133"/>
    <w:rsid w:val="00F0338F"/>
    <w:rsid w:val="00F03C76"/>
    <w:rsid w:val="00F03D2C"/>
    <w:rsid w:val="00F05522"/>
    <w:rsid w:val="00F110A9"/>
    <w:rsid w:val="00F114D1"/>
    <w:rsid w:val="00F13B85"/>
    <w:rsid w:val="00F14ABE"/>
    <w:rsid w:val="00F21A5C"/>
    <w:rsid w:val="00F25CE9"/>
    <w:rsid w:val="00F305C7"/>
    <w:rsid w:val="00F3446F"/>
    <w:rsid w:val="00F35E9C"/>
    <w:rsid w:val="00F36877"/>
    <w:rsid w:val="00F40020"/>
    <w:rsid w:val="00F45C8A"/>
    <w:rsid w:val="00F47AA4"/>
    <w:rsid w:val="00F5021C"/>
    <w:rsid w:val="00F571C4"/>
    <w:rsid w:val="00F61673"/>
    <w:rsid w:val="00F629B7"/>
    <w:rsid w:val="00F630EC"/>
    <w:rsid w:val="00F64B97"/>
    <w:rsid w:val="00F718E7"/>
    <w:rsid w:val="00F71D53"/>
    <w:rsid w:val="00F80416"/>
    <w:rsid w:val="00F80E0F"/>
    <w:rsid w:val="00F821F1"/>
    <w:rsid w:val="00F82E77"/>
    <w:rsid w:val="00F84990"/>
    <w:rsid w:val="00F872B5"/>
    <w:rsid w:val="00F87C11"/>
    <w:rsid w:val="00F90049"/>
    <w:rsid w:val="00F9478F"/>
    <w:rsid w:val="00F9568A"/>
    <w:rsid w:val="00F9632E"/>
    <w:rsid w:val="00FA3E3B"/>
    <w:rsid w:val="00FA7812"/>
    <w:rsid w:val="00FB3494"/>
    <w:rsid w:val="00FB5C60"/>
    <w:rsid w:val="00FC0ACB"/>
    <w:rsid w:val="00FC4072"/>
    <w:rsid w:val="00FC415B"/>
    <w:rsid w:val="00FC4329"/>
    <w:rsid w:val="00FC733C"/>
    <w:rsid w:val="00FD2D2A"/>
    <w:rsid w:val="00FD768B"/>
    <w:rsid w:val="00FE2850"/>
    <w:rsid w:val="00FE3BC0"/>
    <w:rsid w:val="00FE5F74"/>
    <w:rsid w:val="00FE7F63"/>
    <w:rsid w:val="00FF5002"/>
    <w:rsid w:val="00FF648A"/>
    <w:rsid w:val="00FF6B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BF24AE"/>
  <w15:docId w15:val="{5725CFF2-29C1-4321-82B7-34CE6AB12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E0E"/>
    <w:rPr>
      <w:rFonts w:ascii="Times New Roman" w:eastAsia="Times New Roman" w:hAnsi="Times New Roman"/>
      <w:sz w:val="24"/>
      <w:szCs w:val="24"/>
    </w:rPr>
  </w:style>
  <w:style w:type="paragraph" w:styleId="Heading1">
    <w:name w:val="heading 1"/>
    <w:basedOn w:val="Normal"/>
    <w:link w:val="Heading1Char"/>
    <w:uiPriority w:val="9"/>
    <w:qFormat/>
    <w:rsid w:val="00991C5A"/>
    <w:pPr>
      <w:spacing w:before="100" w:beforeAutospacing="1" w:after="100" w:afterAutospacing="1"/>
      <w:outlineLvl w:val="0"/>
    </w:pPr>
    <w:rPr>
      <w:b/>
      <w:bCs/>
      <w:kern w:val="36"/>
      <w:sz w:val="48"/>
      <w:szCs w:val="48"/>
    </w:rPr>
  </w:style>
  <w:style w:type="paragraph" w:styleId="Heading2">
    <w:name w:val="heading 2"/>
    <w:basedOn w:val="Normal"/>
    <w:next w:val="Normal"/>
    <w:qFormat/>
    <w:rsid w:val="00985759"/>
    <w:pPr>
      <w:keepNext/>
      <w:suppressAutoHyphens/>
      <w:spacing w:before="240" w:after="60" w:line="276" w:lineRule="auto"/>
      <w:outlineLvl w:val="1"/>
    </w:pPr>
    <w:rPr>
      <w:rFonts w:ascii="Arial" w:hAnsi="Arial" w:cs="Arial"/>
      <w:b/>
      <w:bCs/>
      <w:i/>
      <w:iCs/>
      <w:sz w:val="28"/>
      <w:szCs w:val="28"/>
      <w:lang w:eastAsia="zh-CN"/>
    </w:rPr>
  </w:style>
  <w:style w:type="paragraph" w:styleId="Heading3">
    <w:name w:val="heading 3"/>
    <w:basedOn w:val="Normal"/>
    <w:next w:val="Normal"/>
    <w:link w:val="Heading3Char"/>
    <w:uiPriority w:val="9"/>
    <w:qFormat/>
    <w:rsid w:val="00FE2850"/>
    <w:pPr>
      <w:keepNext/>
      <w:spacing w:before="240" w:after="60"/>
      <w:outlineLvl w:val="2"/>
    </w:pPr>
    <w:rPr>
      <w:rFonts w:ascii="Cambria" w:hAnsi="Cambria"/>
      <w:b/>
      <w:bCs/>
      <w:sz w:val="26"/>
      <w:szCs w:val="26"/>
    </w:rPr>
  </w:style>
  <w:style w:type="paragraph" w:styleId="Heading4">
    <w:name w:val="heading 4"/>
    <w:basedOn w:val="Normal"/>
    <w:next w:val="Normal"/>
    <w:link w:val="Heading4Char"/>
    <w:uiPriority w:val="9"/>
    <w:semiHidden/>
    <w:unhideWhenUsed/>
    <w:qFormat/>
    <w:rsid w:val="006B7845"/>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qFormat/>
    <w:rsid w:val="004612E0"/>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91C5A"/>
    <w:rPr>
      <w:rFonts w:ascii="Times New Roman" w:eastAsia="Times New Roman" w:hAnsi="Times New Roman"/>
      <w:b/>
      <w:bCs/>
      <w:kern w:val="36"/>
      <w:sz w:val="48"/>
      <w:szCs w:val="48"/>
    </w:rPr>
  </w:style>
  <w:style w:type="character" w:customStyle="1" w:styleId="Heading3Char">
    <w:name w:val="Heading 3 Char"/>
    <w:link w:val="Heading3"/>
    <w:uiPriority w:val="9"/>
    <w:rsid w:val="00FE2850"/>
    <w:rPr>
      <w:rFonts w:ascii="Cambria" w:eastAsia="Times New Roman" w:hAnsi="Cambria" w:cs="Times New Roman"/>
      <w:b/>
      <w:bCs/>
      <w:sz w:val="26"/>
      <w:szCs w:val="26"/>
    </w:rPr>
  </w:style>
  <w:style w:type="character" w:styleId="Emphasis">
    <w:name w:val="Emphasis"/>
    <w:qFormat/>
    <w:rsid w:val="002046B8"/>
    <w:rPr>
      <w:i/>
      <w:iCs/>
    </w:rPr>
  </w:style>
  <w:style w:type="character" w:styleId="Hyperlink">
    <w:name w:val="Hyperlink"/>
    <w:uiPriority w:val="99"/>
    <w:unhideWhenUsed/>
    <w:rsid w:val="002046B8"/>
    <w:rPr>
      <w:color w:val="0000FF"/>
      <w:u w:val="single"/>
    </w:rPr>
  </w:style>
  <w:style w:type="character" w:styleId="Strong">
    <w:name w:val="Strong"/>
    <w:uiPriority w:val="22"/>
    <w:qFormat/>
    <w:rsid w:val="002046B8"/>
    <w:rPr>
      <w:b/>
      <w:bCs/>
    </w:rPr>
  </w:style>
  <w:style w:type="paragraph" w:customStyle="1" w:styleId="root">
    <w:name w:val="root"/>
    <w:basedOn w:val="Normal"/>
    <w:rsid w:val="002046B8"/>
    <w:pPr>
      <w:spacing w:before="100" w:beforeAutospacing="1" w:after="100" w:afterAutospacing="1"/>
    </w:pPr>
  </w:style>
  <w:style w:type="paragraph" w:styleId="ListParagraph">
    <w:name w:val="List Paragraph"/>
    <w:basedOn w:val="Normal"/>
    <w:uiPriority w:val="34"/>
    <w:qFormat/>
    <w:rsid w:val="002046B8"/>
    <w:pPr>
      <w:ind w:left="720"/>
      <w:contextualSpacing/>
    </w:pPr>
  </w:style>
  <w:style w:type="paragraph" w:styleId="NormalWeb">
    <w:name w:val="Normal (Web)"/>
    <w:basedOn w:val="Normal"/>
    <w:link w:val="NormalWebChar"/>
    <w:uiPriority w:val="99"/>
    <w:rsid w:val="00B64C8B"/>
    <w:pPr>
      <w:spacing w:before="100" w:beforeAutospacing="1" w:after="100" w:afterAutospacing="1"/>
    </w:pPr>
  </w:style>
  <w:style w:type="character" w:styleId="HTMLCite">
    <w:name w:val="HTML Cite"/>
    <w:uiPriority w:val="99"/>
    <w:semiHidden/>
    <w:unhideWhenUsed/>
    <w:rsid w:val="00B45D93"/>
    <w:rPr>
      <w:i/>
      <w:iCs/>
    </w:rPr>
  </w:style>
  <w:style w:type="character" w:customStyle="1" w:styleId="booktitle">
    <w:name w:val="booktitle"/>
    <w:basedOn w:val="DefaultParagraphFont"/>
    <w:rsid w:val="000131CD"/>
  </w:style>
  <w:style w:type="character" w:customStyle="1" w:styleId="snippet">
    <w:name w:val="snippet"/>
    <w:basedOn w:val="DefaultParagraphFont"/>
    <w:rsid w:val="00FE2850"/>
  </w:style>
  <w:style w:type="paragraph" w:customStyle="1" w:styleId="WW-Default">
    <w:name w:val="WW-Default"/>
    <w:rsid w:val="00E220AE"/>
    <w:pPr>
      <w:suppressAutoHyphens/>
      <w:autoSpaceDE w:val="0"/>
    </w:pPr>
    <w:rPr>
      <w:rFonts w:ascii="Times New Roman" w:eastAsia="Times New Roman" w:hAnsi="Times New Roman"/>
      <w:color w:val="000000"/>
      <w:sz w:val="24"/>
      <w:szCs w:val="24"/>
      <w:lang w:eastAsia="zh-CN"/>
    </w:rPr>
  </w:style>
  <w:style w:type="paragraph" w:styleId="Footer">
    <w:name w:val="footer"/>
    <w:basedOn w:val="Normal"/>
    <w:link w:val="FooterChar"/>
    <w:uiPriority w:val="99"/>
    <w:rsid w:val="0090612F"/>
    <w:pPr>
      <w:tabs>
        <w:tab w:val="center" w:pos="4320"/>
        <w:tab w:val="right" w:pos="8640"/>
      </w:tabs>
    </w:pPr>
  </w:style>
  <w:style w:type="character" w:styleId="PageNumber">
    <w:name w:val="page number"/>
    <w:basedOn w:val="DefaultParagraphFont"/>
    <w:rsid w:val="0090612F"/>
  </w:style>
  <w:style w:type="character" w:customStyle="1" w:styleId="citationbook">
    <w:name w:val="citation book"/>
    <w:basedOn w:val="DefaultParagraphFont"/>
    <w:rsid w:val="00985759"/>
  </w:style>
  <w:style w:type="character" w:customStyle="1" w:styleId="printonly">
    <w:name w:val="printonly"/>
    <w:basedOn w:val="DefaultParagraphFont"/>
    <w:rsid w:val="00985759"/>
  </w:style>
  <w:style w:type="paragraph" w:customStyle="1" w:styleId="Default">
    <w:name w:val="Default"/>
    <w:rsid w:val="00985759"/>
    <w:pPr>
      <w:autoSpaceDE w:val="0"/>
      <w:autoSpaceDN w:val="0"/>
      <w:adjustRightInd w:val="0"/>
    </w:pPr>
    <w:rPr>
      <w:rFonts w:ascii="KFGOAG+TimesNewRoman" w:eastAsia="Times New Roman" w:hAnsi="KFGOAG+TimesNewRoman" w:cs="KFGOAG+TimesNewRoman"/>
      <w:color w:val="000000"/>
      <w:sz w:val="24"/>
      <w:szCs w:val="24"/>
    </w:rPr>
  </w:style>
  <w:style w:type="character" w:customStyle="1" w:styleId="f">
    <w:name w:val="f"/>
    <w:basedOn w:val="DefaultParagraphFont"/>
    <w:rsid w:val="00985759"/>
  </w:style>
  <w:style w:type="character" w:customStyle="1" w:styleId="st">
    <w:name w:val="st"/>
    <w:basedOn w:val="DefaultParagraphFont"/>
    <w:rsid w:val="00985759"/>
  </w:style>
  <w:style w:type="paragraph" w:styleId="BodyText">
    <w:name w:val="Body Text"/>
    <w:basedOn w:val="Normal"/>
    <w:link w:val="BodyTextChar"/>
    <w:rsid w:val="00985759"/>
    <w:pPr>
      <w:widowControl w:val="0"/>
      <w:suppressAutoHyphens/>
      <w:spacing w:after="120"/>
    </w:pPr>
    <w:rPr>
      <w:rFonts w:ascii="Liberation Serif" w:eastAsia="DejaVu Sans" w:hAnsi="Liberation Serif" w:cs="DejaVu Sans"/>
      <w:lang w:val="en-IN" w:eastAsia="hi-IN" w:bidi="hi-IN"/>
    </w:rPr>
  </w:style>
  <w:style w:type="paragraph" w:customStyle="1" w:styleId="PreformattedText">
    <w:name w:val="Preformatted Text"/>
    <w:basedOn w:val="Normal"/>
    <w:rsid w:val="00985759"/>
    <w:pPr>
      <w:widowControl w:val="0"/>
      <w:suppressAutoHyphens/>
    </w:pPr>
    <w:rPr>
      <w:rFonts w:ascii="DejaVu Sans Mono" w:eastAsia="DejaVu Sans" w:hAnsi="DejaVu Sans Mono" w:cs="DejaVu Sans Mono"/>
      <w:sz w:val="20"/>
      <w:szCs w:val="20"/>
      <w:lang w:val="en-IN" w:eastAsia="hi-IN" w:bidi="hi-IN"/>
    </w:rPr>
  </w:style>
  <w:style w:type="character" w:customStyle="1" w:styleId="apple-style-span">
    <w:name w:val="apple-style-span"/>
    <w:basedOn w:val="DefaultParagraphFont"/>
    <w:rsid w:val="00985759"/>
  </w:style>
  <w:style w:type="character" w:customStyle="1" w:styleId="apple-converted-space">
    <w:name w:val="apple-converted-space"/>
    <w:basedOn w:val="DefaultParagraphFont"/>
    <w:rsid w:val="00985759"/>
  </w:style>
  <w:style w:type="character" w:customStyle="1" w:styleId="wrc126">
    <w:name w:val="wrc126"/>
    <w:rsid w:val="00985759"/>
    <w:rPr>
      <w:vanish/>
    </w:rPr>
  </w:style>
  <w:style w:type="character" w:customStyle="1" w:styleId="flc">
    <w:name w:val="flc"/>
    <w:basedOn w:val="DefaultParagraphFont"/>
    <w:rsid w:val="00985759"/>
  </w:style>
  <w:style w:type="character" w:customStyle="1" w:styleId="addmd">
    <w:name w:val="addmd"/>
    <w:basedOn w:val="DefaultParagraphFont"/>
    <w:rsid w:val="00985759"/>
  </w:style>
  <w:style w:type="character" w:customStyle="1" w:styleId="CharChar3">
    <w:name w:val="Char Char3"/>
    <w:rsid w:val="00985759"/>
    <w:rPr>
      <w:b/>
      <w:bCs/>
      <w:kern w:val="36"/>
      <w:sz w:val="48"/>
      <w:szCs w:val="48"/>
      <w:lang w:val="en-US" w:eastAsia="en-US" w:bidi="ar-SA"/>
    </w:rPr>
  </w:style>
  <w:style w:type="table" w:styleId="TableGrid">
    <w:name w:val="Table Grid"/>
    <w:basedOn w:val="TableNormal"/>
    <w:uiPriority w:val="59"/>
    <w:rsid w:val="00C5791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4E1DE0"/>
    <w:pPr>
      <w:tabs>
        <w:tab w:val="center" w:pos="4320"/>
        <w:tab w:val="right" w:pos="8640"/>
      </w:tabs>
    </w:pPr>
  </w:style>
  <w:style w:type="paragraph" w:styleId="Title">
    <w:name w:val="Title"/>
    <w:basedOn w:val="Normal"/>
    <w:link w:val="TitleChar"/>
    <w:qFormat/>
    <w:rsid w:val="00C33F80"/>
    <w:pPr>
      <w:jc w:val="center"/>
    </w:pPr>
    <w:rPr>
      <w:b/>
      <w:sz w:val="32"/>
      <w:szCs w:val="20"/>
    </w:rPr>
  </w:style>
  <w:style w:type="character" w:customStyle="1" w:styleId="TitleChar">
    <w:name w:val="Title Char"/>
    <w:basedOn w:val="DefaultParagraphFont"/>
    <w:link w:val="Title"/>
    <w:rsid w:val="00C33F80"/>
    <w:rPr>
      <w:rFonts w:ascii="Times New Roman" w:eastAsia="Times New Roman" w:hAnsi="Times New Roman"/>
      <w:b/>
      <w:sz w:val="32"/>
    </w:rPr>
  </w:style>
  <w:style w:type="character" w:customStyle="1" w:styleId="Heading5Char">
    <w:name w:val="Heading 5 Char"/>
    <w:basedOn w:val="DefaultParagraphFont"/>
    <w:link w:val="Heading5"/>
    <w:rsid w:val="004612E0"/>
    <w:rPr>
      <w:rFonts w:ascii="Times New Roman" w:eastAsia="Times New Roman" w:hAnsi="Times New Roman"/>
      <w:b/>
      <w:bCs/>
      <w:i/>
      <w:iCs/>
      <w:sz w:val="26"/>
      <w:szCs w:val="26"/>
    </w:rPr>
  </w:style>
  <w:style w:type="paragraph" w:styleId="BodyTextIndent">
    <w:name w:val="Body Text Indent"/>
    <w:basedOn w:val="Normal"/>
    <w:link w:val="BodyTextIndentChar"/>
    <w:uiPriority w:val="99"/>
    <w:unhideWhenUsed/>
    <w:rsid w:val="00656E03"/>
    <w:pPr>
      <w:spacing w:after="120"/>
      <w:ind w:left="283"/>
    </w:pPr>
  </w:style>
  <w:style w:type="character" w:customStyle="1" w:styleId="BodyTextIndentChar">
    <w:name w:val="Body Text Indent Char"/>
    <w:basedOn w:val="DefaultParagraphFont"/>
    <w:link w:val="BodyTextIndent"/>
    <w:uiPriority w:val="99"/>
    <w:rsid w:val="00656E03"/>
    <w:rPr>
      <w:rFonts w:ascii="Times New Roman" w:eastAsia="Times New Roman" w:hAnsi="Times New Roman"/>
      <w:sz w:val="24"/>
      <w:szCs w:val="24"/>
      <w:lang w:val="en-US" w:eastAsia="en-US"/>
    </w:rPr>
  </w:style>
  <w:style w:type="paragraph" w:customStyle="1" w:styleId="Style30">
    <w:name w:val="Style30"/>
    <w:basedOn w:val="Normal"/>
    <w:uiPriority w:val="99"/>
    <w:rsid w:val="00656E03"/>
    <w:pPr>
      <w:widowControl w:val="0"/>
      <w:autoSpaceDE w:val="0"/>
      <w:autoSpaceDN w:val="0"/>
      <w:adjustRightInd w:val="0"/>
      <w:spacing w:line="432" w:lineRule="exact"/>
      <w:ind w:firstLine="830"/>
      <w:jc w:val="both"/>
    </w:pPr>
    <w:rPr>
      <w:rFonts w:ascii="Arial" w:hAnsi="Arial" w:cs="Arial"/>
    </w:rPr>
  </w:style>
  <w:style w:type="character" w:customStyle="1" w:styleId="FontStyle139">
    <w:name w:val="Font Style139"/>
    <w:basedOn w:val="DefaultParagraphFont"/>
    <w:uiPriority w:val="99"/>
    <w:rsid w:val="00656E03"/>
    <w:rPr>
      <w:rFonts w:ascii="Arial" w:hAnsi="Arial" w:cs="Arial"/>
      <w:b/>
      <w:bCs/>
      <w:sz w:val="26"/>
      <w:szCs w:val="26"/>
    </w:rPr>
  </w:style>
  <w:style w:type="character" w:customStyle="1" w:styleId="FontStyle142">
    <w:name w:val="Font Style142"/>
    <w:basedOn w:val="DefaultParagraphFont"/>
    <w:uiPriority w:val="99"/>
    <w:rsid w:val="00656E03"/>
    <w:rPr>
      <w:rFonts w:ascii="Arial" w:hAnsi="Arial" w:cs="Arial"/>
      <w:sz w:val="22"/>
      <w:szCs w:val="22"/>
    </w:rPr>
  </w:style>
  <w:style w:type="character" w:customStyle="1" w:styleId="FontStyle144">
    <w:name w:val="Font Style144"/>
    <w:basedOn w:val="DefaultParagraphFont"/>
    <w:uiPriority w:val="99"/>
    <w:rsid w:val="00656E03"/>
    <w:rPr>
      <w:rFonts w:ascii="Arial" w:hAnsi="Arial" w:cs="Arial"/>
      <w:b/>
      <w:bCs/>
      <w:i/>
      <w:iCs/>
      <w:w w:val="40"/>
      <w:sz w:val="38"/>
      <w:szCs w:val="38"/>
    </w:rPr>
  </w:style>
  <w:style w:type="character" w:customStyle="1" w:styleId="FontStyle145">
    <w:name w:val="Font Style145"/>
    <w:basedOn w:val="DefaultParagraphFont"/>
    <w:uiPriority w:val="99"/>
    <w:rsid w:val="00656E03"/>
    <w:rPr>
      <w:rFonts w:ascii="Arial" w:hAnsi="Arial" w:cs="Arial"/>
      <w:sz w:val="22"/>
      <w:szCs w:val="22"/>
    </w:rPr>
  </w:style>
  <w:style w:type="paragraph" w:styleId="BodyText3">
    <w:name w:val="Body Text 3"/>
    <w:basedOn w:val="Normal"/>
    <w:link w:val="BodyText3Char"/>
    <w:uiPriority w:val="99"/>
    <w:semiHidden/>
    <w:unhideWhenUsed/>
    <w:rsid w:val="00656E03"/>
    <w:pPr>
      <w:spacing w:after="120" w:line="276" w:lineRule="auto"/>
    </w:pPr>
    <w:rPr>
      <w:rFonts w:ascii="Calibri" w:hAnsi="Calibri"/>
      <w:sz w:val="16"/>
      <w:szCs w:val="16"/>
    </w:rPr>
  </w:style>
  <w:style w:type="character" w:customStyle="1" w:styleId="BodyText3Char">
    <w:name w:val="Body Text 3 Char"/>
    <w:basedOn w:val="DefaultParagraphFont"/>
    <w:link w:val="BodyText3"/>
    <w:uiPriority w:val="99"/>
    <w:semiHidden/>
    <w:rsid w:val="00656E03"/>
    <w:rPr>
      <w:rFonts w:eastAsia="Times New Roman"/>
      <w:sz w:val="16"/>
      <w:szCs w:val="16"/>
      <w:lang w:val="en-US" w:eastAsia="en-US"/>
    </w:rPr>
  </w:style>
  <w:style w:type="paragraph" w:customStyle="1" w:styleId="H3">
    <w:name w:val="H3"/>
    <w:basedOn w:val="Normal"/>
    <w:next w:val="Normal"/>
    <w:rsid w:val="00531619"/>
    <w:pPr>
      <w:keepNext/>
      <w:autoSpaceDE w:val="0"/>
      <w:autoSpaceDN w:val="0"/>
      <w:spacing w:before="100" w:after="100"/>
    </w:pPr>
    <w:rPr>
      <w:rFonts w:ascii="Arial" w:hAnsi="Arial"/>
      <w:b/>
      <w:sz w:val="28"/>
      <w:szCs w:val="20"/>
      <w:lang w:val="en-GB"/>
    </w:rPr>
  </w:style>
  <w:style w:type="paragraph" w:customStyle="1" w:styleId="papertitle">
    <w:name w:val="paper title"/>
    <w:rsid w:val="005230A7"/>
    <w:pPr>
      <w:suppressAutoHyphens/>
      <w:spacing w:after="120"/>
      <w:jc w:val="center"/>
    </w:pPr>
    <w:rPr>
      <w:rFonts w:ascii="Times New Roman" w:eastAsia="MS Mincho" w:hAnsi="Times New Roman"/>
      <w:sz w:val="48"/>
      <w:szCs w:val="48"/>
    </w:rPr>
  </w:style>
  <w:style w:type="paragraph" w:styleId="NoSpacing">
    <w:name w:val="No Spacing"/>
    <w:uiPriority w:val="1"/>
    <w:qFormat/>
    <w:rsid w:val="00F82E77"/>
    <w:rPr>
      <w:sz w:val="22"/>
      <w:szCs w:val="22"/>
    </w:rPr>
  </w:style>
  <w:style w:type="character" w:customStyle="1" w:styleId="BodyTextChar">
    <w:name w:val="Body Text Char"/>
    <w:basedOn w:val="DefaultParagraphFont"/>
    <w:link w:val="BodyText"/>
    <w:rsid w:val="00F21A5C"/>
    <w:rPr>
      <w:rFonts w:ascii="Liberation Serif" w:eastAsia="DejaVu Sans" w:hAnsi="Liberation Serif" w:cs="DejaVu Sans"/>
      <w:sz w:val="24"/>
      <w:szCs w:val="24"/>
      <w:lang w:eastAsia="hi-IN" w:bidi="hi-IN"/>
    </w:rPr>
  </w:style>
  <w:style w:type="paragraph" w:customStyle="1" w:styleId="Normal1">
    <w:name w:val="Normal1"/>
    <w:rsid w:val="00311456"/>
    <w:pPr>
      <w:jc w:val="center"/>
    </w:pPr>
    <w:rPr>
      <w:rFonts w:ascii="Times New Roman" w:eastAsia="Times New Roman" w:hAnsi="Times New Roman"/>
      <w:color w:val="000000"/>
    </w:rPr>
  </w:style>
  <w:style w:type="character" w:customStyle="1" w:styleId="CharChar30">
    <w:name w:val="Char Char3_0"/>
    <w:basedOn w:val="DefaultParagraphFont"/>
    <w:rsid w:val="00776405"/>
    <w:rPr>
      <w:b/>
      <w:bCs/>
      <w:kern w:val="36"/>
      <w:sz w:val="48"/>
      <w:szCs w:val="48"/>
      <w:lang w:val="en-US" w:eastAsia="en-US" w:bidi="ar-SA"/>
    </w:rPr>
  </w:style>
  <w:style w:type="paragraph" w:styleId="BalloonText">
    <w:name w:val="Balloon Text"/>
    <w:basedOn w:val="Normal"/>
    <w:link w:val="BalloonTextChar"/>
    <w:uiPriority w:val="99"/>
    <w:semiHidden/>
    <w:unhideWhenUsed/>
    <w:rsid w:val="00776405"/>
    <w:rPr>
      <w:rFonts w:ascii="Tahoma" w:hAnsi="Tahoma" w:cs="Tahoma"/>
      <w:sz w:val="16"/>
      <w:szCs w:val="16"/>
    </w:rPr>
  </w:style>
  <w:style w:type="character" w:customStyle="1" w:styleId="BalloonTextChar">
    <w:name w:val="Balloon Text Char"/>
    <w:basedOn w:val="DefaultParagraphFont"/>
    <w:link w:val="BalloonText"/>
    <w:uiPriority w:val="99"/>
    <w:semiHidden/>
    <w:rsid w:val="00776405"/>
    <w:rPr>
      <w:rFonts w:ascii="Tahoma" w:eastAsia="Times New Roman" w:hAnsi="Tahoma" w:cs="Tahoma"/>
      <w:sz w:val="16"/>
      <w:szCs w:val="16"/>
    </w:rPr>
  </w:style>
  <w:style w:type="character" w:customStyle="1" w:styleId="NormalWebChar">
    <w:name w:val="Normal (Web) Char"/>
    <w:basedOn w:val="DefaultParagraphFont"/>
    <w:link w:val="NormalWeb"/>
    <w:rsid w:val="00776405"/>
    <w:rPr>
      <w:rFonts w:ascii="Times New Roman" w:eastAsia="Times New Roman" w:hAnsi="Times New Roman"/>
      <w:sz w:val="24"/>
      <w:szCs w:val="24"/>
    </w:rPr>
  </w:style>
  <w:style w:type="table" w:customStyle="1" w:styleId="TableGrid0">
    <w:name w:val="Table Grid_0"/>
    <w:basedOn w:val="TableNormal"/>
    <w:uiPriority w:val="59"/>
    <w:rsid w:val="00C5791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1F3177"/>
    <w:rPr>
      <w:rFonts w:ascii="Times New Roman" w:eastAsia="Times New Roman" w:hAnsi="Times New Roman"/>
      <w:sz w:val="24"/>
      <w:szCs w:val="24"/>
    </w:rPr>
  </w:style>
  <w:style w:type="character" w:customStyle="1" w:styleId="Heading4Char">
    <w:name w:val="Heading 4 Char"/>
    <w:basedOn w:val="DefaultParagraphFont"/>
    <w:link w:val="Heading4"/>
    <w:uiPriority w:val="9"/>
    <w:semiHidden/>
    <w:rsid w:val="006B7845"/>
    <w:rPr>
      <w:rFonts w:asciiTheme="majorHAnsi" w:eastAsiaTheme="majorEastAsia" w:hAnsiTheme="majorHAnsi" w:cstheme="majorBidi"/>
      <w:i/>
      <w:iCs/>
      <w:color w:val="365F91" w:themeColor="accent1" w:themeShade="BF"/>
      <w:sz w:val="24"/>
      <w:szCs w:val="24"/>
    </w:rPr>
  </w:style>
  <w:style w:type="paragraph" w:customStyle="1" w:styleId="TableParagraph">
    <w:name w:val="Table Paragraph"/>
    <w:basedOn w:val="Normal"/>
    <w:uiPriority w:val="1"/>
    <w:qFormat/>
    <w:rsid w:val="002D4ECE"/>
    <w:pPr>
      <w:widowControl w:val="0"/>
      <w:autoSpaceDE w:val="0"/>
      <w:autoSpaceDN w:val="0"/>
      <w:ind w:left="107"/>
    </w:pPr>
    <w:rPr>
      <w:sz w:val="22"/>
      <w:szCs w:val="22"/>
    </w:rPr>
  </w:style>
  <w:style w:type="character" w:styleId="UnresolvedMention">
    <w:name w:val="Unresolved Mention"/>
    <w:basedOn w:val="DefaultParagraphFont"/>
    <w:uiPriority w:val="99"/>
    <w:semiHidden/>
    <w:unhideWhenUsed/>
    <w:rsid w:val="00D44E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78304">
      <w:bodyDiv w:val="1"/>
      <w:marLeft w:val="0"/>
      <w:marRight w:val="0"/>
      <w:marTop w:val="0"/>
      <w:marBottom w:val="0"/>
      <w:divBdr>
        <w:top w:val="none" w:sz="0" w:space="0" w:color="auto"/>
        <w:left w:val="none" w:sz="0" w:space="0" w:color="auto"/>
        <w:bottom w:val="none" w:sz="0" w:space="0" w:color="auto"/>
        <w:right w:val="none" w:sz="0" w:space="0" w:color="auto"/>
      </w:divBdr>
      <w:divsChild>
        <w:div w:id="519048320">
          <w:marLeft w:val="0"/>
          <w:marRight w:val="0"/>
          <w:marTop w:val="0"/>
          <w:marBottom w:val="0"/>
          <w:divBdr>
            <w:top w:val="none" w:sz="0" w:space="0" w:color="auto"/>
            <w:left w:val="none" w:sz="0" w:space="0" w:color="auto"/>
            <w:bottom w:val="none" w:sz="0" w:space="0" w:color="auto"/>
            <w:right w:val="none" w:sz="0" w:space="0" w:color="auto"/>
          </w:divBdr>
          <w:divsChild>
            <w:div w:id="1738698704">
              <w:marLeft w:val="0"/>
              <w:marRight w:val="0"/>
              <w:marTop w:val="0"/>
              <w:marBottom w:val="0"/>
              <w:divBdr>
                <w:top w:val="none" w:sz="0" w:space="0" w:color="auto"/>
                <w:left w:val="none" w:sz="0" w:space="0" w:color="auto"/>
                <w:bottom w:val="none" w:sz="0" w:space="0" w:color="auto"/>
                <w:right w:val="none" w:sz="0" w:space="0" w:color="auto"/>
              </w:divBdr>
              <w:divsChild>
                <w:div w:id="344671546">
                  <w:marLeft w:val="0"/>
                  <w:marRight w:val="0"/>
                  <w:marTop w:val="0"/>
                  <w:marBottom w:val="0"/>
                  <w:divBdr>
                    <w:top w:val="none" w:sz="0" w:space="0" w:color="auto"/>
                    <w:left w:val="none" w:sz="0" w:space="0" w:color="auto"/>
                    <w:bottom w:val="none" w:sz="0" w:space="0" w:color="auto"/>
                    <w:right w:val="none" w:sz="0" w:space="0" w:color="auto"/>
                  </w:divBdr>
                  <w:divsChild>
                    <w:div w:id="1808545623">
                      <w:marLeft w:val="0"/>
                      <w:marRight w:val="0"/>
                      <w:marTop w:val="0"/>
                      <w:marBottom w:val="0"/>
                      <w:divBdr>
                        <w:top w:val="none" w:sz="0" w:space="0" w:color="auto"/>
                        <w:left w:val="none" w:sz="0" w:space="0" w:color="auto"/>
                        <w:bottom w:val="none" w:sz="0" w:space="0" w:color="auto"/>
                        <w:right w:val="none" w:sz="0" w:space="0" w:color="auto"/>
                      </w:divBdr>
                      <w:divsChild>
                        <w:div w:id="965505568">
                          <w:marLeft w:val="0"/>
                          <w:marRight w:val="0"/>
                          <w:marTop w:val="0"/>
                          <w:marBottom w:val="0"/>
                          <w:divBdr>
                            <w:top w:val="none" w:sz="0" w:space="0" w:color="auto"/>
                            <w:left w:val="none" w:sz="0" w:space="0" w:color="auto"/>
                            <w:bottom w:val="none" w:sz="0" w:space="0" w:color="auto"/>
                            <w:right w:val="none" w:sz="0" w:space="0" w:color="auto"/>
                          </w:divBdr>
                          <w:divsChild>
                            <w:div w:id="1585334355">
                              <w:marLeft w:val="0"/>
                              <w:marRight w:val="0"/>
                              <w:marTop w:val="0"/>
                              <w:marBottom w:val="0"/>
                              <w:divBdr>
                                <w:top w:val="none" w:sz="0" w:space="0" w:color="auto"/>
                                <w:left w:val="none" w:sz="0" w:space="0" w:color="auto"/>
                                <w:bottom w:val="none" w:sz="0" w:space="0" w:color="auto"/>
                                <w:right w:val="none" w:sz="0" w:space="0" w:color="auto"/>
                              </w:divBdr>
                              <w:divsChild>
                                <w:div w:id="13464546">
                                  <w:marLeft w:val="0"/>
                                  <w:marRight w:val="0"/>
                                  <w:marTop w:val="0"/>
                                  <w:marBottom w:val="0"/>
                                  <w:divBdr>
                                    <w:top w:val="none" w:sz="0" w:space="0" w:color="auto"/>
                                    <w:left w:val="none" w:sz="0" w:space="0" w:color="auto"/>
                                    <w:bottom w:val="none" w:sz="0" w:space="0" w:color="auto"/>
                                    <w:right w:val="none" w:sz="0" w:space="0" w:color="auto"/>
                                  </w:divBdr>
                                  <w:divsChild>
                                    <w:div w:id="1282765656">
                                      <w:marLeft w:val="0"/>
                                      <w:marRight w:val="0"/>
                                      <w:marTop w:val="0"/>
                                      <w:marBottom w:val="0"/>
                                      <w:divBdr>
                                        <w:top w:val="none" w:sz="0" w:space="0" w:color="auto"/>
                                        <w:left w:val="none" w:sz="0" w:space="0" w:color="auto"/>
                                        <w:bottom w:val="none" w:sz="0" w:space="0" w:color="auto"/>
                                        <w:right w:val="none" w:sz="0" w:space="0" w:color="auto"/>
                                      </w:divBdr>
                                      <w:divsChild>
                                        <w:div w:id="563494822">
                                          <w:marLeft w:val="0"/>
                                          <w:marRight w:val="0"/>
                                          <w:marTop w:val="0"/>
                                          <w:marBottom w:val="0"/>
                                          <w:divBdr>
                                            <w:top w:val="none" w:sz="0" w:space="0" w:color="auto"/>
                                            <w:left w:val="none" w:sz="0" w:space="0" w:color="auto"/>
                                            <w:bottom w:val="none" w:sz="0" w:space="0" w:color="auto"/>
                                            <w:right w:val="none" w:sz="0" w:space="0" w:color="auto"/>
                                          </w:divBdr>
                                          <w:divsChild>
                                            <w:div w:id="781808342">
                                              <w:marLeft w:val="0"/>
                                              <w:marRight w:val="0"/>
                                              <w:marTop w:val="0"/>
                                              <w:marBottom w:val="0"/>
                                              <w:divBdr>
                                                <w:top w:val="none" w:sz="0" w:space="0" w:color="auto"/>
                                                <w:left w:val="none" w:sz="0" w:space="0" w:color="auto"/>
                                                <w:bottom w:val="none" w:sz="0" w:space="0" w:color="auto"/>
                                                <w:right w:val="none" w:sz="0" w:space="0" w:color="auto"/>
                                              </w:divBdr>
                                              <w:divsChild>
                                                <w:div w:id="111413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802575">
                                      <w:marLeft w:val="0"/>
                                      <w:marRight w:val="0"/>
                                      <w:marTop w:val="0"/>
                                      <w:marBottom w:val="0"/>
                                      <w:divBdr>
                                        <w:top w:val="none" w:sz="0" w:space="0" w:color="auto"/>
                                        <w:left w:val="none" w:sz="0" w:space="0" w:color="auto"/>
                                        <w:bottom w:val="none" w:sz="0" w:space="0" w:color="auto"/>
                                        <w:right w:val="none" w:sz="0" w:space="0" w:color="auto"/>
                                      </w:divBdr>
                                      <w:divsChild>
                                        <w:div w:id="195243457">
                                          <w:marLeft w:val="0"/>
                                          <w:marRight w:val="0"/>
                                          <w:marTop w:val="0"/>
                                          <w:marBottom w:val="0"/>
                                          <w:divBdr>
                                            <w:top w:val="none" w:sz="0" w:space="0" w:color="auto"/>
                                            <w:left w:val="none" w:sz="0" w:space="0" w:color="auto"/>
                                            <w:bottom w:val="none" w:sz="0" w:space="0" w:color="auto"/>
                                            <w:right w:val="none" w:sz="0" w:space="0" w:color="auto"/>
                                          </w:divBdr>
                                          <w:divsChild>
                                            <w:div w:id="1897812454">
                                              <w:marLeft w:val="0"/>
                                              <w:marRight w:val="0"/>
                                              <w:marTop w:val="0"/>
                                              <w:marBottom w:val="0"/>
                                              <w:divBdr>
                                                <w:top w:val="none" w:sz="0" w:space="0" w:color="auto"/>
                                                <w:left w:val="none" w:sz="0" w:space="0" w:color="auto"/>
                                                <w:bottom w:val="none" w:sz="0" w:space="0" w:color="auto"/>
                                                <w:right w:val="none" w:sz="0" w:space="0" w:color="auto"/>
                                              </w:divBdr>
                                              <w:divsChild>
                                                <w:div w:id="57154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4702903">
          <w:marLeft w:val="0"/>
          <w:marRight w:val="0"/>
          <w:marTop w:val="0"/>
          <w:marBottom w:val="0"/>
          <w:divBdr>
            <w:top w:val="none" w:sz="0" w:space="0" w:color="auto"/>
            <w:left w:val="none" w:sz="0" w:space="0" w:color="auto"/>
            <w:bottom w:val="none" w:sz="0" w:space="0" w:color="auto"/>
            <w:right w:val="none" w:sz="0" w:space="0" w:color="auto"/>
          </w:divBdr>
          <w:divsChild>
            <w:div w:id="1484279051">
              <w:marLeft w:val="0"/>
              <w:marRight w:val="0"/>
              <w:marTop w:val="0"/>
              <w:marBottom w:val="0"/>
              <w:divBdr>
                <w:top w:val="none" w:sz="0" w:space="0" w:color="auto"/>
                <w:left w:val="none" w:sz="0" w:space="0" w:color="auto"/>
                <w:bottom w:val="none" w:sz="0" w:space="0" w:color="auto"/>
                <w:right w:val="none" w:sz="0" w:space="0" w:color="auto"/>
              </w:divBdr>
              <w:divsChild>
                <w:div w:id="29039533">
                  <w:marLeft w:val="0"/>
                  <w:marRight w:val="0"/>
                  <w:marTop w:val="0"/>
                  <w:marBottom w:val="0"/>
                  <w:divBdr>
                    <w:top w:val="none" w:sz="0" w:space="0" w:color="auto"/>
                    <w:left w:val="none" w:sz="0" w:space="0" w:color="auto"/>
                    <w:bottom w:val="none" w:sz="0" w:space="0" w:color="auto"/>
                    <w:right w:val="none" w:sz="0" w:space="0" w:color="auto"/>
                  </w:divBdr>
                  <w:divsChild>
                    <w:div w:id="2090425020">
                      <w:marLeft w:val="0"/>
                      <w:marRight w:val="0"/>
                      <w:marTop w:val="0"/>
                      <w:marBottom w:val="0"/>
                      <w:divBdr>
                        <w:top w:val="none" w:sz="0" w:space="0" w:color="auto"/>
                        <w:left w:val="none" w:sz="0" w:space="0" w:color="auto"/>
                        <w:bottom w:val="none" w:sz="0" w:space="0" w:color="auto"/>
                        <w:right w:val="none" w:sz="0" w:space="0" w:color="auto"/>
                      </w:divBdr>
                      <w:divsChild>
                        <w:div w:id="426926280">
                          <w:marLeft w:val="0"/>
                          <w:marRight w:val="0"/>
                          <w:marTop w:val="0"/>
                          <w:marBottom w:val="0"/>
                          <w:divBdr>
                            <w:top w:val="none" w:sz="0" w:space="0" w:color="auto"/>
                            <w:left w:val="none" w:sz="0" w:space="0" w:color="auto"/>
                            <w:bottom w:val="none" w:sz="0" w:space="0" w:color="auto"/>
                            <w:right w:val="none" w:sz="0" w:space="0" w:color="auto"/>
                          </w:divBdr>
                          <w:divsChild>
                            <w:div w:id="1790855007">
                              <w:marLeft w:val="0"/>
                              <w:marRight w:val="0"/>
                              <w:marTop w:val="0"/>
                              <w:marBottom w:val="0"/>
                              <w:divBdr>
                                <w:top w:val="none" w:sz="0" w:space="0" w:color="auto"/>
                                <w:left w:val="none" w:sz="0" w:space="0" w:color="auto"/>
                                <w:bottom w:val="none" w:sz="0" w:space="0" w:color="auto"/>
                                <w:right w:val="none" w:sz="0" w:space="0" w:color="auto"/>
                              </w:divBdr>
                              <w:divsChild>
                                <w:div w:id="526917767">
                                  <w:marLeft w:val="0"/>
                                  <w:marRight w:val="0"/>
                                  <w:marTop w:val="0"/>
                                  <w:marBottom w:val="0"/>
                                  <w:divBdr>
                                    <w:top w:val="none" w:sz="0" w:space="0" w:color="auto"/>
                                    <w:left w:val="none" w:sz="0" w:space="0" w:color="auto"/>
                                    <w:bottom w:val="none" w:sz="0" w:space="0" w:color="auto"/>
                                    <w:right w:val="none" w:sz="0" w:space="0" w:color="auto"/>
                                  </w:divBdr>
                                  <w:divsChild>
                                    <w:div w:id="781336711">
                                      <w:marLeft w:val="0"/>
                                      <w:marRight w:val="0"/>
                                      <w:marTop w:val="0"/>
                                      <w:marBottom w:val="0"/>
                                      <w:divBdr>
                                        <w:top w:val="none" w:sz="0" w:space="0" w:color="auto"/>
                                        <w:left w:val="none" w:sz="0" w:space="0" w:color="auto"/>
                                        <w:bottom w:val="none" w:sz="0" w:space="0" w:color="auto"/>
                                        <w:right w:val="none" w:sz="0" w:space="0" w:color="auto"/>
                                      </w:divBdr>
                                      <w:divsChild>
                                        <w:div w:id="1023484318">
                                          <w:marLeft w:val="0"/>
                                          <w:marRight w:val="0"/>
                                          <w:marTop w:val="0"/>
                                          <w:marBottom w:val="0"/>
                                          <w:divBdr>
                                            <w:top w:val="none" w:sz="0" w:space="0" w:color="auto"/>
                                            <w:left w:val="none" w:sz="0" w:space="0" w:color="auto"/>
                                            <w:bottom w:val="none" w:sz="0" w:space="0" w:color="auto"/>
                                            <w:right w:val="none" w:sz="0" w:space="0" w:color="auto"/>
                                          </w:divBdr>
                                          <w:divsChild>
                                            <w:div w:id="1247348401">
                                              <w:marLeft w:val="0"/>
                                              <w:marRight w:val="0"/>
                                              <w:marTop w:val="0"/>
                                              <w:marBottom w:val="0"/>
                                              <w:divBdr>
                                                <w:top w:val="none" w:sz="0" w:space="0" w:color="auto"/>
                                                <w:left w:val="none" w:sz="0" w:space="0" w:color="auto"/>
                                                <w:bottom w:val="none" w:sz="0" w:space="0" w:color="auto"/>
                                                <w:right w:val="none" w:sz="0" w:space="0" w:color="auto"/>
                                              </w:divBdr>
                                              <w:divsChild>
                                                <w:div w:id="946085368">
                                                  <w:marLeft w:val="0"/>
                                                  <w:marRight w:val="0"/>
                                                  <w:marTop w:val="0"/>
                                                  <w:marBottom w:val="0"/>
                                                  <w:divBdr>
                                                    <w:top w:val="none" w:sz="0" w:space="0" w:color="auto"/>
                                                    <w:left w:val="none" w:sz="0" w:space="0" w:color="auto"/>
                                                    <w:bottom w:val="none" w:sz="0" w:space="0" w:color="auto"/>
                                                    <w:right w:val="none" w:sz="0" w:space="0" w:color="auto"/>
                                                  </w:divBdr>
                                                  <w:divsChild>
                                                    <w:div w:id="41759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15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053679">
      <w:bodyDiv w:val="1"/>
      <w:marLeft w:val="0"/>
      <w:marRight w:val="0"/>
      <w:marTop w:val="0"/>
      <w:marBottom w:val="0"/>
      <w:divBdr>
        <w:top w:val="none" w:sz="0" w:space="0" w:color="auto"/>
        <w:left w:val="none" w:sz="0" w:space="0" w:color="auto"/>
        <w:bottom w:val="none" w:sz="0" w:space="0" w:color="auto"/>
        <w:right w:val="none" w:sz="0" w:space="0" w:color="auto"/>
      </w:divBdr>
    </w:div>
    <w:div w:id="62722797">
      <w:bodyDiv w:val="1"/>
      <w:marLeft w:val="0"/>
      <w:marRight w:val="0"/>
      <w:marTop w:val="0"/>
      <w:marBottom w:val="0"/>
      <w:divBdr>
        <w:top w:val="none" w:sz="0" w:space="0" w:color="auto"/>
        <w:left w:val="none" w:sz="0" w:space="0" w:color="auto"/>
        <w:bottom w:val="none" w:sz="0" w:space="0" w:color="auto"/>
        <w:right w:val="none" w:sz="0" w:space="0" w:color="auto"/>
      </w:divBdr>
    </w:div>
    <w:div w:id="137964069">
      <w:bodyDiv w:val="1"/>
      <w:marLeft w:val="0"/>
      <w:marRight w:val="0"/>
      <w:marTop w:val="0"/>
      <w:marBottom w:val="0"/>
      <w:divBdr>
        <w:top w:val="none" w:sz="0" w:space="0" w:color="auto"/>
        <w:left w:val="none" w:sz="0" w:space="0" w:color="auto"/>
        <w:bottom w:val="none" w:sz="0" w:space="0" w:color="auto"/>
        <w:right w:val="none" w:sz="0" w:space="0" w:color="auto"/>
      </w:divBdr>
    </w:div>
    <w:div w:id="141703816">
      <w:bodyDiv w:val="1"/>
      <w:marLeft w:val="0"/>
      <w:marRight w:val="0"/>
      <w:marTop w:val="0"/>
      <w:marBottom w:val="0"/>
      <w:divBdr>
        <w:top w:val="none" w:sz="0" w:space="0" w:color="auto"/>
        <w:left w:val="none" w:sz="0" w:space="0" w:color="auto"/>
        <w:bottom w:val="none" w:sz="0" w:space="0" w:color="auto"/>
        <w:right w:val="none" w:sz="0" w:space="0" w:color="auto"/>
      </w:divBdr>
    </w:div>
    <w:div w:id="164056986">
      <w:bodyDiv w:val="1"/>
      <w:marLeft w:val="0"/>
      <w:marRight w:val="0"/>
      <w:marTop w:val="0"/>
      <w:marBottom w:val="0"/>
      <w:divBdr>
        <w:top w:val="none" w:sz="0" w:space="0" w:color="auto"/>
        <w:left w:val="none" w:sz="0" w:space="0" w:color="auto"/>
        <w:bottom w:val="none" w:sz="0" w:space="0" w:color="auto"/>
        <w:right w:val="none" w:sz="0" w:space="0" w:color="auto"/>
      </w:divBdr>
    </w:div>
    <w:div w:id="173691308">
      <w:bodyDiv w:val="1"/>
      <w:marLeft w:val="0"/>
      <w:marRight w:val="0"/>
      <w:marTop w:val="0"/>
      <w:marBottom w:val="0"/>
      <w:divBdr>
        <w:top w:val="none" w:sz="0" w:space="0" w:color="auto"/>
        <w:left w:val="none" w:sz="0" w:space="0" w:color="auto"/>
        <w:bottom w:val="none" w:sz="0" w:space="0" w:color="auto"/>
        <w:right w:val="none" w:sz="0" w:space="0" w:color="auto"/>
      </w:divBdr>
    </w:div>
    <w:div w:id="206183068">
      <w:bodyDiv w:val="1"/>
      <w:marLeft w:val="0"/>
      <w:marRight w:val="0"/>
      <w:marTop w:val="0"/>
      <w:marBottom w:val="0"/>
      <w:divBdr>
        <w:top w:val="none" w:sz="0" w:space="0" w:color="auto"/>
        <w:left w:val="none" w:sz="0" w:space="0" w:color="auto"/>
        <w:bottom w:val="none" w:sz="0" w:space="0" w:color="auto"/>
        <w:right w:val="none" w:sz="0" w:space="0" w:color="auto"/>
      </w:divBdr>
    </w:div>
    <w:div w:id="213736461">
      <w:bodyDiv w:val="1"/>
      <w:marLeft w:val="0"/>
      <w:marRight w:val="0"/>
      <w:marTop w:val="0"/>
      <w:marBottom w:val="0"/>
      <w:divBdr>
        <w:top w:val="none" w:sz="0" w:space="0" w:color="auto"/>
        <w:left w:val="none" w:sz="0" w:space="0" w:color="auto"/>
        <w:bottom w:val="none" w:sz="0" w:space="0" w:color="auto"/>
        <w:right w:val="none" w:sz="0" w:space="0" w:color="auto"/>
      </w:divBdr>
    </w:div>
    <w:div w:id="225991261">
      <w:bodyDiv w:val="1"/>
      <w:marLeft w:val="0"/>
      <w:marRight w:val="0"/>
      <w:marTop w:val="0"/>
      <w:marBottom w:val="0"/>
      <w:divBdr>
        <w:top w:val="none" w:sz="0" w:space="0" w:color="auto"/>
        <w:left w:val="none" w:sz="0" w:space="0" w:color="auto"/>
        <w:bottom w:val="none" w:sz="0" w:space="0" w:color="auto"/>
        <w:right w:val="none" w:sz="0" w:space="0" w:color="auto"/>
      </w:divBdr>
    </w:div>
    <w:div w:id="254552882">
      <w:bodyDiv w:val="1"/>
      <w:marLeft w:val="0"/>
      <w:marRight w:val="0"/>
      <w:marTop w:val="0"/>
      <w:marBottom w:val="0"/>
      <w:divBdr>
        <w:top w:val="none" w:sz="0" w:space="0" w:color="auto"/>
        <w:left w:val="none" w:sz="0" w:space="0" w:color="auto"/>
        <w:bottom w:val="none" w:sz="0" w:space="0" w:color="auto"/>
        <w:right w:val="none" w:sz="0" w:space="0" w:color="auto"/>
      </w:divBdr>
    </w:div>
    <w:div w:id="282467082">
      <w:bodyDiv w:val="1"/>
      <w:marLeft w:val="0"/>
      <w:marRight w:val="0"/>
      <w:marTop w:val="0"/>
      <w:marBottom w:val="0"/>
      <w:divBdr>
        <w:top w:val="none" w:sz="0" w:space="0" w:color="auto"/>
        <w:left w:val="none" w:sz="0" w:space="0" w:color="auto"/>
        <w:bottom w:val="none" w:sz="0" w:space="0" w:color="auto"/>
        <w:right w:val="none" w:sz="0" w:space="0" w:color="auto"/>
      </w:divBdr>
    </w:div>
    <w:div w:id="335379594">
      <w:bodyDiv w:val="1"/>
      <w:marLeft w:val="0"/>
      <w:marRight w:val="0"/>
      <w:marTop w:val="0"/>
      <w:marBottom w:val="0"/>
      <w:divBdr>
        <w:top w:val="none" w:sz="0" w:space="0" w:color="auto"/>
        <w:left w:val="none" w:sz="0" w:space="0" w:color="auto"/>
        <w:bottom w:val="none" w:sz="0" w:space="0" w:color="auto"/>
        <w:right w:val="none" w:sz="0" w:space="0" w:color="auto"/>
      </w:divBdr>
    </w:div>
    <w:div w:id="336033960">
      <w:bodyDiv w:val="1"/>
      <w:marLeft w:val="0"/>
      <w:marRight w:val="0"/>
      <w:marTop w:val="0"/>
      <w:marBottom w:val="0"/>
      <w:divBdr>
        <w:top w:val="none" w:sz="0" w:space="0" w:color="auto"/>
        <w:left w:val="none" w:sz="0" w:space="0" w:color="auto"/>
        <w:bottom w:val="none" w:sz="0" w:space="0" w:color="auto"/>
        <w:right w:val="none" w:sz="0" w:space="0" w:color="auto"/>
      </w:divBdr>
    </w:div>
    <w:div w:id="340088398">
      <w:bodyDiv w:val="1"/>
      <w:marLeft w:val="0"/>
      <w:marRight w:val="0"/>
      <w:marTop w:val="0"/>
      <w:marBottom w:val="0"/>
      <w:divBdr>
        <w:top w:val="none" w:sz="0" w:space="0" w:color="auto"/>
        <w:left w:val="none" w:sz="0" w:space="0" w:color="auto"/>
        <w:bottom w:val="none" w:sz="0" w:space="0" w:color="auto"/>
        <w:right w:val="none" w:sz="0" w:space="0" w:color="auto"/>
      </w:divBdr>
      <w:divsChild>
        <w:div w:id="1152867744">
          <w:marLeft w:val="0"/>
          <w:marRight w:val="0"/>
          <w:marTop w:val="0"/>
          <w:marBottom w:val="0"/>
          <w:divBdr>
            <w:top w:val="none" w:sz="0" w:space="0" w:color="auto"/>
            <w:left w:val="none" w:sz="0" w:space="0" w:color="auto"/>
            <w:bottom w:val="none" w:sz="0" w:space="0" w:color="auto"/>
            <w:right w:val="none" w:sz="0" w:space="0" w:color="auto"/>
          </w:divBdr>
          <w:divsChild>
            <w:div w:id="1015502142">
              <w:marLeft w:val="0"/>
              <w:marRight w:val="0"/>
              <w:marTop w:val="0"/>
              <w:marBottom w:val="0"/>
              <w:divBdr>
                <w:top w:val="none" w:sz="0" w:space="0" w:color="auto"/>
                <w:left w:val="none" w:sz="0" w:space="0" w:color="auto"/>
                <w:bottom w:val="none" w:sz="0" w:space="0" w:color="auto"/>
                <w:right w:val="none" w:sz="0" w:space="0" w:color="auto"/>
              </w:divBdr>
              <w:divsChild>
                <w:div w:id="1700157324">
                  <w:marLeft w:val="0"/>
                  <w:marRight w:val="0"/>
                  <w:marTop w:val="0"/>
                  <w:marBottom w:val="0"/>
                  <w:divBdr>
                    <w:top w:val="none" w:sz="0" w:space="0" w:color="auto"/>
                    <w:left w:val="none" w:sz="0" w:space="0" w:color="auto"/>
                    <w:bottom w:val="none" w:sz="0" w:space="0" w:color="auto"/>
                    <w:right w:val="none" w:sz="0" w:space="0" w:color="auto"/>
                  </w:divBdr>
                  <w:divsChild>
                    <w:div w:id="110442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940303">
          <w:marLeft w:val="0"/>
          <w:marRight w:val="0"/>
          <w:marTop w:val="0"/>
          <w:marBottom w:val="0"/>
          <w:divBdr>
            <w:top w:val="none" w:sz="0" w:space="0" w:color="auto"/>
            <w:left w:val="none" w:sz="0" w:space="0" w:color="auto"/>
            <w:bottom w:val="none" w:sz="0" w:space="0" w:color="auto"/>
            <w:right w:val="none" w:sz="0" w:space="0" w:color="auto"/>
          </w:divBdr>
          <w:divsChild>
            <w:div w:id="101539469">
              <w:marLeft w:val="0"/>
              <w:marRight w:val="0"/>
              <w:marTop w:val="0"/>
              <w:marBottom w:val="0"/>
              <w:divBdr>
                <w:top w:val="none" w:sz="0" w:space="0" w:color="auto"/>
                <w:left w:val="none" w:sz="0" w:space="0" w:color="auto"/>
                <w:bottom w:val="none" w:sz="0" w:space="0" w:color="auto"/>
                <w:right w:val="none" w:sz="0" w:space="0" w:color="auto"/>
              </w:divBdr>
              <w:divsChild>
                <w:div w:id="653030115">
                  <w:marLeft w:val="0"/>
                  <w:marRight w:val="0"/>
                  <w:marTop w:val="0"/>
                  <w:marBottom w:val="0"/>
                  <w:divBdr>
                    <w:top w:val="none" w:sz="0" w:space="0" w:color="auto"/>
                    <w:left w:val="none" w:sz="0" w:space="0" w:color="auto"/>
                    <w:bottom w:val="none" w:sz="0" w:space="0" w:color="auto"/>
                    <w:right w:val="none" w:sz="0" w:space="0" w:color="auto"/>
                  </w:divBdr>
                  <w:divsChild>
                    <w:div w:id="167826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647161">
      <w:bodyDiv w:val="1"/>
      <w:marLeft w:val="0"/>
      <w:marRight w:val="0"/>
      <w:marTop w:val="0"/>
      <w:marBottom w:val="0"/>
      <w:divBdr>
        <w:top w:val="none" w:sz="0" w:space="0" w:color="auto"/>
        <w:left w:val="none" w:sz="0" w:space="0" w:color="auto"/>
        <w:bottom w:val="none" w:sz="0" w:space="0" w:color="auto"/>
        <w:right w:val="none" w:sz="0" w:space="0" w:color="auto"/>
      </w:divBdr>
    </w:div>
    <w:div w:id="372464505">
      <w:bodyDiv w:val="1"/>
      <w:marLeft w:val="0"/>
      <w:marRight w:val="0"/>
      <w:marTop w:val="0"/>
      <w:marBottom w:val="0"/>
      <w:divBdr>
        <w:top w:val="none" w:sz="0" w:space="0" w:color="auto"/>
        <w:left w:val="none" w:sz="0" w:space="0" w:color="auto"/>
        <w:bottom w:val="none" w:sz="0" w:space="0" w:color="auto"/>
        <w:right w:val="none" w:sz="0" w:space="0" w:color="auto"/>
      </w:divBdr>
      <w:divsChild>
        <w:div w:id="1509370219">
          <w:marLeft w:val="0"/>
          <w:marRight w:val="0"/>
          <w:marTop w:val="0"/>
          <w:marBottom w:val="0"/>
          <w:divBdr>
            <w:top w:val="none" w:sz="0" w:space="0" w:color="auto"/>
            <w:left w:val="none" w:sz="0" w:space="0" w:color="auto"/>
            <w:bottom w:val="none" w:sz="0" w:space="0" w:color="auto"/>
            <w:right w:val="none" w:sz="0" w:space="0" w:color="auto"/>
          </w:divBdr>
          <w:divsChild>
            <w:div w:id="364916291">
              <w:marLeft w:val="0"/>
              <w:marRight w:val="0"/>
              <w:marTop w:val="0"/>
              <w:marBottom w:val="0"/>
              <w:divBdr>
                <w:top w:val="none" w:sz="0" w:space="0" w:color="auto"/>
                <w:left w:val="none" w:sz="0" w:space="0" w:color="auto"/>
                <w:bottom w:val="none" w:sz="0" w:space="0" w:color="auto"/>
                <w:right w:val="none" w:sz="0" w:space="0" w:color="auto"/>
              </w:divBdr>
              <w:divsChild>
                <w:div w:id="799304332">
                  <w:marLeft w:val="0"/>
                  <w:marRight w:val="0"/>
                  <w:marTop w:val="0"/>
                  <w:marBottom w:val="0"/>
                  <w:divBdr>
                    <w:top w:val="none" w:sz="0" w:space="0" w:color="auto"/>
                    <w:left w:val="none" w:sz="0" w:space="0" w:color="auto"/>
                    <w:bottom w:val="none" w:sz="0" w:space="0" w:color="auto"/>
                    <w:right w:val="none" w:sz="0" w:space="0" w:color="auto"/>
                  </w:divBdr>
                  <w:divsChild>
                    <w:div w:id="1074204491">
                      <w:marLeft w:val="0"/>
                      <w:marRight w:val="0"/>
                      <w:marTop w:val="0"/>
                      <w:marBottom w:val="0"/>
                      <w:divBdr>
                        <w:top w:val="none" w:sz="0" w:space="0" w:color="auto"/>
                        <w:left w:val="none" w:sz="0" w:space="0" w:color="auto"/>
                        <w:bottom w:val="none" w:sz="0" w:space="0" w:color="auto"/>
                        <w:right w:val="none" w:sz="0" w:space="0" w:color="auto"/>
                      </w:divBdr>
                      <w:divsChild>
                        <w:div w:id="413745371">
                          <w:marLeft w:val="0"/>
                          <w:marRight w:val="0"/>
                          <w:marTop w:val="0"/>
                          <w:marBottom w:val="0"/>
                          <w:divBdr>
                            <w:top w:val="none" w:sz="0" w:space="0" w:color="auto"/>
                            <w:left w:val="none" w:sz="0" w:space="0" w:color="auto"/>
                            <w:bottom w:val="none" w:sz="0" w:space="0" w:color="auto"/>
                            <w:right w:val="none" w:sz="0" w:space="0" w:color="auto"/>
                          </w:divBdr>
                          <w:divsChild>
                            <w:div w:id="1747267441">
                              <w:marLeft w:val="0"/>
                              <w:marRight w:val="0"/>
                              <w:marTop w:val="0"/>
                              <w:marBottom w:val="0"/>
                              <w:divBdr>
                                <w:top w:val="none" w:sz="0" w:space="0" w:color="auto"/>
                                <w:left w:val="none" w:sz="0" w:space="0" w:color="auto"/>
                                <w:bottom w:val="none" w:sz="0" w:space="0" w:color="auto"/>
                                <w:right w:val="none" w:sz="0" w:space="0" w:color="auto"/>
                              </w:divBdr>
                              <w:divsChild>
                                <w:div w:id="1741520734">
                                  <w:marLeft w:val="0"/>
                                  <w:marRight w:val="0"/>
                                  <w:marTop w:val="0"/>
                                  <w:marBottom w:val="0"/>
                                  <w:divBdr>
                                    <w:top w:val="none" w:sz="0" w:space="0" w:color="auto"/>
                                    <w:left w:val="none" w:sz="0" w:space="0" w:color="auto"/>
                                    <w:bottom w:val="none" w:sz="0" w:space="0" w:color="auto"/>
                                    <w:right w:val="none" w:sz="0" w:space="0" w:color="auto"/>
                                  </w:divBdr>
                                  <w:divsChild>
                                    <w:div w:id="299770386">
                                      <w:marLeft w:val="0"/>
                                      <w:marRight w:val="0"/>
                                      <w:marTop w:val="0"/>
                                      <w:marBottom w:val="0"/>
                                      <w:divBdr>
                                        <w:top w:val="none" w:sz="0" w:space="0" w:color="auto"/>
                                        <w:left w:val="none" w:sz="0" w:space="0" w:color="auto"/>
                                        <w:bottom w:val="none" w:sz="0" w:space="0" w:color="auto"/>
                                        <w:right w:val="none" w:sz="0" w:space="0" w:color="auto"/>
                                      </w:divBdr>
                                      <w:divsChild>
                                        <w:div w:id="1159081981">
                                          <w:marLeft w:val="0"/>
                                          <w:marRight w:val="0"/>
                                          <w:marTop w:val="0"/>
                                          <w:marBottom w:val="0"/>
                                          <w:divBdr>
                                            <w:top w:val="none" w:sz="0" w:space="0" w:color="auto"/>
                                            <w:left w:val="none" w:sz="0" w:space="0" w:color="auto"/>
                                            <w:bottom w:val="none" w:sz="0" w:space="0" w:color="auto"/>
                                            <w:right w:val="none" w:sz="0" w:space="0" w:color="auto"/>
                                          </w:divBdr>
                                          <w:divsChild>
                                            <w:div w:id="44447733">
                                              <w:marLeft w:val="0"/>
                                              <w:marRight w:val="0"/>
                                              <w:marTop w:val="0"/>
                                              <w:marBottom w:val="0"/>
                                              <w:divBdr>
                                                <w:top w:val="none" w:sz="0" w:space="0" w:color="auto"/>
                                                <w:left w:val="none" w:sz="0" w:space="0" w:color="auto"/>
                                                <w:bottom w:val="none" w:sz="0" w:space="0" w:color="auto"/>
                                                <w:right w:val="none" w:sz="0" w:space="0" w:color="auto"/>
                                              </w:divBdr>
                                              <w:divsChild>
                                                <w:div w:id="36965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961240">
                                      <w:marLeft w:val="0"/>
                                      <w:marRight w:val="0"/>
                                      <w:marTop w:val="0"/>
                                      <w:marBottom w:val="0"/>
                                      <w:divBdr>
                                        <w:top w:val="none" w:sz="0" w:space="0" w:color="auto"/>
                                        <w:left w:val="none" w:sz="0" w:space="0" w:color="auto"/>
                                        <w:bottom w:val="none" w:sz="0" w:space="0" w:color="auto"/>
                                        <w:right w:val="none" w:sz="0" w:space="0" w:color="auto"/>
                                      </w:divBdr>
                                      <w:divsChild>
                                        <w:div w:id="1517116865">
                                          <w:marLeft w:val="0"/>
                                          <w:marRight w:val="0"/>
                                          <w:marTop w:val="0"/>
                                          <w:marBottom w:val="0"/>
                                          <w:divBdr>
                                            <w:top w:val="none" w:sz="0" w:space="0" w:color="auto"/>
                                            <w:left w:val="none" w:sz="0" w:space="0" w:color="auto"/>
                                            <w:bottom w:val="none" w:sz="0" w:space="0" w:color="auto"/>
                                            <w:right w:val="none" w:sz="0" w:space="0" w:color="auto"/>
                                          </w:divBdr>
                                          <w:divsChild>
                                            <w:div w:id="268661447">
                                              <w:marLeft w:val="0"/>
                                              <w:marRight w:val="0"/>
                                              <w:marTop w:val="0"/>
                                              <w:marBottom w:val="0"/>
                                              <w:divBdr>
                                                <w:top w:val="none" w:sz="0" w:space="0" w:color="auto"/>
                                                <w:left w:val="none" w:sz="0" w:space="0" w:color="auto"/>
                                                <w:bottom w:val="none" w:sz="0" w:space="0" w:color="auto"/>
                                                <w:right w:val="none" w:sz="0" w:space="0" w:color="auto"/>
                                              </w:divBdr>
                                              <w:divsChild>
                                                <w:div w:id="47379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0533585">
          <w:marLeft w:val="0"/>
          <w:marRight w:val="0"/>
          <w:marTop w:val="0"/>
          <w:marBottom w:val="0"/>
          <w:divBdr>
            <w:top w:val="none" w:sz="0" w:space="0" w:color="auto"/>
            <w:left w:val="none" w:sz="0" w:space="0" w:color="auto"/>
            <w:bottom w:val="none" w:sz="0" w:space="0" w:color="auto"/>
            <w:right w:val="none" w:sz="0" w:space="0" w:color="auto"/>
          </w:divBdr>
          <w:divsChild>
            <w:div w:id="2118862186">
              <w:marLeft w:val="0"/>
              <w:marRight w:val="0"/>
              <w:marTop w:val="0"/>
              <w:marBottom w:val="0"/>
              <w:divBdr>
                <w:top w:val="none" w:sz="0" w:space="0" w:color="auto"/>
                <w:left w:val="none" w:sz="0" w:space="0" w:color="auto"/>
                <w:bottom w:val="none" w:sz="0" w:space="0" w:color="auto"/>
                <w:right w:val="none" w:sz="0" w:space="0" w:color="auto"/>
              </w:divBdr>
              <w:divsChild>
                <w:div w:id="1879004466">
                  <w:marLeft w:val="0"/>
                  <w:marRight w:val="0"/>
                  <w:marTop w:val="0"/>
                  <w:marBottom w:val="0"/>
                  <w:divBdr>
                    <w:top w:val="none" w:sz="0" w:space="0" w:color="auto"/>
                    <w:left w:val="none" w:sz="0" w:space="0" w:color="auto"/>
                    <w:bottom w:val="none" w:sz="0" w:space="0" w:color="auto"/>
                    <w:right w:val="none" w:sz="0" w:space="0" w:color="auto"/>
                  </w:divBdr>
                  <w:divsChild>
                    <w:div w:id="1060905389">
                      <w:marLeft w:val="0"/>
                      <w:marRight w:val="0"/>
                      <w:marTop w:val="0"/>
                      <w:marBottom w:val="0"/>
                      <w:divBdr>
                        <w:top w:val="none" w:sz="0" w:space="0" w:color="auto"/>
                        <w:left w:val="none" w:sz="0" w:space="0" w:color="auto"/>
                        <w:bottom w:val="none" w:sz="0" w:space="0" w:color="auto"/>
                        <w:right w:val="none" w:sz="0" w:space="0" w:color="auto"/>
                      </w:divBdr>
                      <w:divsChild>
                        <w:div w:id="753549218">
                          <w:marLeft w:val="0"/>
                          <w:marRight w:val="0"/>
                          <w:marTop w:val="0"/>
                          <w:marBottom w:val="0"/>
                          <w:divBdr>
                            <w:top w:val="none" w:sz="0" w:space="0" w:color="auto"/>
                            <w:left w:val="none" w:sz="0" w:space="0" w:color="auto"/>
                            <w:bottom w:val="none" w:sz="0" w:space="0" w:color="auto"/>
                            <w:right w:val="none" w:sz="0" w:space="0" w:color="auto"/>
                          </w:divBdr>
                          <w:divsChild>
                            <w:div w:id="709458066">
                              <w:marLeft w:val="0"/>
                              <w:marRight w:val="0"/>
                              <w:marTop w:val="0"/>
                              <w:marBottom w:val="0"/>
                              <w:divBdr>
                                <w:top w:val="none" w:sz="0" w:space="0" w:color="auto"/>
                                <w:left w:val="none" w:sz="0" w:space="0" w:color="auto"/>
                                <w:bottom w:val="none" w:sz="0" w:space="0" w:color="auto"/>
                                <w:right w:val="none" w:sz="0" w:space="0" w:color="auto"/>
                              </w:divBdr>
                              <w:divsChild>
                                <w:div w:id="1186022893">
                                  <w:marLeft w:val="0"/>
                                  <w:marRight w:val="0"/>
                                  <w:marTop w:val="0"/>
                                  <w:marBottom w:val="0"/>
                                  <w:divBdr>
                                    <w:top w:val="none" w:sz="0" w:space="0" w:color="auto"/>
                                    <w:left w:val="none" w:sz="0" w:space="0" w:color="auto"/>
                                    <w:bottom w:val="none" w:sz="0" w:space="0" w:color="auto"/>
                                    <w:right w:val="none" w:sz="0" w:space="0" w:color="auto"/>
                                  </w:divBdr>
                                  <w:divsChild>
                                    <w:div w:id="810636429">
                                      <w:marLeft w:val="0"/>
                                      <w:marRight w:val="0"/>
                                      <w:marTop w:val="0"/>
                                      <w:marBottom w:val="0"/>
                                      <w:divBdr>
                                        <w:top w:val="none" w:sz="0" w:space="0" w:color="auto"/>
                                        <w:left w:val="none" w:sz="0" w:space="0" w:color="auto"/>
                                        <w:bottom w:val="none" w:sz="0" w:space="0" w:color="auto"/>
                                        <w:right w:val="none" w:sz="0" w:space="0" w:color="auto"/>
                                      </w:divBdr>
                                      <w:divsChild>
                                        <w:div w:id="239220134">
                                          <w:marLeft w:val="0"/>
                                          <w:marRight w:val="0"/>
                                          <w:marTop w:val="0"/>
                                          <w:marBottom w:val="0"/>
                                          <w:divBdr>
                                            <w:top w:val="none" w:sz="0" w:space="0" w:color="auto"/>
                                            <w:left w:val="none" w:sz="0" w:space="0" w:color="auto"/>
                                            <w:bottom w:val="none" w:sz="0" w:space="0" w:color="auto"/>
                                            <w:right w:val="none" w:sz="0" w:space="0" w:color="auto"/>
                                          </w:divBdr>
                                          <w:divsChild>
                                            <w:div w:id="1883442847">
                                              <w:marLeft w:val="0"/>
                                              <w:marRight w:val="0"/>
                                              <w:marTop w:val="0"/>
                                              <w:marBottom w:val="0"/>
                                              <w:divBdr>
                                                <w:top w:val="none" w:sz="0" w:space="0" w:color="auto"/>
                                                <w:left w:val="none" w:sz="0" w:space="0" w:color="auto"/>
                                                <w:bottom w:val="none" w:sz="0" w:space="0" w:color="auto"/>
                                                <w:right w:val="none" w:sz="0" w:space="0" w:color="auto"/>
                                              </w:divBdr>
                                              <w:divsChild>
                                                <w:div w:id="217130813">
                                                  <w:marLeft w:val="0"/>
                                                  <w:marRight w:val="0"/>
                                                  <w:marTop w:val="0"/>
                                                  <w:marBottom w:val="0"/>
                                                  <w:divBdr>
                                                    <w:top w:val="none" w:sz="0" w:space="0" w:color="auto"/>
                                                    <w:left w:val="none" w:sz="0" w:space="0" w:color="auto"/>
                                                    <w:bottom w:val="none" w:sz="0" w:space="0" w:color="auto"/>
                                                    <w:right w:val="none" w:sz="0" w:space="0" w:color="auto"/>
                                                  </w:divBdr>
                                                  <w:divsChild>
                                                    <w:div w:id="2937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5420668">
      <w:bodyDiv w:val="1"/>
      <w:marLeft w:val="0"/>
      <w:marRight w:val="0"/>
      <w:marTop w:val="0"/>
      <w:marBottom w:val="0"/>
      <w:divBdr>
        <w:top w:val="none" w:sz="0" w:space="0" w:color="auto"/>
        <w:left w:val="none" w:sz="0" w:space="0" w:color="auto"/>
        <w:bottom w:val="none" w:sz="0" w:space="0" w:color="auto"/>
        <w:right w:val="none" w:sz="0" w:space="0" w:color="auto"/>
      </w:divBdr>
    </w:div>
    <w:div w:id="427895107">
      <w:bodyDiv w:val="1"/>
      <w:marLeft w:val="0"/>
      <w:marRight w:val="0"/>
      <w:marTop w:val="0"/>
      <w:marBottom w:val="0"/>
      <w:divBdr>
        <w:top w:val="none" w:sz="0" w:space="0" w:color="auto"/>
        <w:left w:val="none" w:sz="0" w:space="0" w:color="auto"/>
        <w:bottom w:val="none" w:sz="0" w:space="0" w:color="auto"/>
        <w:right w:val="none" w:sz="0" w:space="0" w:color="auto"/>
      </w:divBdr>
    </w:div>
    <w:div w:id="487012803">
      <w:bodyDiv w:val="1"/>
      <w:marLeft w:val="0"/>
      <w:marRight w:val="0"/>
      <w:marTop w:val="0"/>
      <w:marBottom w:val="0"/>
      <w:divBdr>
        <w:top w:val="none" w:sz="0" w:space="0" w:color="auto"/>
        <w:left w:val="none" w:sz="0" w:space="0" w:color="auto"/>
        <w:bottom w:val="none" w:sz="0" w:space="0" w:color="auto"/>
        <w:right w:val="none" w:sz="0" w:space="0" w:color="auto"/>
      </w:divBdr>
      <w:divsChild>
        <w:div w:id="2029479667">
          <w:marLeft w:val="0"/>
          <w:marRight w:val="0"/>
          <w:marTop w:val="0"/>
          <w:marBottom w:val="0"/>
          <w:divBdr>
            <w:top w:val="none" w:sz="0" w:space="0" w:color="auto"/>
            <w:left w:val="none" w:sz="0" w:space="0" w:color="auto"/>
            <w:bottom w:val="none" w:sz="0" w:space="0" w:color="auto"/>
            <w:right w:val="none" w:sz="0" w:space="0" w:color="auto"/>
          </w:divBdr>
          <w:divsChild>
            <w:div w:id="1720860219">
              <w:marLeft w:val="0"/>
              <w:marRight w:val="0"/>
              <w:marTop w:val="0"/>
              <w:marBottom w:val="0"/>
              <w:divBdr>
                <w:top w:val="none" w:sz="0" w:space="0" w:color="auto"/>
                <w:left w:val="none" w:sz="0" w:space="0" w:color="auto"/>
                <w:bottom w:val="none" w:sz="0" w:space="0" w:color="auto"/>
                <w:right w:val="none" w:sz="0" w:space="0" w:color="auto"/>
              </w:divBdr>
              <w:divsChild>
                <w:div w:id="1404985567">
                  <w:marLeft w:val="0"/>
                  <w:marRight w:val="0"/>
                  <w:marTop w:val="0"/>
                  <w:marBottom w:val="0"/>
                  <w:divBdr>
                    <w:top w:val="none" w:sz="0" w:space="0" w:color="auto"/>
                    <w:left w:val="none" w:sz="0" w:space="0" w:color="auto"/>
                    <w:bottom w:val="none" w:sz="0" w:space="0" w:color="auto"/>
                    <w:right w:val="none" w:sz="0" w:space="0" w:color="auto"/>
                  </w:divBdr>
                  <w:divsChild>
                    <w:div w:id="172406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718990">
          <w:marLeft w:val="0"/>
          <w:marRight w:val="0"/>
          <w:marTop w:val="0"/>
          <w:marBottom w:val="0"/>
          <w:divBdr>
            <w:top w:val="none" w:sz="0" w:space="0" w:color="auto"/>
            <w:left w:val="none" w:sz="0" w:space="0" w:color="auto"/>
            <w:bottom w:val="none" w:sz="0" w:space="0" w:color="auto"/>
            <w:right w:val="none" w:sz="0" w:space="0" w:color="auto"/>
          </w:divBdr>
          <w:divsChild>
            <w:div w:id="399600321">
              <w:marLeft w:val="0"/>
              <w:marRight w:val="0"/>
              <w:marTop w:val="0"/>
              <w:marBottom w:val="0"/>
              <w:divBdr>
                <w:top w:val="none" w:sz="0" w:space="0" w:color="auto"/>
                <w:left w:val="none" w:sz="0" w:space="0" w:color="auto"/>
                <w:bottom w:val="none" w:sz="0" w:space="0" w:color="auto"/>
                <w:right w:val="none" w:sz="0" w:space="0" w:color="auto"/>
              </w:divBdr>
              <w:divsChild>
                <w:div w:id="472451233">
                  <w:marLeft w:val="0"/>
                  <w:marRight w:val="0"/>
                  <w:marTop w:val="0"/>
                  <w:marBottom w:val="0"/>
                  <w:divBdr>
                    <w:top w:val="none" w:sz="0" w:space="0" w:color="auto"/>
                    <w:left w:val="none" w:sz="0" w:space="0" w:color="auto"/>
                    <w:bottom w:val="none" w:sz="0" w:space="0" w:color="auto"/>
                    <w:right w:val="none" w:sz="0" w:space="0" w:color="auto"/>
                  </w:divBdr>
                  <w:divsChild>
                    <w:div w:id="33931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774036">
      <w:bodyDiv w:val="1"/>
      <w:marLeft w:val="0"/>
      <w:marRight w:val="0"/>
      <w:marTop w:val="0"/>
      <w:marBottom w:val="0"/>
      <w:divBdr>
        <w:top w:val="none" w:sz="0" w:space="0" w:color="auto"/>
        <w:left w:val="none" w:sz="0" w:space="0" w:color="auto"/>
        <w:bottom w:val="none" w:sz="0" w:space="0" w:color="auto"/>
        <w:right w:val="none" w:sz="0" w:space="0" w:color="auto"/>
      </w:divBdr>
    </w:div>
    <w:div w:id="505098524">
      <w:bodyDiv w:val="1"/>
      <w:marLeft w:val="0"/>
      <w:marRight w:val="0"/>
      <w:marTop w:val="0"/>
      <w:marBottom w:val="0"/>
      <w:divBdr>
        <w:top w:val="none" w:sz="0" w:space="0" w:color="auto"/>
        <w:left w:val="none" w:sz="0" w:space="0" w:color="auto"/>
        <w:bottom w:val="none" w:sz="0" w:space="0" w:color="auto"/>
        <w:right w:val="none" w:sz="0" w:space="0" w:color="auto"/>
      </w:divBdr>
    </w:div>
    <w:div w:id="554514096">
      <w:bodyDiv w:val="1"/>
      <w:marLeft w:val="0"/>
      <w:marRight w:val="0"/>
      <w:marTop w:val="0"/>
      <w:marBottom w:val="0"/>
      <w:divBdr>
        <w:top w:val="none" w:sz="0" w:space="0" w:color="auto"/>
        <w:left w:val="none" w:sz="0" w:space="0" w:color="auto"/>
        <w:bottom w:val="none" w:sz="0" w:space="0" w:color="auto"/>
        <w:right w:val="none" w:sz="0" w:space="0" w:color="auto"/>
      </w:divBdr>
    </w:div>
    <w:div w:id="562523313">
      <w:bodyDiv w:val="1"/>
      <w:marLeft w:val="0"/>
      <w:marRight w:val="0"/>
      <w:marTop w:val="0"/>
      <w:marBottom w:val="0"/>
      <w:divBdr>
        <w:top w:val="none" w:sz="0" w:space="0" w:color="auto"/>
        <w:left w:val="none" w:sz="0" w:space="0" w:color="auto"/>
        <w:bottom w:val="none" w:sz="0" w:space="0" w:color="auto"/>
        <w:right w:val="none" w:sz="0" w:space="0" w:color="auto"/>
      </w:divBdr>
    </w:div>
    <w:div w:id="577057723">
      <w:bodyDiv w:val="1"/>
      <w:marLeft w:val="0"/>
      <w:marRight w:val="0"/>
      <w:marTop w:val="0"/>
      <w:marBottom w:val="0"/>
      <w:divBdr>
        <w:top w:val="none" w:sz="0" w:space="0" w:color="auto"/>
        <w:left w:val="none" w:sz="0" w:space="0" w:color="auto"/>
        <w:bottom w:val="none" w:sz="0" w:space="0" w:color="auto"/>
        <w:right w:val="none" w:sz="0" w:space="0" w:color="auto"/>
      </w:divBdr>
    </w:div>
    <w:div w:id="607395238">
      <w:bodyDiv w:val="1"/>
      <w:marLeft w:val="0"/>
      <w:marRight w:val="0"/>
      <w:marTop w:val="0"/>
      <w:marBottom w:val="0"/>
      <w:divBdr>
        <w:top w:val="none" w:sz="0" w:space="0" w:color="auto"/>
        <w:left w:val="none" w:sz="0" w:space="0" w:color="auto"/>
        <w:bottom w:val="none" w:sz="0" w:space="0" w:color="auto"/>
        <w:right w:val="none" w:sz="0" w:space="0" w:color="auto"/>
      </w:divBdr>
      <w:divsChild>
        <w:div w:id="1707990">
          <w:marLeft w:val="0"/>
          <w:marRight w:val="0"/>
          <w:marTop w:val="0"/>
          <w:marBottom w:val="0"/>
          <w:divBdr>
            <w:top w:val="none" w:sz="0" w:space="0" w:color="auto"/>
            <w:left w:val="none" w:sz="0" w:space="0" w:color="auto"/>
            <w:bottom w:val="none" w:sz="0" w:space="0" w:color="auto"/>
            <w:right w:val="none" w:sz="0" w:space="0" w:color="auto"/>
          </w:divBdr>
        </w:div>
      </w:divsChild>
    </w:div>
    <w:div w:id="613050933">
      <w:bodyDiv w:val="1"/>
      <w:marLeft w:val="0"/>
      <w:marRight w:val="0"/>
      <w:marTop w:val="0"/>
      <w:marBottom w:val="0"/>
      <w:divBdr>
        <w:top w:val="none" w:sz="0" w:space="0" w:color="auto"/>
        <w:left w:val="none" w:sz="0" w:space="0" w:color="auto"/>
        <w:bottom w:val="none" w:sz="0" w:space="0" w:color="auto"/>
        <w:right w:val="none" w:sz="0" w:space="0" w:color="auto"/>
      </w:divBdr>
    </w:div>
    <w:div w:id="631401007">
      <w:bodyDiv w:val="1"/>
      <w:marLeft w:val="0"/>
      <w:marRight w:val="0"/>
      <w:marTop w:val="0"/>
      <w:marBottom w:val="0"/>
      <w:divBdr>
        <w:top w:val="none" w:sz="0" w:space="0" w:color="auto"/>
        <w:left w:val="none" w:sz="0" w:space="0" w:color="auto"/>
        <w:bottom w:val="none" w:sz="0" w:space="0" w:color="auto"/>
        <w:right w:val="none" w:sz="0" w:space="0" w:color="auto"/>
      </w:divBdr>
    </w:div>
    <w:div w:id="680161667">
      <w:bodyDiv w:val="1"/>
      <w:marLeft w:val="0"/>
      <w:marRight w:val="0"/>
      <w:marTop w:val="0"/>
      <w:marBottom w:val="0"/>
      <w:divBdr>
        <w:top w:val="none" w:sz="0" w:space="0" w:color="auto"/>
        <w:left w:val="none" w:sz="0" w:space="0" w:color="auto"/>
        <w:bottom w:val="none" w:sz="0" w:space="0" w:color="auto"/>
        <w:right w:val="none" w:sz="0" w:space="0" w:color="auto"/>
      </w:divBdr>
    </w:div>
    <w:div w:id="685521809">
      <w:bodyDiv w:val="1"/>
      <w:marLeft w:val="0"/>
      <w:marRight w:val="0"/>
      <w:marTop w:val="0"/>
      <w:marBottom w:val="0"/>
      <w:divBdr>
        <w:top w:val="none" w:sz="0" w:space="0" w:color="auto"/>
        <w:left w:val="none" w:sz="0" w:space="0" w:color="auto"/>
        <w:bottom w:val="none" w:sz="0" w:space="0" w:color="auto"/>
        <w:right w:val="none" w:sz="0" w:space="0" w:color="auto"/>
      </w:divBdr>
    </w:div>
    <w:div w:id="703556430">
      <w:bodyDiv w:val="1"/>
      <w:marLeft w:val="0"/>
      <w:marRight w:val="0"/>
      <w:marTop w:val="0"/>
      <w:marBottom w:val="0"/>
      <w:divBdr>
        <w:top w:val="none" w:sz="0" w:space="0" w:color="auto"/>
        <w:left w:val="none" w:sz="0" w:space="0" w:color="auto"/>
        <w:bottom w:val="none" w:sz="0" w:space="0" w:color="auto"/>
        <w:right w:val="none" w:sz="0" w:space="0" w:color="auto"/>
      </w:divBdr>
    </w:div>
    <w:div w:id="729503385">
      <w:bodyDiv w:val="1"/>
      <w:marLeft w:val="0"/>
      <w:marRight w:val="0"/>
      <w:marTop w:val="0"/>
      <w:marBottom w:val="0"/>
      <w:divBdr>
        <w:top w:val="none" w:sz="0" w:space="0" w:color="auto"/>
        <w:left w:val="none" w:sz="0" w:space="0" w:color="auto"/>
        <w:bottom w:val="none" w:sz="0" w:space="0" w:color="auto"/>
        <w:right w:val="none" w:sz="0" w:space="0" w:color="auto"/>
      </w:divBdr>
      <w:divsChild>
        <w:div w:id="1392927649">
          <w:marLeft w:val="0"/>
          <w:marRight w:val="0"/>
          <w:marTop w:val="0"/>
          <w:marBottom w:val="0"/>
          <w:divBdr>
            <w:top w:val="none" w:sz="0" w:space="0" w:color="auto"/>
            <w:left w:val="none" w:sz="0" w:space="0" w:color="auto"/>
            <w:bottom w:val="none" w:sz="0" w:space="0" w:color="auto"/>
            <w:right w:val="none" w:sz="0" w:space="0" w:color="auto"/>
          </w:divBdr>
        </w:div>
      </w:divsChild>
    </w:div>
    <w:div w:id="765079683">
      <w:bodyDiv w:val="1"/>
      <w:marLeft w:val="0"/>
      <w:marRight w:val="0"/>
      <w:marTop w:val="0"/>
      <w:marBottom w:val="0"/>
      <w:divBdr>
        <w:top w:val="none" w:sz="0" w:space="0" w:color="auto"/>
        <w:left w:val="none" w:sz="0" w:space="0" w:color="auto"/>
        <w:bottom w:val="none" w:sz="0" w:space="0" w:color="auto"/>
        <w:right w:val="none" w:sz="0" w:space="0" w:color="auto"/>
      </w:divBdr>
      <w:divsChild>
        <w:div w:id="1829400211">
          <w:marLeft w:val="0"/>
          <w:marRight w:val="0"/>
          <w:marTop w:val="0"/>
          <w:marBottom w:val="0"/>
          <w:divBdr>
            <w:top w:val="none" w:sz="0" w:space="0" w:color="auto"/>
            <w:left w:val="none" w:sz="0" w:space="0" w:color="auto"/>
            <w:bottom w:val="none" w:sz="0" w:space="0" w:color="auto"/>
            <w:right w:val="none" w:sz="0" w:space="0" w:color="auto"/>
          </w:divBdr>
        </w:div>
      </w:divsChild>
    </w:div>
    <w:div w:id="802574620">
      <w:bodyDiv w:val="1"/>
      <w:marLeft w:val="0"/>
      <w:marRight w:val="0"/>
      <w:marTop w:val="0"/>
      <w:marBottom w:val="0"/>
      <w:divBdr>
        <w:top w:val="none" w:sz="0" w:space="0" w:color="auto"/>
        <w:left w:val="none" w:sz="0" w:space="0" w:color="auto"/>
        <w:bottom w:val="none" w:sz="0" w:space="0" w:color="auto"/>
        <w:right w:val="none" w:sz="0" w:space="0" w:color="auto"/>
      </w:divBdr>
      <w:divsChild>
        <w:div w:id="693118129">
          <w:marLeft w:val="0"/>
          <w:marRight w:val="0"/>
          <w:marTop w:val="0"/>
          <w:marBottom w:val="0"/>
          <w:divBdr>
            <w:top w:val="none" w:sz="0" w:space="0" w:color="auto"/>
            <w:left w:val="none" w:sz="0" w:space="0" w:color="auto"/>
            <w:bottom w:val="none" w:sz="0" w:space="0" w:color="auto"/>
            <w:right w:val="none" w:sz="0" w:space="0" w:color="auto"/>
          </w:divBdr>
        </w:div>
      </w:divsChild>
    </w:div>
    <w:div w:id="831138982">
      <w:bodyDiv w:val="1"/>
      <w:marLeft w:val="0"/>
      <w:marRight w:val="0"/>
      <w:marTop w:val="0"/>
      <w:marBottom w:val="0"/>
      <w:divBdr>
        <w:top w:val="none" w:sz="0" w:space="0" w:color="auto"/>
        <w:left w:val="none" w:sz="0" w:space="0" w:color="auto"/>
        <w:bottom w:val="none" w:sz="0" w:space="0" w:color="auto"/>
        <w:right w:val="none" w:sz="0" w:space="0" w:color="auto"/>
      </w:divBdr>
    </w:div>
    <w:div w:id="845746562">
      <w:bodyDiv w:val="1"/>
      <w:marLeft w:val="0"/>
      <w:marRight w:val="0"/>
      <w:marTop w:val="0"/>
      <w:marBottom w:val="0"/>
      <w:divBdr>
        <w:top w:val="none" w:sz="0" w:space="0" w:color="auto"/>
        <w:left w:val="none" w:sz="0" w:space="0" w:color="auto"/>
        <w:bottom w:val="none" w:sz="0" w:space="0" w:color="auto"/>
        <w:right w:val="none" w:sz="0" w:space="0" w:color="auto"/>
      </w:divBdr>
    </w:div>
    <w:div w:id="848718377">
      <w:bodyDiv w:val="1"/>
      <w:marLeft w:val="0"/>
      <w:marRight w:val="0"/>
      <w:marTop w:val="0"/>
      <w:marBottom w:val="0"/>
      <w:divBdr>
        <w:top w:val="none" w:sz="0" w:space="0" w:color="auto"/>
        <w:left w:val="none" w:sz="0" w:space="0" w:color="auto"/>
        <w:bottom w:val="none" w:sz="0" w:space="0" w:color="auto"/>
        <w:right w:val="none" w:sz="0" w:space="0" w:color="auto"/>
      </w:divBdr>
      <w:divsChild>
        <w:div w:id="1229195515">
          <w:marLeft w:val="0"/>
          <w:marRight w:val="0"/>
          <w:marTop w:val="0"/>
          <w:marBottom w:val="0"/>
          <w:divBdr>
            <w:top w:val="none" w:sz="0" w:space="0" w:color="auto"/>
            <w:left w:val="none" w:sz="0" w:space="0" w:color="auto"/>
            <w:bottom w:val="none" w:sz="0" w:space="0" w:color="auto"/>
            <w:right w:val="none" w:sz="0" w:space="0" w:color="auto"/>
          </w:divBdr>
          <w:divsChild>
            <w:div w:id="752622726">
              <w:marLeft w:val="0"/>
              <w:marRight w:val="0"/>
              <w:marTop w:val="0"/>
              <w:marBottom w:val="0"/>
              <w:divBdr>
                <w:top w:val="none" w:sz="0" w:space="0" w:color="auto"/>
                <w:left w:val="none" w:sz="0" w:space="0" w:color="auto"/>
                <w:bottom w:val="none" w:sz="0" w:space="0" w:color="auto"/>
                <w:right w:val="none" w:sz="0" w:space="0" w:color="auto"/>
              </w:divBdr>
              <w:divsChild>
                <w:div w:id="1394542026">
                  <w:marLeft w:val="0"/>
                  <w:marRight w:val="0"/>
                  <w:marTop w:val="0"/>
                  <w:marBottom w:val="0"/>
                  <w:divBdr>
                    <w:top w:val="none" w:sz="0" w:space="0" w:color="auto"/>
                    <w:left w:val="none" w:sz="0" w:space="0" w:color="auto"/>
                    <w:bottom w:val="none" w:sz="0" w:space="0" w:color="auto"/>
                    <w:right w:val="none" w:sz="0" w:space="0" w:color="auto"/>
                  </w:divBdr>
                  <w:divsChild>
                    <w:div w:id="153256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168160">
          <w:marLeft w:val="0"/>
          <w:marRight w:val="0"/>
          <w:marTop w:val="0"/>
          <w:marBottom w:val="0"/>
          <w:divBdr>
            <w:top w:val="none" w:sz="0" w:space="0" w:color="auto"/>
            <w:left w:val="none" w:sz="0" w:space="0" w:color="auto"/>
            <w:bottom w:val="none" w:sz="0" w:space="0" w:color="auto"/>
            <w:right w:val="none" w:sz="0" w:space="0" w:color="auto"/>
          </w:divBdr>
          <w:divsChild>
            <w:div w:id="1103963103">
              <w:marLeft w:val="0"/>
              <w:marRight w:val="0"/>
              <w:marTop w:val="0"/>
              <w:marBottom w:val="0"/>
              <w:divBdr>
                <w:top w:val="none" w:sz="0" w:space="0" w:color="auto"/>
                <w:left w:val="none" w:sz="0" w:space="0" w:color="auto"/>
                <w:bottom w:val="none" w:sz="0" w:space="0" w:color="auto"/>
                <w:right w:val="none" w:sz="0" w:space="0" w:color="auto"/>
              </w:divBdr>
              <w:divsChild>
                <w:div w:id="859855633">
                  <w:marLeft w:val="0"/>
                  <w:marRight w:val="0"/>
                  <w:marTop w:val="0"/>
                  <w:marBottom w:val="0"/>
                  <w:divBdr>
                    <w:top w:val="none" w:sz="0" w:space="0" w:color="auto"/>
                    <w:left w:val="none" w:sz="0" w:space="0" w:color="auto"/>
                    <w:bottom w:val="none" w:sz="0" w:space="0" w:color="auto"/>
                    <w:right w:val="none" w:sz="0" w:space="0" w:color="auto"/>
                  </w:divBdr>
                  <w:divsChild>
                    <w:div w:id="53308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162613">
      <w:bodyDiv w:val="1"/>
      <w:marLeft w:val="0"/>
      <w:marRight w:val="0"/>
      <w:marTop w:val="0"/>
      <w:marBottom w:val="0"/>
      <w:divBdr>
        <w:top w:val="none" w:sz="0" w:space="0" w:color="auto"/>
        <w:left w:val="none" w:sz="0" w:space="0" w:color="auto"/>
        <w:bottom w:val="none" w:sz="0" w:space="0" w:color="auto"/>
        <w:right w:val="none" w:sz="0" w:space="0" w:color="auto"/>
      </w:divBdr>
    </w:div>
    <w:div w:id="909995897">
      <w:bodyDiv w:val="1"/>
      <w:marLeft w:val="0"/>
      <w:marRight w:val="0"/>
      <w:marTop w:val="0"/>
      <w:marBottom w:val="0"/>
      <w:divBdr>
        <w:top w:val="none" w:sz="0" w:space="0" w:color="auto"/>
        <w:left w:val="none" w:sz="0" w:space="0" w:color="auto"/>
        <w:bottom w:val="none" w:sz="0" w:space="0" w:color="auto"/>
        <w:right w:val="none" w:sz="0" w:space="0" w:color="auto"/>
      </w:divBdr>
    </w:div>
    <w:div w:id="925576908">
      <w:bodyDiv w:val="1"/>
      <w:marLeft w:val="0"/>
      <w:marRight w:val="0"/>
      <w:marTop w:val="0"/>
      <w:marBottom w:val="0"/>
      <w:divBdr>
        <w:top w:val="none" w:sz="0" w:space="0" w:color="auto"/>
        <w:left w:val="none" w:sz="0" w:space="0" w:color="auto"/>
        <w:bottom w:val="none" w:sz="0" w:space="0" w:color="auto"/>
        <w:right w:val="none" w:sz="0" w:space="0" w:color="auto"/>
      </w:divBdr>
    </w:div>
    <w:div w:id="926621397">
      <w:bodyDiv w:val="1"/>
      <w:marLeft w:val="0"/>
      <w:marRight w:val="0"/>
      <w:marTop w:val="0"/>
      <w:marBottom w:val="0"/>
      <w:divBdr>
        <w:top w:val="none" w:sz="0" w:space="0" w:color="auto"/>
        <w:left w:val="none" w:sz="0" w:space="0" w:color="auto"/>
        <w:bottom w:val="none" w:sz="0" w:space="0" w:color="auto"/>
        <w:right w:val="none" w:sz="0" w:space="0" w:color="auto"/>
      </w:divBdr>
    </w:div>
    <w:div w:id="928192260">
      <w:bodyDiv w:val="1"/>
      <w:marLeft w:val="0"/>
      <w:marRight w:val="0"/>
      <w:marTop w:val="0"/>
      <w:marBottom w:val="0"/>
      <w:divBdr>
        <w:top w:val="none" w:sz="0" w:space="0" w:color="auto"/>
        <w:left w:val="none" w:sz="0" w:space="0" w:color="auto"/>
        <w:bottom w:val="none" w:sz="0" w:space="0" w:color="auto"/>
        <w:right w:val="none" w:sz="0" w:space="0" w:color="auto"/>
      </w:divBdr>
    </w:div>
    <w:div w:id="960959625">
      <w:bodyDiv w:val="1"/>
      <w:marLeft w:val="0"/>
      <w:marRight w:val="0"/>
      <w:marTop w:val="0"/>
      <w:marBottom w:val="0"/>
      <w:divBdr>
        <w:top w:val="none" w:sz="0" w:space="0" w:color="auto"/>
        <w:left w:val="none" w:sz="0" w:space="0" w:color="auto"/>
        <w:bottom w:val="none" w:sz="0" w:space="0" w:color="auto"/>
        <w:right w:val="none" w:sz="0" w:space="0" w:color="auto"/>
      </w:divBdr>
    </w:div>
    <w:div w:id="971787277">
      <w:bodyDiv w:val="1"/>
      <w:marLeft w:val="0"/>
      <w:marRight w:val="0"/>
      <w:marTop w:val="0"/>
      <w:marBottom w:val="0"/>
      <w:divBdr>
        <w:top w:val="none" w:sz="0" w:space="0" w:color="auto"/>
        <w:left w:val="none" w:sz="0" w:space="0" w:color="auto"/>
        <w:bottom w:val="none" w:sz="0" w:space="0" w:color="auto"/>
        <w:right w:val="none" w:sz="0" w:space="0" w:color="auto"/>
      </w:divBdr>
    </w:div>
    <w:div w:id="973366843">
      <w:bodyDiv w:val="1"/>
      <w:marLeft w:val="0"/>
      <w:marRight w:val="0"/>
      <w:marTop w:val="0"/>
      <w:marBottom w:val="0"/>
      <w:divBdr>
        <w:top w:val="none" w:sz="0" w:space="0" w:color="auto"/>
        <w:left w:val="none" w:sz="0" w:space="0" w:color="auto"/>
        <w:bottom w:val="none" w:sz="0" w:space="0" w:color="auto"/>
        <w:right w:val="none" w:sz="0" w:space="0" w:color="auto"/>
      </w:divBdr>
    </w:div>
    <w:div w:id="1044057142">
      <w:bodyDiv w:val="1"/>
      <w:marLeft w:val="0"/>
      <w:marRight w:val="0"/>
      <w:marTop w:val="0"/>
      <w:marBottom w:val="0"/>
      <w:divBdr>
        <w:top w:val="none" w:sz="0" w:space="0" w:color="auto"/>
        <w:left w:val="none" w:sz="0" w:space="0" w:color="auto"/>
        <w:bottom w:val="none" w:sz="0" w:space="0" w:color="auto"/>
        <w:right w:val="none" w:sz="0" w:space="0" w:color="auto"/>
      </w:divBdr>
    </w:div>
    <w:div w:id="1056588266">
      <w:bodyDiv w:val="1"/>
      <w:marLeft w:val="0"/>
      <w:marRight w:val="0"/>
      <w:marTop w:val="0"/>
      <w:marBottom w:val="0"/>
      <w:divBdr>
        <w:top w:val="none" w:sz="0" w:space="0" w:color="auto"/>
        <w:left w:val="none" w:sz="0" w:space="0" w:color="auto"/>
        <w:bottom w:val="none" w:sz="0" w:space="0" w:color="auto"/>
        <w:right w:val="none" w:sz="0" w:space="0" w:color="auto"/>
      </w:divBdr>
      <w:divsChild>
        <w:div w:id="1255475609">
          <w:marLeft w:val="0"/>
          <w:marRight w:val="0"/>
          <w:marTop w:val="0"/>
          <w:marBottom w:val="0"/>
          <w:divBdr>
            <w:top w:val="none" w:sz="0" w:space="0" w:color="auto"/>
            <w:left w:val="none" w:sz="0" w:space="0" w:color="auto"/>
            <w:bottom w:val="none" w:sz="0" w:space="0" w:color="auto"/>
            <w:right w:val="none" w:sz="0" w:space="0" w:color="auto"/>
          </w:divBdr>
        </w:div>
      </w:divsChild>
    </w:div>
    <w:div w:id="1072971093">
      <w:bodyDiv w:val="1"/>
      <w:marLeft w:val="0"/>
      <w:marRight w:val="0"/>
      <w:marTop w:val="0"/>
      <w:marBottom w:val="0"/>
      <w:divBdr>
        <w:top w:val="none" w:sz="0" w:space="0" w:color="auto"/>
        <w:left w:val="none" w:sz="0" w:space="0" w:color="auto"/>
        <w:bottom w:val="none" w:sz="0" w:space="0" w:color="auto"/>
        <w:right w:val="none" w:sz="0" w:space="0" w:color="auto"/>
      </w:divBdr>
    </w:div>
    <w:div w:id="1114901816">
      <w:bodyDiv w:val="1"/>
      <w:marLeft w:val="0"/>
      <w:marRight w:val="0"/>
      <w:marTop w:val="0"/>
      <w:marBottom w:val="0"/>
      <w:divBdr>
        <w:top w:val="none" w:sz="0" w:space="0" w:color="auto"/>
        <w:left w:val="none" w:sz="0" w:space="0" w:color="auto"/>
        <w:bottom w:val="none" w:sz="0" w:space="0" w:color="auto"/>
        <w:right w:val="none" w:sz="0" w:space="0" w:color="auto"/>
      </w:divBdr>
    </w:div>
    <w:div w:id="1119683638">
      <w:bodyDiv w:val="1"/>
      <w:marLeft w:val="0"/>
      <w:marRight w:val="0"/>
      <w:marTop w:val="0"/>
      <w:marBottom w:val="0"/>
      <w:divBdr>
        <w:top w:val="none" w:sz="0" w:space="0" w:color="auto"/>
        <w:left w:val="none" w:sz="0" w:space="0" w:color="auto"/>
        <w:bottom w:val="none" w:sz="0" w:space="0" w:color="auto"/>
        <w:right w:val="none" w:sz="0" w:space="0" w:color="auto"/>
      </w:divBdr>
    </w:div>
    <w:div w:id="1120537934">
      <w:bodyDiv w:val="1"/>
      <w:marLeft w:val="0"/>
      <w:marRight w:val="0"/>
      <w:marTop w:val="0"/>
      <w:marBottom w:val="0"/>
      <w:divBdr>
        <w:top w:val="none" w:sz="0" w:space="0" w:color="auto"/>
        <w:left w:val="none" w:sz="0" w:space="0" w:color="auto"/>
        <w:bottom w:val="none" w:sz="0" w:space="0" w:color="auto"/>
        <w:right w:val="none" w:sz="0" w:space="0" w:color="auto"/>
      </w:divBdr>
      <w:divsChild>
        <w:div w:id="105081024">
          <w:marLeft w:val="0"/>
          <w:marRight w:val="0"/>
          <w:marTop w:val="0"/>
          <w:marBottom w:val="0"/>
          <w:divBdr>
            <w:top w:val="none" w:sz="0" w:space="0" w:color="auto"/>
            <w:left w:val="none" w:sz="0" w:space="0" w:color="auto"/>
            <w:bottom w:val="none" w:sz="0" w:space="0" w:color="auto"/>
            <w:right w:val="none" w:sz="0" w:space="0" w:color="auto"/>
          </w:divBdr>
        </w:div>
      </w:divsChild>
    </w:div>
    <w:div w:id="1124736008">
      <w:bodyDiv w:val="1"/>
      <w:marLeft w:val="0"/>
      <w:marRight w:val="0"/>
      <w:marTop w:val="0"/>
      <w:marBottom w:val="0"/>
      <w:divBdr>
        <w:top w:val="none" w:sz="0" w:space="0" w:color="auto"/>
        <w:left w:val="none" w:sz="0" w:space="0" w:color="auto"/>
        <w:bottom w:val="none" w:sz="0" w:space="0" w:color="auto"/>
        <w:right w:val="none" w:sz="0" w:space="0" w:color="auto"/>
      </w:divBdr>
    </w:div>
    <w:div w:id="1127579435">
      <w:bodyDiv w:val="1"/>
      <w:marLeft w:val="0"/>
      <w:marRight w:val="0"/>
      <w:marTop w:val="0"/>
      <w:marBottom w:val="0"/>
      <w:divBdr>
        <w:top w:val="none" w:sz="0" w:space="0" w:color="auto"/>
        <w:left w:val="none" w:sz="0" w:space="0" w:color="auto"/>
        <w:bottom w:val="none" w:sz="0" w:space="0" w:color="auto"/>
        <w:right w:val="none" w:sz="0" w:space="0" w:color="auto"/>
      </w:divBdr>
    </w:div>
    <w:div w:id="1132014328">
      <w:bodyDiv w:val="1"/>
      <w:marLeft w:val="0"/>
      <w:marRight w:val="0"/>
      <w:marTop w:val="0"/>
      <w:marBottom w:val="0"/>
      <w:divBdr>
        <w:top w:val="none" w:sz="0" w:space="0" w:color="auto"/>
        <w:left w:val="none" w:sz="0" w:space="0" w:color="auto"/>
        <w:bottom w:val="none" w:sz="0" w:space="0" w:color="auto"/>
        <w:right w:val="none" w:sz="0" w:space="0" w:color="auto"/>
      </w:divBdr>
    </w:div>
    <w:div w:id="1159615082">
      <w:bodyDiv w:val="1"/>
      <w:marLeft w:val="0"/>
      <w:marRight w:val="0"/>
      <w:marTop w:val="0"/>
      <w:marBottom w:val="0"/>
      <w:divBdr>
        <w:top w:val="none" w:sz="0" w:space="0" w:color="auto"/>
        <w:left w:val="none" w:sz="0" w:space="0" w:color="auto"/>
        <w:bottom w:val="none" w:sz="0" w:space="0" w:color="auto"/>
        <w:right w:val="none" w:sz="0" w:space="0" w:color="auto"/>
      </w:divBdr>
    </w:div>
    <w:div w:id="1163086210">
      <w:bodyDiv w:val="1"/>
      <w:marLeft w:val="0"/>
      <w:marRight w:val="0"/>
      <w:marTop w:val="0"/>
      <w:marBottom w:val="0"/>
      <w:divBdr>
        <w:top w:val="none" w:sz="0" w:space="0" w:color="auto"/>
        <w:left w:val="none" w:sz="0" w:space="0" w:color="auto"/>
        <w:bottom w:val="none" w:sz="0" w:space="0" w:color="auto"/>
        <w:right w:val="none" w:sz="0" w:space="0" w:color="auto"/>
      </w:divBdr>
      <w:divsChild>
        <w:div w:id="1516307748">
          <w:marLeft w:val="0"/>
          <w:marRight w:val="0"/>
          <w:marTop w:val="0"/>
          <w:marBottom w:val="0"/>
          <w:divBdr>
            <w:top w:val="none" w:sz="0" w:space="0" w:color="auto"/>
            <w:left w:val="none" w:sz="0" w:space="0" w:color="auto"/>
            <w:bottom w:val="none" w:sz="0" w:space="0" w:color="auto"/>
            <w:right w:val="none" w:sz="0" w:space="0" w:color="auto"/>
          </w:divBdr>
        </w:div>
      </w:divsChild>
    </w:div>
    <w:div w:id="1163660461">
      <w:bodyDiv w:val="1"/>
      <w:marLeft w:val="0"/>
      <w:marRight w:val="0"/>
      <w:marTop w:val="0"/>
      <w:marBottom w:val="0"/>
      <w:divBdr>
        <w:top w:val="none" w:sz="0" w:space="0" w:color="auto"/>
        <w:left w:val="none" w:sz="0" w:space="0" w:color="auto"/>
        <w:bottom w:val="none" w:sz="0" w:space="0" w:color="auto"/>
        <w:right w:val="none" w:sz="0" w:space="0" w:color="auto"/>
      </w:divBdr>
    </w:div>
    <w:div w:id="1169364143">
      <w:bodyDiv w:val="1"/>
      <w:marLeft w:val="0"/>
      <w:marRight w:val="0"/>
      <w:marTop w:val="0"/>
      <w:marBottom w:val="0"/>
      <w:divBdr>
        <w:top w:val="none" w:sz="0" w:space="0" w:color="auto"/>
        <w:left w:val="none" w:sz="0" w:space="0" w:color="auto"/>
        <w:bottom w:val="none" w:sz="0" w:space="0" w:color="auto"/>
        <w:right w:val="none" w:sz="0" w:space="0" w:color="auto"/>
      </w:divBdr>
    </w:div>
    <w:div w:id="1193229437">
      <w:bodyDiv w:val="1"/>
      <w:marLeft w:val="0"/>
      <w:marRight w:val="0"/>
      <w:marTop w:val="0"/>
      <w:marBottom w:val="0"/>
      <w:divBdr>
        <w:top w:val="none" w:sz="0" w:space="0" w:color="auto"/>
        <w:left w:val="none" w:sz="0" w:space="0" w:color="auto"/>
        <w:bottom w:val="none" w:sz="0" w:space="0" w:color="auto"/>
        <w:right w:val="none" w:sz="0" w:space="0" w:color="auto"/>
      </w:divBdr>
    </w:div>
    <w:div w:id="1220359231">
      <w:bodyDiv w:val="1"/>
      <w:marLeft w:val="0"/>
      <w:marRight w:val="0"/>
      <w:marTop w:val="0"/>
      <w:marBottom w:val="0"/>
      <w:divBdr>
        <w:top w:val="none" w:sz="0" w:space="0" w:color="auto"/>
        <w:left w:val="none" w:sz="0" w:space="0" w:color="auto"/>
        <w:bottom w:val="none" w:sz="0" w:space="0" w:color="auto"/>
        <w:right w:val="none" w:sz="0" w:space="0" w:color="auto"/>
      </w:divBdr>
    </w:div>
    <w:div w:id="1232427747">
      <w:bodyDiv w:val="1"/>
      <w:marLeft w:val="0"/>
      <w:marRight w:val="0"/>
      <w:marTop w:val="0"/>
      <w:marBottom w:val="0"/>
      <w:divBdr>
        <w:top w:val="none" w:sz="0" w:space="0" w:color="auto"/>
        <w:left w:val="none" w:sz="0" w:space="0" w:color="auto"/>
        <w:bottom w:val="none" w:sz="0" w:space="0" w:color="auto"/>
        <w:right w:val="none" w:sz="0" w:space="0" w:color="auto"/>
      </w:divBdr>
      <w:divsChild>
        <w:div w:id="801533975">
          <w:marLeft w:val="0"/>
          <w:marRight w:val="0"/>
          <w:marTop w:val="0"/>
          <w:marBottom w:val="0"/>
          <w:divBdr>
            <w:top w:val="none" w:sz="0" w:space="0" w:color="auto"/>
            <w:left w:val="none" w:sz="0" w:space="0" w:color="auto"/>
            <w:bottom w:val="none" w:sz="0" w:space="0" w:color="auto"/>
            <w:right w:val="none" w:sz="0" w:space="0" w:color="auto"/>
          </w:divBdr>
        </w:div>
      </w:divsChild>
    </w:div>
    <w:div w:id="1257010218">
      <w:bodyDiv w:val="1"/>
      <w:marLeft w:val="0"/>
      <w:marRight w:val="0"/>
      <w:marTop w:val="0"/>
      <w:marBottom w:val="0"/>
      <w:divBdr>
        <w:top w:val="none" w:sz="0" w:space="0" w:color="auto"/>
        <w:left w:val="none" w:sz="0" w:space="0" w:color="auto"/>
        <w:bottom w:val="none" w:sz="0" w:space="0" w:color="auto"/>
        <w:right w:val="none" w:sz="0" w:space="0" w:color="auto"/>
      </w:divBdr>
      <w:divsChild>
        <w:div w:id="607664441">
          <w:marLeft w:val="0"/>
          <w:marRight w:val="0"/>
          <w:marTop w:val="0"/>
          <w:marBottom w:val="0"/>
          <w:divBdr>
            <w:top w:val="none" w:sz="0" w:space="0" w:color="auto"/>
            <w:left w:val="none" w:sz="0" w:space="0" w:color="auto"/>
            <w:bottom w:val="none" w:sz="0" w:space="0" w:color="auto"/>
            <w:right w:val="none" w:sz="0" w:space="0" w:color="auto"/>
          </w:divBdr>
        </w:div>
      </w:divsChild>
    </w:div>
    <w:div w:id="1313557689">
      <w:bodyDiv w:val="1"/>
      <w:marLeft w:val="0"/>
      <w:marRight w:val="0"/>
      <w:marTop w:val="0"/>
      <w:marBottom w:val="0"/>
      <w:divBdr>
        <w:top w:val="none" w:sz="0" w:space="0" w:color="auto"/>
        <w:left w:val="none" w:sz="0" w:space="0" w:color="auto"/>
        <w:bottom w:val="none" w:sz="0" w:space="0" w:color="auto"/>
        <w:right w:val="none" w:sz="0" w:space="0" w:color="auto"/>
      </w:divBdr>
    </w:div>
    <w:div w:id="1334989251">
      <w:bodyDiv w:val="1"/>
      <w:marLeft w:val="0"/>
      <w:marRight w:val="0"/>
      <w:marTop w:val="0"/>
      <w:marBottom w:val="0"/>
      <w:divBdr>
        <w:top w:val="none" w:sz="0" w:space="0" w:color="auto"/>
        <w:left w:val="none" w:sz="0" w:space="0" w:color="auto"/>
        <w:bottom w:val="none" w:sz="0" w:space="0" w:color="auto"/>
        <w:right w:val="none" w:sz="0" w:space="0" w:color="auto"/>
      </w:divBdr>
    </w:div>
    <w:div w:id="1342733957">
      <w:bodyDiv w:val="1"/>
      <w:marLeft w:val="0"/>
      <w:marRight w:val="0"/>
      <w:marTop w:val="0"/>
      <w:marBottom w:val="0"/>
      <w:divBdr>
        <w:top w:val="none" w:sz="0" w:space="0" w:color="auto"/>
        <w:left w:val="none" w:sz="0" w:space="0" w:color="auto"/>
        <w:bottom w:val="none" w:sz="0" w:space="0" w:color="auto"/>
        <w:right w:val="none" w:sz="0" w:space="0" w:color="auto"/>
      </w:divBdr>
    </w:div>
    <w:div w:id="1355498191">
      <w:bodyDiv w:val="1"/>
      <w:marLeft w:val="0"/>
      <w:marRight w:val="0"/>
      <w:marTop w:val="0"/>
      <w:marBottom w:val="0"/>
      <w:divBdr>
        <w:top w:val="none" w:sz="0" w:space="0" w:color="auto"/>
        <w:left w:val="none" w:sz="0" w:space="0" w:color="auto"/>
        <w:bottom w:val="none" w:sz="0" w:space="0" w:color="auto"/>
        <w:right w:val="none" w:sz="0" w:space="0" w:color="auto"/>
      </w:divBdr>
    </w:div>
    <w:div w:id="1379553074">
      <w:bodyDiv w:val="1"/>
      <w:marLeft w:val="0"/>
      <w:marRight w:val="0"/>
      <w:marTop w:val="0"/>
      <w:marBottom w:val="0"/>
      <w:divBdr>
        <w:top w:val="none" w:sz="0" w:space="0" w:color="auto"/>
        <w:left w:val="none" w:sz="0" w:space="0" w:color="auto"/>
        <w:bottom w:val="none" w:sz="0" w:space="0" w:color="auto"/>
        <w:right w:val="none" w:sz="0" w:space="0" w:color="auto"/>
      </w:divBdr>
    </w:div>
    <w:div w:id="1392314118">
      <w:bodyDiv w:val="1"/>
      <w:marLeft w:val="0"/>
      <w:marRight w:val="0"/>
      <w:marTop w:val="0"/>
      <w:marBottom w:val="0"/>
      <w:divBdr>
        <w:top w:val="none" w:sz="0" w:space="0" w:color="auto"/>
        <w:left w:val="none" w:sz="0" w:space="0" w:color="auto"/>
        <w:bottom w:val="none" w:sz="0" w:space="0" w:color="auto"/>
        <w:right w:val="none" w:sz="0" w:space="0" w:color="auto"/>
      </w:divBdr>
    </w:div>
    <w:div w:id="1445882460">
      <w:bodyDiv w:val="1"/>
      <w:marLeft w:val="0"/>
      <w:marRight w:val="0"/>
      <w:marTop w:val="0"/>
      <w:marBottom w:val="0"/>
      <w:divBdr>
        <w:top w:val="none" w:sz="0" w:space="0" w:color="auto"/>
        <w:left w:val="none" w:sz="0" w:space="0" w:color="auto"/>
        <w:bottom w:val="none" w:sz="0" w:space="0" w:color="auto"/>
        <w:right w:val="none" w:sz="0" w:space="0" w:color="auto"/>
      </w:divBdr>
      <w:divsChild>
        <w:div w:id="457726387">
          <w:marLeft w:val="0"/>
          <w:marRight w:val="0"/>
          <w:marTop w:val="0"/>
          <w:marBottom w:val="0"/>
          <w:divBdr>
            <w:top w:val="none" w:sz="0" w:space="0" w:color="auto"/>
            <w:left w:val="none" w:sz="0" w:space="0" w:color="auto"/>
            <w:bottom w:val="none" w:sz="0" w:space="0" w:color="auto"/>
            <w:right w:val="none" w:sz="0" w:space="0" w:color="auto"/>
          </w:divBdr>
          <w:divsChild>
            <w:div w:id="1695885329">
              <w:marLeft w:val="0"/>
              <w:marRight w:val="0"/>
              <w:marTop w:val="0"/>
              <w:marBottom w:val="0"/>
              <w:divBdr>
                <w:top w:val="none" w:sz="0" w:space="0" w:color="auto"/>
                <w:left w:val="none" w:sz="0" w:space="0" w:color="auto"/>
                <w:bottom w:val="none" w:sz="0" w:space="0" w:color="auto"/>
                <w:right w:val="none" w:sz="0" w:space="0" w:color="auto"/>
              </w:divBdr>
              <w:divsChild>
                <w:div w:id="1456828566">
                  <w:marLeft w:val="0"/>
                  <w:marRight w:val="0"/>
                  <w:marTop w:val="0"/>
                  <w:marBottom w:val="0"/>
                  <w:divBdr>
                    <w:top w:val="none" w:sz="0" w:space="0" w:color="auto"/>
                    <w:left w:val="none" w:sz="0" w:space="0" w:color="auto"/>
                    <w:bottom w:val="none" w:sz="0" w:space="0" w:color="auto"/>
                    <w:right w:val="none" w:sz="0" w:space="0" w:color="auto"/>
                  </w:divBdr>
                  <w:divsChild>
                    <w:div w:id="124919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156287">
          <w:marLeft w:val="0"/>
          <w:marRight w:val="0"/>
          <w:marTop w:val="0"/>
          <w:marBottom w:val="0"/>
          <w:divBdr>
            <w:top w:val="none" w:sz="0" w:space="0" w:color="auto"/>
            <w:left w:val="none" w:sz="0" w:space="0" w:color="auto"/>
            <w:bottom w:val="none" w:sz="0" w:space="0" w:color="auto"/>
            <w:right w:val="none" w:sz="0" w:space="0" w:color="auto"/>
          </w:divBdr>
          <w:divsChild>
            <w:div w:id="31686368">
              <w:marLeft w:val="0"/>
              <w:marRight w:val="0"/>
              <w:marTop w:val="0"/>
              <w:marBottom w:val="0"/>
              <w:divBdr>
                <w:top w:val="none" w:sz="0" w:space="0" w:color="auto"/>
                <w:left w:val="none" w:sz="0" w:space="0" w:color="auto"/>
                <w:bottom w:val="none" w:sz="0" w:space="0" w:color="auto"/>
                <w:right w:val="none" w:sz="0" w:space="0" w:color="auto"/>
              </w:divBdr>
              <w:divsChild>
                <w:div w:id="1142311384">
                  <w:marLeft w:val="0"/>
                  <w:marRight w:val="0"/>
                  <w:marTop w:val="0"/>
                  <w:marBottom w:val="0"/>
                  <w:divBdr>
                    <w:top w:val="none" w:sz="0" w:space="0" w:color="auto"/>
                    <w:left w:val="none" w:sz="0" w:space="0" w:color="auto"/>
                    <w:bottom w:val="none" w:sz="0" w:space="0" w:color="auto"/>
                    <w:right w:val="none" w:sz="0" w:space="0" w:color="auto"/>
                  </w:divBdr>
                  <w:divsChild>
                    <w:div w:id="111451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022009">
      <w:bodyDiv w:val="1"/>
      <w:marLeft w:val="0"/>
      <w:marRight w:val="0"/>
      <w:marTop w:val="0"/>
      <w:marBottom w:val="0"/>
      <w:divBdr>
        <w:top w:val="none" w:sz="0" w:space="0" w:color="auto"/>
        <w:left w:val="none" w:sz="0" w:space="0" w:color="auto"/>
        <w:bottom w:val="none" w:sz="0" w:space="0" w:color="auto"/>
        <w:right w:val="none" w:sz="0" w:space="0" w:color="auto"/>
      </w:divBdr>
    </w:div>
    <w:div w:id="1540556148">
      <w:bodyDiv w:val="1"/>
      <w:marLeft w:val="0"/>
      <w:marRight w:val="0"/>
      <w:marTop w:val="0"/>
      <w:marBottom w:val="0"/>
      <w:divBdr>
        <w:top w:val="none" w:sz="0" w:space="0" w:color="auto"/>
        <w:left w:val="none" w:sz="0" w:space="0" w:color="auto"/>
        <w:bottom w:val="none" w:sz="0" w:space="0" w:color="auto"/>
        <w:right w:val="none" w:sz="0" w:space="0" w:color="auto"/>
      </w:divBdr>
    </w:div>
    <w:div w:id="1598709319">
      <w:bodyDiv w:val="1"/>
      <w:marLeft w:val="0"/>
      <w:marRight w:val="0"/>
      <w:marTop w:val="0"/>
      <w:marBottom w:val="0"/>
      <w:divBdr>
        <w:top w:val="none" w:sz="0" w:space="0" w:color="auto"/>
        <w:left w:val="none" w:sz="0" w:space="0" w:color="auto"/>
        <w:bottom w:val="none" w:sz="0" w:space="0" w:color="auto"/>
        <w:right w:val="none" w:sz="0" w:space="0" w:color="auto"/>
      </w:divBdr>
    </w:div>
    <w:div w:id="1603681685">
      <w:bodyDiv w:val="1"/>
      <w:marLeft w:val="0"/>
      <w:marRight w:val="0"/>
      <w:marTop w:val="0"/>
      <w:marBottom w:val="0"/>
      <w:divBdr>
        <w:top w:val="none" w:sz="0" w:space="0" w:color="auto"/>
        <w:left w:val="none" w:sz="0" w:space="0" w:color="auto"/>
        <w:bottom w:val="none" w:sz="0" w:space="0" w:color="auto"/>
        <w:right w:val="none" w:sz="0" w:space="0" w:color="auto"/>
      </w:divBdr>
      <w:divsChild>
        <w:div w:id="797719001">
          <w:marLeft w:val="0"/>
          <w:marRight w:val="0"/>
          <w:marTop w:val="0"/>
          <w:marBottom w:val="0"/>
          <w:divBdr>
            <w:top w:val="none" w:sz="0" w:space="0" w:color="auto"/>
            <w:left w:val="none" w:sz="0" w:space="0" w:color="auto"/>
            <w:bottom w:val="none" w:sz="0" w:space="0" w:color="auto"/>
            <w:right w:val="none" w:sz="0" w:space="0" w:color="auto"/>
          </w:divBdr>
        </w:div>
      </w:divsChild>
    </w:div>
    <w:div w:id="1607076483">
      <w:bodyDiv w:val="1"/>
      <w:marLeft w:val="0"/>
      <w:marRight w:val="0"/>
      <w:marTop w:val="0"/>
      <w:marBottom w:val="0"/>
      <w:divBdr>
        <w:top w:val="none" w:sz="0" w:space="0" w:color="auto"/>
        <w:left w:val="none" w:sz="0" w:space="0" w:color="auto"/>
        <w:bottom w:val="none" w:sz="0" w:space="0" w:color="auto"/>
        <w:right w:val="none" w:sz="0" w:space="0" w:color="auto"/>
      </w:divBdr>
    </w:div>
    <w:div w:id="1640260815">
      <w:bodyDiv w:val="1"/>
      <w:marLeft w:val="0"/>
      <w:marRight w:val="0"/>
      <w:marTop w:val="0"/>
      <w:marBottom w:val="0"/>
      <w:divBdr>
        <w:top w:val="none" w:sz="0" w:space="0" w:color="auto"/>
        <w:left w:val="none" w:sz="0" w:space="0" w:color="auto"/>
        <w:bottom w:val="none" w:sz="0" w:space="0" w:color="auto"/>
        <w:right w:val="none" w:sz="0" w:space="0" w:color="auto"/>
      </w:divBdr>
    </w:div>
    <w:div w:id="1645310393">
      <w:bodyDiv w:val="1"/>
      <w:marLeft w:val="0"/>
      <w:marRight w:val="0"/>
      <w:marTop w:val="0"/>
      <w:marBottom w:val="0"/>
      <w:divBdr>
        <w:top w:val="none" w:sz="0" w:space="0" w:color="auto"/>
        <w:left w:val="none" w:sz="0" w:space="0" w:color="auto"/>
        <w:bottom w:val="none" w:sz="0" w:space="0" w:color="auto"/>
        <w:right w:val="none" w:sz="0" w:space="0" w:color="auto"/>
      </w:divBdr>
    </w:div>
    <w:div w:id="1719627808">
      <w:bodyDiv w:val="1"/>
      <w:marLeft w:val="0"/>
      <w:marRight w:val="0"/>
      <w:marTop w:val="0"/>
      <w:marBottom w:val="0"/>
      <w:divBdr>
        <w:top w:val="none" w:sz="0" w:space="0" w:color="auto"/>
        <w:left w:val="none" w:sz="0" w:space="0" w:color="auto"/>
        <w:bottom w:val="none" w:sz="0" w:space="0" w:color="auto"/>
        <w:right w:val="none" w:sz="0" w:space="0" w:color="auto"/>
      </w:divBdr>
    </w:div>
    <w:div w:id="1733117964">
      <w:bodyDiv w:val="1"/>
      <w:marLeft w:val="0"/>
      <w:marRight w:val="0"/>
      <w:marTop w:val="0"/>
      <w:marBottom w:val="0"/>
      <w:divBdr>
        <w:top w:val="none" w:sz="0" w:space="0" w:color="auto"/>
        <w:left w:val="none" w:sz="0" w:space="0" w:color="auto"/>
        <w:bottom w:val="none" w:sz="0" w:space="0" w:color="auto"/>
        <w:right w:val="none" w:sz="0" w:space="0" w:color="auto"/>
      </w:divBdr>
    </w:div>
    <w:div w:id="1736010799">
      <w:bodyDiv w:val="1"/>
      <w:marLeft w:val="0"/>
      <w:marRight w:val="0"/>
      <w:marTop w:val="0"/>
      <w:marBottom w:val="0"/>
      <w:divBdr>
        <w:top w:val="none" w:sz="0" w:space="0" w:color="auto"/>
        <w:left w:val="none" w:sz="0" w:space="0" w:color="auto"/>
        <w:bottom w:val="none" w:sz="0" w:space="0" w:color="auto"/>
        <w:right w:val="none" w:sz="0" w:space="0" w:color="auto"/>
      </w:divBdr>
    </w:div>
    <w:div w:id="1757480634">
      <w:bodyDiv w:val="1"/>
      <w:marLeft w:val="0"/>
      <w:marRight w:val="0"/>
      <w:marTop w:val="0"/>
      <w:marBottom w:val="0"/>
      <w:divBdr>
        <w:top w:val="none" w:sz="0" w:space="0" w:color="auto"/>
        <w:left w:val="none" w:sz="0" w:space="0" w:color="auto"/>
        <w:bottom w:val="none" w:sz="0" w:space="0" w:color="auto"/>
        <w:right w:val="none" w:sz="0" w:space="0" w:color="auto"/>
      </w:divBdr>
    </w:div>
    <w:div w:id="1828588000">
      <w:bodyDiv w:val="1"/>
      <w:marLeft w:val="0"/>
      <w:marRight w:val="0"/>
      <w:marTop w:val="0"/>
      <w:marBottom w:val="0"/>
      <w:divBdr>
        <w:top w:val="none" w:sz="0" w:space="0" w:color="auto"/>
        <w:left w:val="none" w:sz="0" w:space="0" w:color="auto"/>
        <w:bottom w:val="none" w:sz="0" w:space="0" w:color="auto"/>
        <w:right w:val="none" w:sz="0" w:space="0" w:color="auto"/>
      </w:divBdr>
    </w:div>
    <w:div w:id="1848515302">
      <w:bodyDiv w:val="1"/>
      <w:marLeft w:val="0"/>
      <w:marRight w:val="0"/>
      <w:marTop w:val="0"/>
      <w:marBottom w:val="0"/>
      <w:divBdr>
        <w:top w:val="none" w:sz="0" w:space="0" w:color="auto"/>
        <w:left w:val="none" w:sz="0" w:space="0" w:color="auto"/>
        <w:bottom w:val="none" w:sz="0" w:space="0" w:color="auto"/>
        <w:right w:val="none" w:sz="0" w:space="0" w:color="auto"/>
      </w:divBdr>
    </w:div>
    <w:div w:id="1872374611">
      <w:bodyDiv w:val="1"/>
      <w:marLeft w:val="0"/>
      <w:marRight w:val="0"/>
      <w:marTop w:val="0"/>
      <w:marBottom w:val="0"/>
      <w:divBdr>
        <w:top w:val="none" w:sz="0" w:space="0" w:color="auto"/>
        <w:left w:val="none" w:sz="0" w:space="0" w:color="auto"/>
        <w:bottom w:val="none" w:sz="0" w:space="0" w:color="auto"/>
        <w:right w:val="none" w:sz="0" w:space="0" w:color="auto"/>
      </w:divBdr>
    </w:div>
    <w:div w:id="1883439319">
      <w:bodyDiv w:val="1"/>
      <w:marLeft w:val="0"/>
      <w:marRight w:val="0"/>
      <w:marTop w:val="0"/>
      <w:marBottom w:val="0"/>
      <w:divBdr>
        <w:top w:val="none" w:sz="0" w:space="0" w:color="auto"/>
        <w:left w:val="none" w:sz="0" w:space="0" w:color="auto"/>
        <w:bottom w:val="none" w:sz="0" w:space="0" w:color="auto"/>
        <w:right w:val="none" w:sz="0" w:space="0" w:color="auto"/>
      </w:divBdr>
    </w:div>
    <w:div w:id="1905214908">
      <w:bodyDiv w:val="1"/>
      <w:marLeft w:val="0"/>
      <w:marRight w:val="0"/>
      <w:marTop w:val="0"/>
      <w:marBottom w:val="0"/>
      <w:divBdr>
        <w:top w:val="none" w:sz="0" w:space="0" w:color="auto"/>
        <w:left w:val="none" w:sz="0" w:space="0" w:color="auto"/>
        <w:bottom w:val="none" w:sz="0" w:space="0" w:color="auto"/>
        <w:right w:val="none" w:sz="0" w:space="0" w:color="auto"/>
      </w:divBdr>
    </w:div>
    <w:div w:id="1908227442">
      <w:bodyDiv w:val="1"/>
      <w:marLeft w:val="0"/>
      <w:marRight w:val="0"/>
      <w:marTop w:val="0"/>
      <w:marBottom w:val="0"/>
      <w:divBdr>
        <w:top w:val="none" w:sz="0" w:space="0" w:color="auto"/>
        <w:left w:val="none" w:sz="0" w:space="0" w:color="auto"/>
        <w:bottom w:val="none" w:sz="0" w:space="0" w:color="auto"/>
        <w:right w:val="none" w:sz="0" w:space="0" w:color="auto"/>
      </w:divBdr>
    </w:div>
    <w:div w:id="1939176757">
      <w:bodyDiv w:val="1"/>
      <w:marLeft w:val="0"/>
      <w:marRight w:val="0"/>
      <w:marTop w:val="0"/>
      <w:marBottom w:val="0"/>
      <w:divBdr>
        <w:top w:val="none" w:sz="0" w:space="0" w:color="auto"/>
        <w:left w:val="none" w:sz="0" w:space="0" w:color="auto"/>
        <w:bottom w:val="none" w:sz="0" w:space="0" w:color="auto"/>
        <w:right w:val="none" w:sz="0" w:space="0" w:color="auto"/>
      </w:divBdr>
    </w:div>
    <w:div w:id="1943948561">
      <w:bodyDiv w:val="1"/>
      <w:marLeft w:val="0"/>
      <w:marRight w:val="0"/>
      <w:marTop w:val="0"/>
      <w:marBottom w:val="0"/>
      <w:divBdr>
        <w:top w:val="none" w:sz="0" w:space="0" w:color="auto"/>
        <w:left w:val="none" w:sz="0" w:space="0" w:color="auto"/>
        <w:bottom w:val="none" w:sz="0" w:space="0" w:color="auto"/>
        <w:right w:val="none" w:sz="0" w:space="0" w:color="auto"/>
      </w:divBdr>
    </w:div>
    <w:div w:id="1947694522">
      <w:bodyDiv w:val="1"/>
      <w:marLeft w:val="0"/>
      <w:marRight w:val="0"/>
      <w:marTop w:val="0"/>
      <w:marBottom w:val="0"/>
      <w:divBdr>
        <w:top w:val="none" w:sz="0" w:space="0" w:color="auto"/>
        <w:left w:val="none" w:sz="0" w:space="0" w:color="auto"/>
        <w:bottom w:val="none" w:sz="0" w:space="0" w:color="auto"/>
        <w:right w:val="none" w:sz="0" w:space="0" w:color="auto"/>
      </w:divBdr>
      <w:divsChild>
        <w:div w:id="631519913">
          <w:marLeft w:val="0"/>
          <w:marRight w:val="0"/>
          <w:marTop w:val="0"/>
          <w:marBottom w:val="0"/>
          <w:divBdr>
            <w:top w:val="none" w:sz="0" w:space="0" w:color="auto"/>
            <w:left w:val="none" w:sz="0" w:space="0" w:color="auto"/>
            <w:bottom w:val="none" w:sz="0" w:space="0" w:color="auto"/>
            <w:right w:val="none" w:sz="0" w:space="0" w:color="auto"/>
          </w:divBdr>
        </w:div>
      </w:divsChild>
    </w:div>
    <w:div w:id="1955205297">
      <w:bodyDiv w:val="1"/>
      <w:marLeft w:val="0"/>
      <w:marRight w:val="0"/>
      <w:marTop w:val="0"/>
      <w:marBottom w:val="0"/>
      <w:divBdr>
        <w:top w:val="none" w:sz="0" w:space="0" w:color="auto"/>
        <w:left w:val="none" w:sz="0" w:space="0" w:color="auto"/>
        <w:bottom w:val="none" w:sz="0" w:space="0" w:color="auto"/>
        <w:right w:val="none" w:sz="0" w:space="0" w:color="auto"/>
      </w:divBdr>
      <w:divsChild>
        <w:div w:id="1922058261">
          <w:marLeft w:val="0"/>
          <w:marRight w:val="0"/>
          <w:marTop w:val="0"/>
          <w:marBottom w:val="0"/>
          <w:divBdr>
            <w:top w:val="none" w:sz="0" w:space="0" w:color="auto"/>
            <w:left w:val="none" w:sz="0" w:space="0" w:color="auto"/>
            <w:bottom w:val="none" w:sz="0" w:space="0" w:color="auto"/>
            <w:right w:val="none" w:sz="0" w:space="0" w:color="auto"/>
          </w:divBdr>
        </w:div>
      </w:divsChild>
    </w:div>
    <w:div w:id="1957520685">
      <w:bodyDiv w:val="1"/>
      <w:marLeft w:val="0"/>
      <w:marRight w:val="0"/>
      <w:marTop w:val="0"/>
      <w:marBottom w:val="0"/>
      <w:divBdr>
        <w:top w:val="none" w:sz="0" w:space="0" w:color="auto"/>
        <w:left w:val="none" w:sz="0" w:space="0" w:color="auto"/>
        <w:bottom w:val="none" w:sz="0" w:space="0" w:color="auto"/>
        <w:right w:val="none" w:sz="0" w:space="0" w:color="auto"/>
      </w:divBdr>
    </w:div>
    <w:div w:id="1959219431">
      <w:bodyDiv w:val="1"/>
      <w:marLeft w:val="0"/>
      <w:marRight w:val="0"/>
      <w:marTop w:val="0"/>
      <w:marBottom w:val="0"/>
      <w:divBdr>
        <w:top w:val="none" w:sz="0" w:space="0" w:color="auto"/>
        <w:left w:val="none" w:sz="0" w:space="0" w:color="auto"/>
        <w:bottom w:val="none" w:sz="0" w:space="0" w:color="auto"/>
        <w:right w:val="none" w:sz="0" w:space="0" w:color="auto"/>
      </w:divBdr>
    </w:div>
    <w:div w:id="1965231705">
      <w:bodyDiv w:val="1"/>
      <w:marLeft w:val="0"/>
      <w:marRight w:val="0"/>
      <w:marTop w:val="0"/>
      <w:marBottom w:val="0"/>
      <w:divBdr>
        <w:top w:val="none" w:sz="0" w:space="0" w:color="auto"/>
        <w:left w:val="none" w:sz="0" w:space="0" w:color="auto"/>
        <w:bottom w:val="none" w:sz="0" w:space="0" w:color="auto"/>
        <w:right w:val="none" w:sz="0" w:space="0" w:color="auto"/>
      </w:divBdr>
    </w:div>
    <w:div w:id="1965384147">
      <w:bodyDiv w:val="1"/>
      <w:marLeft w:val="0"/>
      <w:marRight w:val="0"/>
      <w:marTop w:val="0"/>
      <w:marBottom w:val="0"/>
      <w:divBdr>
        <w:top w:val="none" w:sz="0" w:space="0" w:color="auto"/>
        <w:left w:val="none" w:sz="0" w:space="0" w:color="auto"/>
        <w:bottom w:val="none" w:sz="0" w:space="0" w:color="auto"/>
        <w:right w:val="none" w:sz="0" w:space="0" w:color="auto"/>
      </w:divBdr>
    </w:div>
    <w:div w:id="1997150312">
      <w:bodyDiv w:val="1"/>
      <w:marLeft w:val="0"/>
      <w:marRight w:val="0"/>
      <w:marTop w:val="0"/>
      <w:marBottom w:val="0"/>
      <w:divBdr>
        <w:top w:val="none" w:sz="0" w:space="0" w:color="auto"/>
        <w:left w:val="none" w:sz="0" w:space="0" w:color="auto"/>
        <w:bottom w:val="none" w:sz="0" w:space="0" w:color="auto"/>
        <w:right w:val="none" w:sz="0" w:space="0" w:color="auto"/>
      </w:divBdr>
    </w:div>
    <w:div w:id="1999918492">
      <w:bodyDiv w:val="1"/>
      <w:marLeft w:val="0"/>
      <w:marRight w:val="0"/>
      <w:marTop w:val="0"/>
      <w:marBottom w:val="0"/>
      <w:divBdr>
        <w:top w:val="none" w:sz="0" w:space="0" w:color="auto"/>
        <w:left w:val="none" w:sz="0" w:space="0" w:color="auto"/>
        <w:bottom w:val="none" w:sz="0" w:space="0" w:color="auto"/>
        <w:right w:val="none" w:sz="0" w:space="0" w:color="auto"/>
      </w:divBdr>
    </w:div>
    <w:div w:id="2013339313">
      <w:bodyDiv w:val="1"/>
      <w:marLeft w:val="0"/>
      <w:marRight w:val="0"/>
      <w:marTop w:val="0"/>
      <w:marBottom w:val="0"/>
      <w:divBdr>
        <w:top w:val="none" w:sz="0" w:space="0" w:color="auto"/>
        <w:left w:val="none" w:sz="0" w:space="0" w:color="auto"/>
        <w:bottom w:val="none" w:sz="0" w:space="0" w:color="auto"/>
        <w:right w:val="none" w:sz="0" w:space="0" w:color="auto"/>
      </w:divBdr>
    </w:div>
    <w:div w:id="2060125133">
      <w:bodyDiv w:val="1"/>
      <w:marLeft w:val="0"/>
      <w:marRight w:val="0"/>
      <w:marTop w:val="0"/>
      <w:marBottom w:val="0"/>
      <w:divBdr>
        <w:top w:val="none" w:sz="0" w:space="0" w:color="auto"/>
        <w:left w:val="none" w:sz="0" w:space="0" w:color="auto"/>
        <w:bottom w:val="none" w:sz="0" w:space="0" w:color="auto"/>
        <w:right w:val="none" w:sz="0" w:space="0" w:color="auto"/>
      </w:divBdr>
      <w:divsChild>
        <w:div w:id="1087658080">
          <w:marLeft w:val="0"/>
          <w:marRight w:val="0"/>
          <w:marTop w:val="0"/>
          <w:marBottom w:val="0"/>
          <w:divBdr>
            <w:top w:val="none" w:sz="0" w:space="0" w:color="auto"/>
            <w:left w:val="none" w:sz="0" w:space="0" w:color="auto"/>
            <w:bottom w:val="none" w:sz="0" w:space="0" w:color="auto"/>
            <w:right w:val="none" w:sz="0" w:space="0" w:color="auto"/>
          </w:divBdr>
          <w:divsChild>
            <w:div w:id="1111362262">
              <w:marLeft w:val="0"/>
              <w:marRight w:val="0"/>
              <w:marTop w:val="0"/>
              <w:marBottom w:val="0"/>
              <w:divBdr>
                <w:top w:val="none" w:sz="0" w:space="0" w:color="auto"/>
                <w:left w:val="none" w:sz="0" w:space="0" w:color="auto"/>
                <w:bottom w:val="none" w:sz="0" w:space="0" w:color="auto"/>
                <w:right w:val="none" w:sz="0" w:space="0" w:color="auto"/>
              </w:divBdr>
              <w:divsChild>
                <w:div w:id="2111001541">
                  <w:marLeft w:val="0"/>
                  <w:marRight w:val="0"/>
                  <w:marTop w:val="0"/>
                  <w:marBottom w:val="0"/>
                  <w:divBdr>
                    <w:top w:val="none" w:sz="0" w:space="0" w:color="auto"/>
                    <w:left w:val="none" w:sz="0" w:space="0" w:color="auto"/>
                    <w:bottom w:val="none" w:sz="0" w:space="0" w:color="auto"/>
                    <w:right w:val="none" w:sz="0" w:space="0" w:color="auto"/>
                  </w:divBdr>
                  <w:divsChild>
                    <w:div w:id="1676836045">
                      <w:marLeft w:val="0"/>
                      <w:marRight w:val="0"/>
                      <w:marTop w:val="0"/>
                      <w:marBottom w:val="0"/>
                      <w:divBdr>
                        <w:top w:val="none" w:sz="0" w:space="0" w:color="auto"/>
                        <w:left w:val="none" w:sz="0" w:space="0" w:color="auto"/>
                        <w:bottom w:val="none" w:sz="0" w:space="0" w:color="auto"/>
                        <w:right w:val="none" w:sz="0" w:space="0" w:color="auto"/>
                      </w:divBdr>
                      <w:divsChild>
                        <w:div w:id="1223637899">
                          <w:marLeft w:val="0"/>
                          <w:marRight w:val="0"/>
                          <w:marTop w:val="0"/>
                          <w:marBottom w:val="0"/>
                          <w:divBdr>
                            <w:top w:val="none" w:sz="0" w:space="0" w:color="auto"/>
                            <w:left w:val="none" w:sz="0" w:space="0" w:color="auto"/>
                            <w:bottom w:val="none" w:sz="0" w:space="0" w:color="auto"/>
                            <w:right w:val="none" w:sz="0" w:space="0" w:color="auto"/>
                          </w:divBdr>
                          <w:divsChild>
                            <w:div w:id="704447533">
                              <w:marLeft w:val="0"/>
                              <w:marRight w:val="0"/>
                              <w:marTop w:val="0"/>
                              <w:marBottom w:val="0"/>
                              <w:divBdr>
                                <w:top w:val="none" w:sz="0" w:space="0" w:color="auto"/>
                                <w:left w:val="none" w:sz="0" w:space="0" w:color="auto"/>
                                <w:bottom w:val="none" w:sz="0" w:space="0" w:color="auto"/>
                                <w:right w:val="none" w:sz="0" w:space="0" w:color="auto"/>
                              </w:divBdr>
                              <w:divsChild>
                                <w:div w:id="365830614">
                                  <w:marLeft w:val="0"/>
                                  <w:marRight w:val="0"/>
                                  <w:marTop w:val="0"/>
                                  <w:marBottom w:val="0"/>
                                  <w:divBdr>
                                    <w:top w:val="none" w:sz="0" w:space="0" w:color="auto"/>
                                    <w:left w:val="none" w:sz="0" w:space="0" w:color="auto"/>
                                    <w:bottom w:val="none" w:sz="0" w:space="0" w:color="auto"/>
                                    <w:right w:val="none" w:sz="0" w:space="0" w:color="auto"/>
                                  </w:divBdr>
                                  <w:divsChild>
                                    <w:div w:id="1918513443">
                                      <w:marLeft w:val="0"/>
                                      <w:marRight w:val="0"/>
                                      <w:marTop w:val="0"/>
                                      <w:marBottom w:val="0"/>
                                      <w:divBdr>
                                        <w:top w:val="none" w:sz="0" w:space="0" w:color="auto"/>
                                        <w:left w:val="none" w:sz="0" w:space="0" w:color="auto"/>
                                        <w:bottom w:val="none" w:sz="0" w:space="0" w:color="auto"/>
                                        <w:right w:val="none" w:sz="0" w:space="0" w:color="auto"/>
                                      </w:divBdr>
                                      <w:divsChild>
                                        <w:div w:id="1555000300">
                                          <w:marLeft w:val="0"/>
                                          <w:marRight w:val="0"/>
                                          <w:marTop w:val="0"/>
                                          <w:marBottom w:val="0"/>
                                          <w:divBdr>
                                            <w:top w:val="none" w:sz="0" w:space="0" w:color="auto"/>
                                            <w:left w:val="none" w:sz="0" w:space="0" w:color="auto"/>
                                            <w:bottom w:val="none" w:sz="0" w:space="0" w:color="auto"/>
                                            <w:right w:val="none" w:sz="0" w:space="0" w:color="auto"/>
                                          </w:divBdr>
                                          <w:divsChild>
                                            <w:div w:id="634794250">
                                              <w:marLeft w:val="0"/>
                                              <w:marRight w:val="0"/>
                                              <w:marTop w:val="0"/>
                                              <w:marBottom w:val="0"/>
                                              <w:divBdr>
                                                <w:top w:val="none" w:sz="0" w:space="0" w:color="auto"/>
                                                <w:left w:val="none" w:sz="0" w:space="0" w:color="auto"/>
                                                <w:bottom w:val="none" w:sz="0" w:space="0" w:color="auto"/>
                                                <w:right w:val="none" w:sz="0" w:space="0" w:color="auto"/>
                                              </w:divBdr>
                                              <w:divsChild>
                                                <w:div w:id="214168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169143">
                                      <w:marLeft w:val="0"/>
                                      <w:marRight w:val="0"/>
                                      <w:marTop w:val="0"/>
                                      <w:marBottom w:val="0"/>
                                      <w:divBdr>
                                        <w:top w:val="none" w:sz="0" w:space="0" w:color="auto"/>
                                        <w:left w:val="none" w:sz="0" w:space="0" w:color="auto"/>
                                        <w:bottom w:val="none" w:sz="0" w:space="0" w:color="auto"/>
                                        <w:right w:val="none" w:sz="0" w:space="0" w:color="auto"/>
                                      </w:divBdr>
                                      <w:divsChild>
                                        <w:div w:id="1725981003">
                                          <w:marLeft w:val="0"/>
                                          <w:marRight w:val="0"/>
                                          <w:marTop w:val="0"/>
                                          <w:marBottom w:val="0"/>
                                          <w:divBdr>
                                            <w:top w:val="none" w:sz="0" w:space="0" w:color="auto"/>
                                            <w:left w:val="none" w:sz="0" w:space="0" w:color="auto"/>
                                            <w:bottom w:val="none" w:sz="0" w:space="0" w:color="auto"/>
                                            <w:right w:val="none" w:sz="0" w:space="0" w:color="auto"/>
                                          </w:divBdr>
                                          <w:divsChild>
                                            <w:div w:id="419833147">
                                              <w:marLeft w:val="0"/>
                                              <w:marRight w:val="0"/>
                                              <w:marTop w:val="0"/>
                                              <w:marBottom w:val="0"/>
                                              <w:divBdr>
                                                <w:top w:val="none" w:sz="0" w:space="0" w:color="auto"/>
                                                <w:left w:val="none" w:sz="0" w:space="0" w:color="auto"/>
                                                <w:bottom w:val="none" w:sz="0" w:space="0" w:color="auto"/>
                                                <w:right w:val="none" w:sz="0" w:space="0" w:color="auto"/>
                                              </w:divBdr>
                                              <w:divsChild>
                                                <w:div w:id="88305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0561253">
          <w:marLeft w:val="0"/>
          <w:marRight w:val="0"/>
          <w:marTop w:val="0"/>
          <w:marBottom w:val="0"/>
          <w:divBdr>
            <w:top w:val="none" w:sz="0" w:space="0" w:color="auto"/>
            <w:left w:val="none" w:sz="0" w:space="0" w:color="auto"/>
            <w:bottom w:val="none" w:sz="0" w:space="0" w:color="auto"/>
            <w:right w:val="none" w:sz="0" w:space="0" w:color="auto"/>
          </w:divBdr>
          <w:divsChild>
            <w:div w:id="2029481632">
              <w:marLeft w:val="0"/>
              <w:marRight w:val="0"/>
              <w:marTop w:val="0"/>
              <w:marBottom w:val="0"/>
              <w:divBdr>
                <w:top w:val="none" w:sz="0" w:space="0" w:color="auto"/>
                <w:left w:val="none" w:sz="0" w:space="0" w:color="auto"/>
                <w:bottom w:val="none" w:sz="0" w:space="0" w:color="auto"/>
                <w:right w:val="none" w:sz="0" w:space="0" w:color="auto"/>
              </w:divBdr>
              <w:divsChild>
                <w:div w:id="2001231171">
                  <w:marLeft w:val="0"/>
                  <w:marRight w:val="0"/>
                  <w:marTop w:val="0"/>
                  <w:marBottom w:val="0"/>
                  <w:divBdr>
                    <w:top w:val="none" w:sz="0" w:space="0" w:color="auto"/>
                    <w:left w:val="none" w:sz="0" w:space="0" w:color="auto"/>
                    <w:bottom w:val="none" w:sz="0" w:space="0" w:color="auto"/>
                    <w:right w:val="none" w:sz="0" w:space="0" w:color="auto"/>
                  </w:divBdr>
                  <w:divsChild>
                    <w:div w:id="669597196">
                      <w:marLeft w:val="0"/>
                      <w:marRight w:val="0"/>
                      <w:marTop w:val="0"/>
                      <w:marBottom w:val="0"/>
                      <w:divBdr>
                        <w:top w:val="none" w:sz="0" w:space="0" w:color="auto"/>
                        <w:left w:val="none" w:sz="0" w:space="0" w:color="auto"/>
                        <w:bottom w:val="none" w:sz="0" w:space="0" w:color="auto"/>
                        <w:right w:val="none" w:sz="0" w:space="0" w:color="auto"/>
                      </w:divBdr>
                      <w:divsChild>
                        <w:div w:id="353917799">
                          <w:marLeft w:val="0"/>
                          <w:marRight w:val="0"/>
                          <w:marTop w:val="0"/>
                          <w:marBottom w:val="0"/>
                          <w:divBdr>
                            <w:top w:val="none" w:sz="0" w:space="0" w:color="auto"/>
                            <w:left w:val="none" w:sz="0" w:space="0" w:color="auto"/>
                            <w:bottom w:val="none" w:sz="0" w:space="0" w:color="auto"/>
                            <w:right w:val="none" w:sz="0" w:space="0" w:color="auto"/>
                          </w:divBdr>
                          <w:divsChild>
                            <w:div w:id="681051670">
                              <w:marLeft w:val="0"/>
                              <w:marRight w:val="0"/>
                              <w:marTop w:val="0"/>
                              <w:marBottom w:val="0"/>
                              <w:divBdr>
                                <w:top w:val="none" w:sz="0" w:space="0" w:color="auto"/>
                                <w:left w:val="none" w:sz="0" w:space="0" w:color="auto"/>
                                <w:bottom w:val="none" w:sz="0" w:space="0" w:color="auto"/>
                                <w:right w:val="none" w:sz="0" w:space="0" w:color="auto"/>
                              </w:divBdr>
                              <w:divsChild>
                                <w:div w:id="1876770491">
                                  <w:marLeft w:val="0"/>
                                  <w:marRight w:val="0"/>
                                  <w:marTop w:val="0"/>
                                  <w:marBottom w:val="0"/>
                                  <w:divBdr>
                                    <w:top w:val="none" w:sz="0" w:space="0" w:color="auto"/>
                                    <w:left w:val="none" w:sz="0" w:space="0" w:color="auto"/>
                                    <w:bottom w:val="none" w:sz="0" w:space="0" w:color="auto"/>
                                    <w:right w:val="none" w:sz="0" w:space="0" w:color="auto"/>
                                  </w:divBdr>
                                  <w:divsChild>
                                    <w:div w:id="367608986">
                                      <w:marLeft w:val="0"/>
                                      <w:marRight w:val="0"/>
                                      <w:marTop w:val="0"/>
                                      <w:marBottom w:val="0"/>
                                      <w:divBdr>
                                        <w:top w:val="none" w:sz="0" w:space="0" w:color="auto"/>
                                        <w:left w:val="none" w:sz="0" w:space="0" w:color="auto"/>
                                        <w:bottom w:val="none" w:sz="0" w:space="0" w:color="auto"/>
                                        <w:right w:val="none" w:sz="0" w:space="0" w:color="auto"/>
                                      </w:divBdr>
                                      <w:divsChild>
                                        <w:div w:id="869338330">
                                          <w:marLeft w:val="0"/>
                                          <w:marRight w:val="0"/>
                                          <w:marTop w:val="0"/>
                                          <w:marBottom w:val="0"/>
                                          <w:divBdr>
                                            <w:top w:val="none" w:sz="0" w:space="0" w:color="auto"/>
                                            <w:left w:val="none" w:sz="0" w:space="0" w:color="auto"/>
                                            <w:bottom w:val="none" w:sz="0" w:space="0" w:color="auto"/>
                                            <w:right w:val="none" w:sz="0" w:space="0" w:color="auto"/>
                                          </w:divBdr>
                                          <w:divsChild>
                                            <w:div w:id="341863516">
                                              <w:marLeft w:val="0"/>
                                              <w:marRight w:val="0"/>
                                              <w:marTop w:val="0"/>
                                              <w:marBottom w:val="0"/>
                                              <w:divBdr>
                                                <w:top w:val="none" w:sz="0" w:space="0" w:color="auto"/>
                                                <w:left w:val="none" w:sz="0" w:space="0" w:color="auto"/>
                                                <w:bottom w:val="none" w:sz="0" w:space="0" w:color="auto"/>
                                                <w:right w:val="none" w:sz="0" w:space="0" w:color="auto"/>
                                              </w:divBdr>
                                              <w:divsChild>
                                                <w:div w:id="817383840">
                                                  <w:marLeft w:val="0"/>
                                                  <w:marRight w:val="0"/>
                                                  <w:marTop w:val="0"/>
                                                  <w:marBottom w:val="0"/>
                                                  <w:divBdr>
                                                    <w:top w:val="none" w:sz="0" w:space="0" w:color="auto"/>
                                                    <w:left w:val="none" w:sz="0" w:space="0" w:color="auto"/>
                                                    <w:bottom w:val="none" w:sz="0" w:space="0" w:color="auto"/>
                                                    <w:right w:val="none" w:sz="0" w:space="0" w:color="auto"/>
                                                  </w:divBdr>
                                                  <w:divsChild>
                                                    <w:div w:id="8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80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4178067">
      <w:bodyDiv w:val="1"/>
      <w:marLeft w:val="0"/>
      <w:marRight w:val="0"/>
      <w:marTop w:val="0"/>
      <w:marBottom w:val="0"/>
      <w:divBdr>
        <w:top w:val="none" w:sz="0" w:space="0" w:color="auto"/>
        <w:left w:val="none" w:sz="0" w:space="0" w:color="auto"/>
        <w:bottom w:val="none" w:sz="0" w:space="0" w:color="auto"/>
        <w:right w:val="none" w:sz="0" w:space="0" w:color="auto"/>
      </w:divBdr>
    </w:div>
    <w:div w:id="2084646916">
      <w:bodyDiv w:val="1"/>
      <w:marLeft w:val="0"/>
      <w:marRight w:val="0"/>
      <w:marTop w:val="0"/>
      <w:marBottom w:val="0"/>
      <w:divBdr>
        <w:top w:val="none" w:sz="0" w:space="0" w:color="auto"/>
        <w:left w:val="none" w:sz="0" w:space="0" w:color="auto"/>
        <w:bottom w:val="none" w:sz="0" w:space="0" w:color="auto"/>
        <w:right w:val="none" w:sz="0" w:space="0" w:color="auto"/>
      </w:divBdr>
    </w:div>
    <w:div w:id="2087604871">
      <w:bodyDiv w:val="1"/>
      <w:marLeft w:val="0"/>
      <w:marRight w:val="0"/>
      <w:marTop w:val="0"/>
      <w:marBottom w:val="0"/>
      <w:divBdr>
        <w:top w:val="none" w:sz="0" w:space="0" w:color="auto"/>
        <w:left w:val="none" w:sz="0" w:space="0" w:color="auto"/>
        <w:bottom w:val="none" w:sz="0" w:space="0" w:color="auto"/>
        <w:right w:val="none" w:sz="0" w:space="0" w:color="auto"/>
      </w:divBdr>
      <w:divsChild>
        <w:div w:id="1589921905">
          <w:marLeft w:val="0"/>
          <w:marRight w:val="0"/>
          <w:marTop w:val="0"/>
          <w:marBottom w:val="0"/>
          <w:divBdr>
            <w:top w:val="none" w:sz="0" w:space="0" w:color="auto"/>
            <w:left w:val="none" w:sz="0" w:space="0" w:color="auto"/>
            <w:bottom w:val="none" w:sz="0" w:space="0" w:color="auto"/>
            <w:right w:val="none" w:sz="0" w:space="0" w:color="auto"/>
          </w:divBdr>
          <w:divsChild>
            <w:div w:id="345179819">
              <w:marLeft w:val="0"/>
              <w:marRight w:val="0"/>
              <w:marTop w:val="0"/>
              <w:marBottom w:val="0"/>
              <w:divBdr>
                <w:top w:val="none" w:sz="0" w:space="0" w:color="auto"/>
                <w:left w:val="none" w:sz="0" w:space="0" w:color="auto"/>
                <w:bottom w:val="none" w:sz="0" w:space="0" w:color="auto"/>
                <w:right w:val="none" w:sz="0" w:space="0" w:color="auto"/>
              </w:divBdr>
              <w:divsChild>
                <w:div w:id="491914885">
                  <w:marLeft w:val="0"/>
                  <w:marRight w:val="0"/>
                  <w:marTop w:val="0"/>
                  <w:marBottom w:val="0"/>
                  <w:divBdr>
                    <w:top w:val="none" w:sz="0" w:space="0" w:color="auto"/>
                    <w:left w:val="none" w:sz="0" w:space="0" w:color="auto"/>
                    <w:bottom w:val="none" w:sz="0" w:space="0" w:color="auto"/>
                    <w:right w:val="none" w:sz="0" w:space="0" w:color="auto"/>
                  </w:divBdr>
                  <w:divsChild>
                    <w:div w:id="398526388">
                      <w:marLeft w:val="0"/>
                      <w:marRight w:val="0"/>
                      <w:marTop w:val="0"/>
                      <w:marBottom w:val="0"/>
                      <w:divBdr>
                        <w:top w:val="none" w:sz="0" w:space="0" w:color="auto"/>
                        <w:left w:val="none" w:sz="0" w:space="0" w:color="auto"/>
                        <w:bottom w:val="none" w:sz="0" w:space="0" w:color="auto"/>
                        <w:right w:val="none" w:sz="0" w:space="0" w:color="auto"/>
                      </w:divBdr>
                      <w:divsChild>
                        <w:div w:id="988434528">
                          <w:marLeft w:val="0"/>
                          <w:marRight w:val="0"/>
                          <w:marTop w:val="0"/>
                          <w:marBottom w:val="0"/>
                          <w:divBdr>
                            <w:top w:val="none" w:sz="0" w:space="0" w:color="auto"/>
                            <w:left w:val="none" w:sz="0" w:space="0" w:color="auto"/>
                            <w:bottom w:val="none" w:sz="0" w:space="0" w:color="auto"/>
                            <w:right w:val="none" w:sz="0" w:space="0" w:color="auto"/>
                          </w:divBdr>
                          <w:divsChild>
                            <w:div w:id="1581021087">
                              <w:marLeft w:val="0"/>
                              <w:marRight w:val="0"/>
                              <w:marTop w:val="0"/>
                              <w:marBottom w:val="0"/>
                              <w:divBdr>
                                <w:top w:val="none" w:sz="0" w:space="0" w:color="auto"/>
                                <w:left w:val="none" w:sz="0" w:space="0" w:color="auto"/>
                                <w:bottom w:val="none" w:sz="0" w:space="0" w:color="auto"/>
                                <w:right w:val="none" w:sz="0" w:space="0" w:color="auto"/>
                              </w:divBdr>
                              <w:divsChild>
                                <w:div w:id="1947299840">
                                  <w:marLeft w:val="0"/>
                                  <w:marRight w:val="0"/>
                                  <w:marTop w:val="0"/>
                                  <w:marBottom w:val="0"/>
                                  <w:divBdr>
                                    <w:top w:val="none" w:sz="0" w:space="0" w:color="auto"/>
                                    <w:left w:val="none" w:sz="0" w:space="0" w:color="auto"/>
                                    <w:bottom w:val="none" w:sz="0" w:space="0" w:color="auto"/>
                                    <w:right w:val="none" w:sz="0" w:space="0" w:color="auto"/>
                                  </w:divBdr>
                                  <w:divsChild>
                                    <w:div w:id="1191262994">
                                      <w:marLeft w:val="0"/>
                                      <w:marRight w:val="0"/>
                                      <w:marTop w:val="0"/>
                                      <w:marBottom w:val="0"/>
                                      <w:divBdr>
                                        <w:top w:val="none" w:sz="0" w:space="0" w:color="auto"/>
                                        <w:left w:val="none" w:sz="0" w:space="0" w:color="auto"/>
                                        <w:bottom w:val="none" w:sz="0" w:space="0" w:color="auto"/>
                                        <w:right w:val="none" w:sz="0" w:space="0" w:color="auto"/>
                                      </w:divBdr>
                                      <w:divsChild>
                                        <w:div w:id="365764478">
                                          <w:marLeft w:val="0"/>
                                          <w:marRight w:val="0"/>
                                          <w:marTop w:val="0"/>
                                          <w:marBottom w:val="0"/>
                                          <w:divBdr>
                                            <w:top w:val="none" w:sz="0" w:space="0" w:color="auto"/>
                                            <w:left w:val="none" w:sz="0" w:space="0" w:color="auto"/>
                                            <w:bottom w:val="none" w:sz="0" w:space="0" w:color="auto"/>
                                            <w:right w:val="none" w:sz="0" w:space="0" w:color="auto"/>
                                          </w:divBdr>
                                          <w:divsChild>
                                            <w:div w:id="2093967318">
                                              <w:marLeft w:val="0"/>
                                              <w:marRight w:val="0"/>
                                              <w:marTop w:val="0"/>
                                              <w:marBottom w:val="0"/>
                                              <w:divBdr>
                                                <w:top w:val="none" w:sz="0" w:space="0" w:color="auto"/>
                                                <w:left w:val="none" w:sz="0" w:space="0" w:color="auto"/>
                                                <w:bottom w:val="none" w:sz="0" w:space="0" w:color="auto"/>
                                                <w:right w:val="none" w:sz="0" w:space="0" w:color="auto"/>
                                              </w:divBdr>
                                              <w:divsChild>
                                                <w:div w:id="169583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485884">
                                      <w:marLeft w:val="0"/>
                                      <w:marRight w:val="0"/>
                                      <w:marTop w:val="0"/>
                                      <w:marBottom w:val="0"/>
                                      <w:divBdr>
                                        <w:top w:val="none" w:sz="0" w:space="0" w:color="auto"/>
                                        <w:left w:val="none" w:sz="0" w:space="0" w:color="auto"/>
                                        <w:bottom w:val="none" w:sz="0" w:space="0" w:color="auto"/>
                                        <w:right w:val="none" w:sz="0" w:space="0" w:color="auto"/>
                                      </w:divBdr>
                                      <w:divsChild>
                                        <w:div w:id="1376612621">
                                          <w:marLeft w:val="0"/>
                                          <w:marRight w:val="0"/>
                                          <w:marTop w:val="0"/>
                                          <w:marBottom w:val="0"/>
                                          <w:divBdr>
                                            <w:top w:val="none" w:sz="0" w:space="0" w:color="auto"/>
                                            <w:left w:val="none" w:sz="0" w:space="0" w:color="auto"/>
                                            <w:bottom w:val="none" w:sz="0" w:space="0" w:color="auto"/>
                                            <w:right w:val="none" w:sz="0" w:space="0" w:color="auto"/>
                                          </w:divBdr>
                                          <w:divsChild>
                                            <w:div w:id="1386560902">
                                              <w:marLeft w:val="0"/>
                                              <w:marRight w:val="0"/>
                                              <w:marTop w:val="0"/>
                                              <w:marBottom w:val="0"/>
                                              <w:divBdr>
                                                <w:top w:val="none" w:sz="0" w:space="0" w:color="auto"/>
                                                <w:left w:val="none" w:sz="0" w:space="0" w:color="auto"/>
                                                <w:bottom w:val="none" w:sz="0" w:space="0" w:color="auto"/>
                                                <w:right w:val="none" w:sz="0" w:space="0" w:color="auto"/>
                                              </w:divBdr>
                                              <w:divsChild>
                                                <w:div w:id="110299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7576">
          <w:marLeft w:val="0"/>
          <w:marRight w:val="0"/>
          <w:marTop w:val="0"/>
          <w:marBottom w:val="0"/>
          <w:divBdr>
            <w:top w:val="none" w:sz="0" w:space="0" w:color="auto"/>
            <w:left w:val="none" w:sz="0" w:space="0" w:color="auto"/>
            <w:bottom w:val="none" w:sz="0" w:space="0" w:color="auto"/>
            <w:right w:val="none" w:sz="0" w:space="0" w:color="auto"/>
          </w:divBdr>
          <w:divsChild>
            <w:div w:id="1873346620">
              <w:marLeft w:val="0"/>
              <w:marRight w:val="0"/>
              <w:marTop w:val="0"/>
              <w:marBottom w:val="0"/>
              <w:divBdr>
                <w:top w:val="none" w:sz="0" w:space="0" w:color="auto"/>
                <w:left w:val="none" w:sz="0" w:space="0" w:color="auto"/>
                <w:bottom w:val="none" w:sz="0" w:space="0" w:color="auto"/>
                <w:right w:val="none" w:sz="0" w:space="0" w:color="auto"/>
              </w:divBdr>
              <w:divsChild>
                <w:div w:id="2022851935">
                  <w:marLeft w:val="0"/>
                  <w:marRight w:val="0"/>
                  <w:marTop w:val="0"/>
                  <w:marBottom w:val="0"/>
                  <w:divBdr>
                    <w:top w:val="none" w:sz="0" w:space="0" w:color="auto"/>
                    <w:left w:val="none" w:sz="0" w:space="0" w:color="auto"/>
                    <w:bottom w:val="none" w:sz="0" w:space="0" w:color="auto"/>
                    <w:right w:val="none" w:sz="0" w:space="0" w:color="auto"/>
                  </w:divBdr>
                  <w:divsChild>
                    <w:div w:id="2083746020">
                      <w:marLeft w:val="0"/>
                      <w:marRight w:val="0"/>
                      <w:marTop w:val="0"/>
                      <w:marBottom w:val="0"/>
                      <w:divBdr>
                        <w:top w:val="none" w:sz="0" w:space="0" w:color="auto"/>
                        <w:left w:val="none" w:sz="0" w:space="0" w:color="auto"/>
                        <w:bottom w:val="none" w:sz="0" w:space="0" w:color="auto"/>
                        <w:right w:val="none" w:sz="0" w:space="0" w:color="auto"/>
                      </w:divBdr>
                      <w:divsChild>
                        <w:div w:id="1585995315">
                          <w:marLeft w:val="0"/>
                          <w:marRight w:val="0"/>
                          <w:marTop w:val="0"/>
                          <w:marBottom w:val="0"/>
                          <w:divBdr>
                            <w:top w:val="none" w:sz="0" w:space="0" w:color="auto"/>
                            <w:left w:val="none" w:sz="0" w:space="0" w:color="auto"/>
                            <w:bottom w:val="none" w:sz="0" w:space="0" w:color="auto"/>
                            <w:right w:val="none" w:sz="0" w:space="0" w:color="auto"/>
                          </w:divBdr>
                          <w:divsChild>
                            <w:div w:id="1742366429">
                              <w:marLeft w:val="0"/>
                              <w:marRight w:val="0"/>
                              <w:marTop w:val="0"/>
                              <w:marBottom w:val="0"/>
                              <w:divBdr>
                                <w:top w:val="none" w:sz="0" w:space="0" w:color="auto"/>
                                <w:left w:val="none" w:sz="0" w:space="0" w:color="auto"/>
                                <w:bottom w:val="none" w:sz="0" w:space="0" w:color="auto"/>
                                <w:right w:val="none" w:sz="0" w:space="0" w:color="auto"/>
                              </w:divBdr>
                              <w:divsChild>
                                <w:div w:id="583302636">
                                  <w:marLeft w:val="0"/>
                                  <w:marRight w:val="0"/>
                                  <w:marTop w:val="0"/>
                                  <w:marBottom w:val="0"/>
                                  <w:divBdr>
                                    <w:top w:val="none" w:sz="0" w:space="0" w:color="auto"/>
                                    <w:left w:val="none" w:sz="0" w:space="0" w:color="auto"/>
                                    <w:bottom w:val="none" w:sz="0" w:space="0" w:color="auto"/>
                                    <w:right w:val="none" w:sz="0" w:space="0" w:color="auto"/>
                                  </w:divBdr>
                                  <w:divsChild>
                                    <w:div w:id="37972420">
                                      <w:marLeft w:val="0"/>
                                      <w:marRight w:val="0"/>
                                      <w:marTop w:val="0"/>
                                      <w:marBottom w:val="0"/>
                                      <w:divBdr>
                                        <w:top w:val="none" w:sz="0" w:space="0" w:color="auto"/>
                                        <w:left w:val="none" w:sz="0" w:space="0" w:color="auto"/>
                                        <w:bottom w:val="none" w:sz="0" w:space="0" w:color="auto"/>
                                        <w:right w:val="none" w:sz="0" w:space="0" w:color="auto"/>
                                      </w:divBdr>
                                      <w:divsChild>
                                        <w:div w:id="2076849873">
                                          <w:marLeft w:val="0"/>
                                          <w:marRight w:val="0"/>
                                          <w:marTop w:val="0"/>
                                          <w:marBottom w:val="0"/>
                                          <w:divBdr>
                                            <w:top w:val="none" w:sz="0" w:space="0" w:color="auto"/>
                                            <w:left w:val="none" w:sz="0" w:space="0" w:color="auto"/>
                                            <w:bottom w:val="none" w:sz="0" w:space="0" w:color="auto"/>
                                            <w:right w:val="none" w:sz="0" w:space="0" w:color="auto"/>
                                          </w:divBdr>
                                          <w:divsChild>
                                            <w:div w:id="441072791">
                                              <w:marLeft w:val="0"/>
                                              <w:marRight w:val="0"/>
                                              <w:marTop w:val="0"/>
                                              <w:marBottom w:val="0"/>
                                              <w:divBdr>
                                                <w:top w:val="none" w:sz="0" w:space="0" w:color="auto"/>
                                                <w:left w:val="none" w:sz="0" w:space="0" w:color="auto"/>
                                                <w:bottom w:val="none" w:sz="0" w:space="0" w:color="auto"/>
                                                <w:right w:val="none" w:sz="0" w:space="0" w:color="auto"/>
                                              </w:divBdr>
                                              <w:divsChild>
                                                <w:div w:id="942155596">
                                                  <w:marLeft w:val="0"/>
                                                  <w:marRight w:val="0"/>
                                                  <w:marTop w:val="0"/>
                                                  <w:marBottom w:val="0"/>
                                                  <w:divBdr>
                                                    <w:top w:val="none" w:sz="0" w:space="0" w:color="auto"/>
                                                    <w:left w:val="none" w:sz="0" w:space="0" w:color="auto"/>
                                                    <w:bottom w:val="none" w:sz="0" w:space="0" w:color="auto"/>
                                                    <w:right w:val="none" w:sz="0" w:space="0" w:color="auto"/>
                                                  </w:divBdr>
                                                  <w:divsChild>
                                                    <w:div w:id="66763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99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5778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footer" Target="footer8.xml"/><Relationship Id="rId39" Type="http://schemas.openxmlformats.org/officeDocument/2006/relationships/image" Target="media/image9.png"/><Relationship Id="rId21" Type="http://schemas.openxmlformats.org/officeDocument/2006/relationships/header" Target="header7.xml"/><Relationship Id="rId34" Type="http://schemas.openxmlformats.org/officeDocument/2006/relationships/image" Target="media/image4.png"/><Relationship Id="rId42" Type="http://schemas.openxmlformats.org/officeDocument/2006/relationships/header" Target="header13.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image" Target="media/image7.png"/><Relationship Id="rId40" Type="http://schemas.openxmlformats.org/officeDocument/2006/relationships/hyperlink" Target="https://matplotlib.org" TargetMode="External"/><Relationship Id="rId45" Type="http://schemas.openxmlformats.org/officeDocument/2006/relationships/footer" Target="footer13.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footer" Target="footer9.xml"/><Relationship Id="rId36"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12.xml"/><Relationship Id="rId44" Type="http://schemas.openxmlformats.org/officeDocument/2006/relationships/header" Target="header1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footer" Target="footer6.xml"/><Relationship Id="rId27" Type="http://schemas.openxmlformats.org/officeDocument/2006/relationships/header" Target="header10.xml"/><Relationship Id="rId30" Type="http://schemas.openxmlformats.org/officeDocument/2006/relationships/footer" Target="footer10.xml"/><Relationship Id="rId35" Type="http://schemas.openxmlformats.org/officeDocument/2006/relationships/image" Target="media/image5.png"/><Relationship Id="rId43" Type="http://schemas.openxmlformats.org/officeDocument/2006/relationships/footer" Target="footer1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image" Target="media/image3.png"/><Relationship Id="rId38" Type="http://schemas.openxmlformats.org/officeDocument/2006/relationships/image" Target="media/image8.png"/><Relationship Id="rId46" Type="http://schemas.openxmlformats.org/officeDocument/2006/relationships/fontTable" Target="fontTable.xml"/><Relationship Id="rId20" Type="http://schemas.openxmlformats.org/officeDocument/2006/relationships/header" Target="header6.xml"/><Relationship Id="rId41" Type="http://schemas.openxmlformats.org/officeDocument/2006/relationships/hyperlink" Target="https://pandas.pydata.org" TargetMode="External"/></Relationships>
</file>

<file path=word/_rels/header13.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header14.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2B7F781-5106-4ABE-8089-5153886FC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36</Pages>
  <Words>5864</Words>
  <Characters>33430</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39216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A. VIVEK GOUD</dc:creator>
  <cp:lastModifiedBy>Sreesha Thummalapalli</cp:lastModifiedBy>
  <cp:revision>4</cp:revision>
  <cp:lastPrinted>2024-05-12T08:51:00Z</cp:lastPrinted>
  <dcterms:created xsi:type="dcterms:W3CDTF">2025-12-21T16:37:00Z</dcterms:created>
  <dcterms:modified xsi:type="dcterms:W3CDTF">2026-03-05T16:22:00Z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c85c22b6c383dda35f315d593edfbcb7bb29c31bb3545bb6ae9dea69f29fd1da</vt:lpwstr>
  </property>
</Properties>
</file>